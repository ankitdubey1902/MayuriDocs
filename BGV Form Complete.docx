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0BF3" w:rsidRDefault="007A0BF3">
      <w:pPr>
        <w:spacing w:before="9" w:line="120" w:lineRule="exact"/>
        <w:rPr>
          <w:sz w:val="13"/>
          <w:szCs w:val="13"/>
        </w:rPr>
      </w:pPr>
    </w:p>
    <w:p w:rsidR="007A0BF3" w:rsidRDefault="003B7D65">
      <w:pPr>
        <w:ind w:left="1265" w:right="1267"/>
        <w:jc w:val="center"/>
        <w:rPr>
          <w:rFonts w:ascii="Calibri" w:eastAsia="Calibri" w:hAnsi="Calibri" w:cs="Calibri"/>
          <w:sz w:val="30"/>
          <w:szCs w:val="30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503315231" behindDoc="1" locked="0" layoutInCell="1" allowOverlap="1">
                <wp:simplePos x="0" y="0"/>
                <wp:positionH relativeFrom="page">
                  <wp:posOffset>2754630</wp:posOffset>
                </wp:positionH>
                <wp:positionV relativeFrom="paragraph">
                  <wp:posOffset>2527300</wp:posOffset>
                </wp:positionV>
                <wp:extent cx="804545" cy="0"/>
                <wp:effectExtent l="11430" t="12700" r="12700" b="6350"/>
                <wp:wrapNone/>
                <wp:docPr id="236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4545" cy="0"/>
                          <a:chOff x="4338" y="3980"/>
                          <a:chExt cx="1267" cy="0"/>
                        </a:xfrm>
                      </wpg:grpSpPr>
                      <wps:wsp>
                        <wps:cNvPr id="237" name="Freeform 211"/>
                        <wps:cNvSpPr>
                          <a:spLocks/>
                        </wps:cNvSpPr>
                        <wps:spPr bwMode="auto">
                          <a:xfrm>
                            <a:off x="4338" y="3980"/>
                            <a:ext cx="1267" cy="0"/>
                          </a:xfrm>
                          <a:custGeom>
                            <a:avLst/>
                            <a:gdLst>
                              <a:gd name="T0" fmla="+- 0 4338 4338"/>
                              <a:gd name="T1" fmla="*/ T0 w 1267"/>
                              <a:gd name="T2" fmla="+- 0 5605 4338"/>
                              <a:gd name="T3" fmla="*/ T2 w 126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267">
                                <a:moveTo>
                                  <a:pt x="0" y="0"/>
                                </a:moveTo>
                                <a:lnTo>
                                  <a:pt x="1267" y="0"/>
                                </a:lnTo>
                              </a:path>
                            </a:pathLst>
                          </a:custGeom>
                          <a:noFill/>
                          <a:ln w="758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EE7693" id="Group 210" o:spid="_x0000_s1026" style="position:absolute;margin-left:216.9pt;margin-top:199pt;width:63.35pt;height:0;z-index:-1249;mso-position-horizontal-relative:page" coordorigin="4338,3980" coordsize="1267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">
                <v:shape id="Freeform 211" o:spid="_x0000_s1027" style="position:absolute;left:4338;top:3980;width:1267;height:0;visibility:visible;mso-wrap-style:square;v-text-anchor:top" coordsize="126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3N2ccUA&#10;AADcAAAADwAAAGRycy9kb3ducmV2LnhtbESPQWvCQBSE70L/w/IKvYjuGqEt0VWkIFjQQ430/Mw+&#10;k9js25BdTfz3riD0OMzMN8x82dtaXKn1lWMNk7ECQZw7U3Gh4ZCtR58gfEA2WDsmDTfysFy8DOaY&#10;GtfxD133oRARwj5FDWUITSqlz0uy6MeuIY7eybUWQ5RtIU2LXYTbWiZKvUuLFceFEhv6Kin/21+s&#10;hi5R2+z3eFud7WRncbiR6vtw0vrttV/NQATqw3/42d4YDcn0Ax5n4hGQi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c3ZxxQAAANwAAAAPAAAAAAAAAAAAAAAAAJgCAABkcnMv&#10;ZG93bnJldi54bWxQSwUGAAAAAAQABAD1AAAAigMAAAAA&#10;" path="m,l1267,e" filled="f" strokeweight=".21069mm">
                  <v:path arrowok="t" o:connecttype="custom" o:connectlocs="0,0;1267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503315232" behindDoc="1" locked="0" layoutInCell="1" allowOverlap="1">
                <wp:simplePos x="0" y="0"/>
                <wp:positionH relativeFrom="page">
                  <wp:posOffset>3726815</wp:posOffset>
                </wp:positionH>
                <wp:positionV relativeFrom="paragraph">
                  <wp:posOffset>2527300</wp:posOffset>
                </wp:positionV>
                <wp:extent cx="871855" cy="0"/>
                <wp:effectExtent l="12065" t="12700" r="11430" b="6350"/>
                <wp:wrapNone/>
                <wp:docPr id="234" name="Group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71855" cy="0"/>
                          <a:chOff x="5869" y="3980"/>
                          <a:chExt cx="1373" cy="0"/>
                        </a:xfrm>
                      </wpg:grpSpPr>
                      <wps:wsp>
                        <wps:cNvPr id="235" name="Freeform 209"/>
                        <wps:cNvSpPr>
                          <a:spLocks/>
                        </wps:cNvSpPr>
                        <wps:spPr bwMode="auto">
                          <a:xfrm>
                            <a:off x="5869" y="3980"/>
                            <a:ext cx="1373" cy="0"/>
                          </a:xfrm>
                          <a:custGeom>
                            <a:avLst/>
                            <a:gdLst>
                              <a:gd name="T0" fmla="+- 0 5869 5869"/>
                              <a:gd name="T1" fmla="*/ T0 w 1373"/>
                              <a:gd name="T2" fmla="+- 0 7242 5869"/>
                              <a:gd name="T3" fmla="*/ T2 w 137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373">
                                <a:moveTo>
                                  <a:pt x="0" y="0"/>
                                </a:moveTo>
                                <a:lnTo>
                                  <a:pt x="1373" y="0"/>
                                </a:lnTo>
                              </a:path>
                            </a:pathLst>
                          </a:custGeom>
                          <a:noFill/>
                          <a:ln w="758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49F991" id="Group 208" o:spid="_x0000_s1026" style="position:absolute;margin-left:293.45pt;margin-top:199pt;width:68.65pt;height:0;z-index:-1248;mso-position-horizontal-relative:page" coordorigin="5869,3980" coordsize="137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">
                <v:shape id="Freeform 209" o:spid="_x0000_s1027" style="position:absolute;left:5869;top:3980;width:1373;height:0;visibility:visible;mso-wrap-style:square;v-text-anchor:top" coordsize="137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6y6pcYA&#10;AADcAAAADwAAAGRycy9kb3ducmV2LnhtbESPQWvCQBSE7wX/w/KEXopuVCwhzSqtEhXpReuhx9fs&#10;Mwlm34bs1sR/7wqFHoeZ+YZJl72pxZVaV1lWMBlHIIhzqysuFJy+slEMwnlkjbVlUnAjB8vF4CnF&#10;RNuOD3Q9+kIECLsEFZTeN4mULi/JoBvbhjh4Z9sa9EG2hdQtdgFuajmNoldpsOKwUGJDq5Lyy/HX&#10;KHjJvj82P8U2vn3uJt0mXuN+dkKlnof9+xsIT73/D/+1d1rBdDaHx5lwBOTi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6y6pcYAAADcAAAADwAAAAAAAAAAAAAAAACYAgAAZHJz&#10;L2Rvd25yZXYueG1sUEsFBgAAAAAEAAQA9QAAAIsDAAAAAA==&#10;" path="m,l1373,e" filled="f" strokeweight=".21069mm">
                  <v:path arrowok="t" o:connecttype="custom" o:connectlocs="0,0;1373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503315233" behindDoc="1" locked="0" layoutInCell="1" allowOverlap="1">
                <wp:simplePos x="0" y="0"/>
                <wp:positionH relativeFrom="page">
                  <wp:posOffset>4751705</wp:posOffset>
                </wp:positionH>
                <wp:positionV relativeFrom="paragraph">
                  <wp:posOffset>2523490</wp:posOffset>
                </wp:positionV>
                <wp:extent cx="2087880" cy="7620"/>
                <wp:effectExtent l="8255" t="8890" r="8890" b="2540"/>
                <wp:wrapNone/>
                <wp:docPr id="229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87880" cy="7620"/>
                          <a:chOff x="7483" y="3974"/>
                          <a:chExt cx="3288" cy="12"/>
                        </a:xfrm>
                      </wpg:grpSpPr>
                      <wpg:grpSp>
                        <wpg:cNvPr id="230" name="Group 204"/>
                        <wpg:cNvGrpSpPr>
                          <a:grpSpLocks/>
                        </wpg:cNvGrpSpPr>
                        <wpg:grpSpPr bwMode="auto">
                          <a:xfrm>
                            <a:off x="7489" y="3980"/>
                            <a:ext cx="2429" cy="0"/>
                            <a:chOff x="7489" y="3980"/>
                            <a:chExt cx="2429" cy="0"/>
                          </a:xfrm>
                        </wpg:grpSpPr>
                        <wps:wsp>
                          <wps:cNvPr id="231" name="Freeform 207"/>
                          <wps:cNvSpPr>
                            <a:spLocks/>
                          </wps:cNvSpPr>
                          <wps:spPr bwMode="auto">
                            <a:xfrm>
                              <a:off x="7489" y="3980"/>
                              <a:ext cx="2429" cy="0"/>
                            </a:xfrm>
                            <a:custGeom>
                              <a:avLst/>
                              <a:gdLst>
                                <a:gd name="T0" fmla="+- 0 7489 7489"/>
                                <a:gd name="T1" fmla="*/ T0 w 2429"/>
                                <a:gd name="T2" fmla="+- 0 9918 7489"/>
                                <a:gd name="T3" fmla="*/ T2 w 242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429">
                                  <a:moveTo>
                                    <a:pt x="0" y="0"/>
                                  </a:moveTo>
                                  <a:lnTo>
                                    <a:pt x="2429" y="0"/>
                                  </a:lnTo>
                                </a:path>
                              </a:pathLst>
                            </a:custGeom>
                            <a:noFill/>
                            <a:ln w="758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32" name="Group 205"/>
                          <wpg:cNvGrpSpPr>
                            <a:grpSpLocks/>
                          </wpg:cNvGrpSpPr>
                          <wpg:grpSpPr bwMode="auto">
                            <a:xfrm>
                              <a:off x="9920" y="3980"/>
                              <a:ext cx="845" cy="0"/>
                              <a:chOff x="9920" y="3980"/>
                              <a:chExt cx="845" cy="0"/>
                            </a:xfrm>
                          </wpg:grpSpPr>
                          <wps:wsp>
                            <wps:cNvPr id="233" name="Freeform 206"/>
                            <wps:cNvSpPr>
                              <a:spLocks/>
                            </wps:cNvSpPr>
                            <wps:spPr bwMode="auto">
                              <a:xfrm>
                                <a:off x="9920" y="3980"/>
                                <a:ext cx="845" cy="0"/>
                              </a:xfrm>
                              <a:custGeom>
                                <a:avLst/>
                                <a:gdLst>
                                  <a:gd name="T0" fmla="+- 0 9920 9920"/>
                                  <a:gd name="T1" fmla="*/ T0 w 845"/>
                                  <a:gd name="T2" fmla="+- 0 10765 9920"/>
                                  <a:gd name="T3" fmla="*/ T2 w 845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845">
                                    <a:moveTo>
                                      <a:pt x="0" y="0"/>
                                    </a:moveTo>
                                    <a:lnTo>
                                      <a:pt x="845" y="0"/>
                                    </a:lnTo>
                                  </a:path>
                                </a:pathLst>
                              </a:custGeom>
                              <a:noFill/>
                              <a:ln w="758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1FD734" id="Group 203" o:spid="_x0000_s1026" style="position:absolute;margin-left:374.15pt;margin-top:198.7pt;width:164.4pt;height:.6pt;z-index:-1247;mso-position-horizontal-relative:page" coordorigin="7483,3974" coordsize="3288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">
                <v:group id="Group 204" o:spid="_x0000_s1027" style="position:absolute;left:7489;top:3980;width:2429;height:0" coordorigin="7489,3980" coordsize="2429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o0xnc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FMswP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ejTGdwwAAANwAAAAP&#10;AAAAAAAAAAAAAAAAAKoCAABkcnMvZG93bnJldi54bWxQSwUGAAAAAAQABAD6AAAAmgMAAAAA&#10;">
                  <v:shape id="Freeform 207" o:spid="_x0000_s1028" style="position:absolute;left:7489;top:3980;width:2429;height:0;visibility:visible;mso-wrap-style:square;v-text-anchor:top" coordsize="242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zcFsUA&#10;AADcAAAADwAAAGRycy9kb3ducmV2LnhtbESPwWrDMBBE74H8g9hAL6GRk0IJruVgTAqBXNrEH7BY&#10;G9tYWrmW6rh/XwUKPQ4z84bJDrM1YqLRd44VbDcJCOLa6Y4bBdX1/XkPwgdkjcYxKfghD4d8ucgw&#10;1e7OnzRdQiMihH2KCtoQhlRKX7dk0W/cQBy9mxsthijHRuoR7xFujdwlyau02HFcaHGgsqW6v3xb&#10;BbeqMKd92R/L+niuptkUX/36Q6mn1Vy8gQg0h//wX/ukFexetvA4E4+AzH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XNwWxQAAANwAAAAPAAAAAAAAAAAAAAAAAJgCAABkcnMv&#10;ZG93bnJldi54bWxQSwUGAAAAAAQABAD1AAAAigMAAAAA&#10;" path="m,l2429,e" filled="f" strokeweight=".21069mm">
                    <v:path arrowok="t" o:connecttype="custom" o:connectlocs="0,0;2429,0" o:connectangles="0,0"/>
                  </v:shape>
                  <v:group id="Group 205" o:spid="_x0000_s1029" style="position:absolute;left:9920;top:3980;width:845;height:0" coordorigin="9920,3980" coordsize="845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RMKccQAAADc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ckkgfeZ&#10;cATk8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RMKccQAAADcAAAA&#10;DwAAAAAAAAAAAAAAAACqAgAAZHJzL2Rvd25yZXYueG1sUEsFBgAAAAAEAAQA+gAAAJsDAAAAAA==&#10;">
                    <v:shape id="Freeform 206" o:spid="_x0000_s1030" style="position:absolute;left:9920;top:3980;width:845;height:0;visibility:visible;mso-wrap-style:square;v-text-anchor:top" coordsize="84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lhYhMQA&#10;AADcAAAADwAAAGRycy9kb3ducmV2LnhtbESPT4vCMBTE74LfITzBm6ZaXKRrlFUQdE/+u3h7Nm/T&#10;ss1LaaJWP/1GWPA4zMxvmNmitZW4UeNLxwpGwwQEce50yUbB6bgeTEH4gKyxckwKHuRhMe92Zphp&#10;d+c93Q7BiAhhn6GCIoQ6k9LnBVn0Q1cTR+/HNRZDlI2RusF7hNtKjpPkQ1osOS4UWNOqoPz3cLUK&#10;jic9el4mJt3yPpx3yyk+zORbqX6v/foEEagN7/B/e6MVjNMUXmfiEZD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YWITEAAAA3AAAAA8AAAAAAAAAAAAAAAAAmAIAAGRycy9k&#10;b3ducmV2LnhtbFBLBQYAAAAABAAEAPUAAACJAwAAAAA=&#10;" path="m,l845,e" filled="f" strokeweight=".21069mm">
                      <v:path arrowok="t" o:connecttype="custom" o:connectlocs="0,0;845,0" o:connectangles="0,0"/>
                    </v:shape>
                  </v:group>
                </v:group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503315235" behindDoc="1" locked="0" layoutInCell="1" allowOverlap="1">
                <wp:simplePos x="0" y="0"/>
                <wp:positionH relativeFrom="page">
                  <wp:posOffset>3322320</wp:posOffset>
                </wp:positionH>
                <wp:positionV relativeFrom="paragraph">
                  <wp:posOffset>3669665</wp:posOffset>
                </wp:positionV>
                <wp:extent cx="1283335" cy="7620"/>
                <wp:effectExtent l="7620" t="2540" r="4445" b="8890"/>
                <wp:wrapNone/>
                <wp:docPr id="224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83335" cy="7620"/>
                          <a:chOff x="5232" y="5779"/>
                          <a:chExt cx="2021" cy="12"/>
                        </a:xfrm>
                      </wpg:grpSpPr>
                      <wpg:grpSp>
                        <wpg:cNvPr id="225" name="Group 199"/>
                        <wpg:cNvGrpSpPr>
                          <a:grpSpLocks/>
                        </wpg:cNvGrpSpPr>
                        <wpg:grpSpPr bwMode="auto">
                          <a:xfrm>
                            <a:off x="5238" y="5785"/>
                            <a:ext cx="1056" cy="0"/>
                            <a:chOff x="5238" y="5785"/>
                            <a:chExt cx="1056" cy="0"/>
                          </a:xfrm>
                        </wpg:grpSpPr>
                        <wps:wsp>
                          <wps:cNvPr id="226" name="Freeform 202"/>
                          <wps:cNvSpPr>
                            <a:spLocks/>
                          </wps:cNvSpPr>
                          <wps:spPr bwMode="auto">
                            <a:xfrm>
                              <a:off x="5238" y="5785"/>
                              <a:ext cx="1056" cy="0"/>
                            </a:xfrm>
                            <a:custGeom>
                              <a:avLst/>
                              <a:gdLst>
                                <a:gd name="T0" fmla="+- 0 5238 5238"/>
                                <a:gd name="T1" fmla="*/ T0 w 1056"/>
                                <a:gd name="T2" fmla="+- 0 6294 5238"/>
                                <a:gd name="T3" fmla="*/ T2 w 105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56">
                                  <a:moveTo>
                                    <a:pt x="0" y="0"/>
                                  </a:moveTo>
                                  <a:lnTo>
                                    <a:pt x="1056" y="0"/>
                                  </a:lnTo>
                                </a:path>
                              </a:pathLst>
                            </a:custGeom>
                            <a:noFill/>
                            <a:ln w="758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27" name="Group 200"/>
                          <wpg:cNvGrpSpPr>
                            <a:grpSpLocks/>
                          </wpg:cNvGrpSpPr>
                          <wpg:grpSpPr bwMode="auto">
                            <a:xfrm>
                              <a:off x="6296" y="5785"/>
                              <a:ext cx="951" cy="0"/>
                              <a:chOff x="6296" y="5785"/>
                              <a:chExt cx="951" cy="0"/>
                            </a:xfrm>
                          </wpg:grpSpPr>
                          <wps:wsp>
                            <wps:cNvPr id="228" name="Freeform 201"/>
                            <wps:cNvSpPr>
                              <a:spLocks/>
                            </wps:cNvSpPr>
                            <wps:spPr bwMode="auto">
                              <a:xfrm>
                                <a:off x="6296" y="5785"/>
                                <a:ext cx="951" cy="0"/>
                              </a:xfrm>
                              <a:custGeom>
                                <a:avLst/>
                                <a:gdLst>
                                  <a:gd name="T0" fmla="+- 0 6296 6296"/>
                                  <a:gd name="T1" fmla="*/ T0 w 951"/>
                                  <a:gd name="T2" fmla="+- 0 7247 6296"/>
                                  <a:gd name="T3" fmla="*/ T2 w 951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951">
                                    <a:moveTo>
                                      <a:pt x="0" y="0"/>
                                    </a:moveTo>
                                    <a:lnTo>
                                      <a:pt x="951" y="0"/>
                                    </a:lnTo>
                                  </a:path>
                                </a:pathLst>
                              </a:custGeom>
                              <a:noFill/>
                              <a:ln w="758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B7094F" id="Group 198" o:spid="_x0000_s1026" style="position:absolute;margin-left:261.6pt;margin-top:288.95pt;width:101.05pt;height:.6pt;z-index:-1245;mso-position-horizontal-relative:page" coordorigin="5232,5779" coordsize="2021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">
                <v:group id="Group 199" o:spid="_x0000_s1027" style="position:absolute;left:5238;top:5785;width:1056;height:0" coordorigin="5238,5785" coordsize="1056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yME2MQAAADc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Ukyhve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yME2MQAAADcAAAA&#10;DwAAAAAAAAAAAAAAAACqAgAAZHJzL2Rvd25yZXYueG1sUEsFBgAAAAAEAAQA+gAAAJsDAAAAAA==&#10;">
                  <v:shape id="Freeform 202" o:spid="_x0000_s1028" style="position:absolute;left:5238;top:5785;width:1056;height:0;visibility:visible;mso-wrap-style:square;v-text-anchor:top" coordsize="105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fnqsQA&#10;AADcAAAADwAAAGRycy9kb3ducmV2LnhtbESPQWsCMRSE7wX/Q3iCt5q4gtTVKCII9agttN6em+fu&#10;spuXNUl17a9vCoUeh5n5hlmue9uKG/lQO9YwGSsQxIUzNZca3t92zy8gQkQ22DomDQ8KsF4NnpaY&#10;G3fnA92OsRQJwiFHDVWMXS5lKCqyGMauI07exXmLMUlfSuPxnuC2lZlSM2mx5rRQYUfbiorm+GUT&#10;Rc3PF6em337aNPvr5+n60RWo9WjYbxYgIvXxP/zXfjUasmwGv2fSEZC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B356rEAAAA3AAAAA8AAAAAAAAAAAAAAAAAmAIAAGRycy9k&#10;b3ducmV2LnhtbFBLBQYAAAAABAAEAPUAAACJAwAAAAA=&#10;" path="m,l1056,e" filled="f" strokeweight=".21069mm">
                    <v:path arrowok="t" o:connecttype="custom" o:connectlocs="0,0;1056,0" o:connectangles="0,0"/>
                  </v:shape>
                  <v:group id="Group 200" o:spid="_x0000_s1029" style="position:absolute;left:6296;top:5785;width:951;height:0" coordorigin="6296,5785" coordsize="951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0/NMUAAADcAAAADwAAAGRycy9kb3ducmV2LnhtbESPT2vCQBTE7wW/w/IE&#10;b3WTSKtEVxFR6UEK/gHx9sg+k2D2bciuSfz23UKhx2FmfsMsVr2pREuNKy0riMcRCOLM6pJzBZfz&#10;7n0GwnlkjZVlUvAiB6vl4G2BqbYdH6k9+VwECLsUFRTe16mULivIoBvbmjh4d9sY9EE2udQNdgFu&#10;KplE0ac0WHJYKLCmTUHZ4/Q0CvYddutJvG0Pj/vmdTt/fF8PMSk1GvbrOQhPvf8P/7W/tIIkmcL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S9PzTFAAAA3AAA&#10;AA8AAAAAAAAAAAAAAAAAqgIAAGRycy9kb3ducmV2LnhtbFBLBQYAAAAABAAEAPoAAACcAwAAAAA=&#10;">
                    <v:shape id="Freeform 201" o:spid="_x0000_s1030" style="position:absolute;left:6296;top:5785;width:951;height:0;visibility:visible;mso-wrap-style:square;v-text-anchor:top" coordsize="95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KuNcMA&#10;AADcAAAADwAAAGRycy9kb3ducmV2LnhtbERPTWvCQBC9F/wPywheSt0YaqrRVURsrRehVg/ehuyY&#10;BLOzIbua9N+7B6HHx/ueLztTiTs1rrSsYDSMQBBnVpecKzj+fr5NQDiPrLGyTAr+yMFy0XuZY6pt&#10;yz90P/hchBB2KSoovK9TKV1WkEE3tDVx4C62MegDbHKpG2xDuKlkHEWJNFhyaCiwpnVB2fVwMwq+&#10;9q27bU76knTb12j6/rFL3Pis1KDfrWYgPHX+X/x0f2sFcRzWhjPhCM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oKuNcMAAADcAAAADwAAAAAAAAAAAAAAAACYAgAAZHJzL2Rv&#10;d25yZXYueG1sUEsFBgAAAAAEAAQA9QAAAIgDAAAAAA==&#10;" path="m,l951,e" filled="f" strokeweight=".21069mm">
                      <v:path arrowok="t" o:connecttype="custom" o:connectlocs="0,0;951,0" o:connectangles="0,0"/>
                    </v:shape>
                  </v:group>
                </v:group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503315236" behindDoc="1" locked="0" layoutInCell="1" allowOverlap="1">
                <wp:simplePos x="0" y="0"/>
                <wp:positionH relativeFrom="page">
                  <wp:posOffset>3000375</wp:posOffset>
                </wp:positionH>
                <wp:positionV relativeFrom="paragraph">
                  <wp:posOffset>3978910</wp:posOffset>
                </wp:positionV>
                <wp:extent cx="1551305" cy="7620"/>
                <wp:effectExtent l="9525" t="6985" r="1270" b="4445"/>
                <wp:wrapNone/>
                <wp:docPr id="219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51305" cy="7620"/>
                          <a:chOff x="4725" y="6266"/>
                          <a:chExt cx="2443" cy="12"/>
                        </a:xfrm>
                      </wpg:grpSpPr>
                      <wpg:grpSp>
                        <wpg:cNvPr id="220" name="Group 194"/>
                        <wpg:cNvGrpSpPr>
                          <a:grpSpLocks/>
                        </wpg:cNvGrpSpPr>
                        <wpg:grpSpPr bwMode="auto">
                          <a:xfrm>
                            <a:off x="4731" y="6272"/>
                            <a:ext cx="1584" cy="0"/>
                            <a:chOff x="4731" y="6272"/>
                            <a:chExt cx="1584" cy="0"/>
                          </a:xfrm>
                        </wpg:grpSpPr>
                        <wps:wsp>
                          <wps:cNvPr id="221" name="Freeform 197"/>
                          <wps:cNvSpPr>
                            <a:spLocks/>
                          </wps:cNvSpPr>
                          <wps:spPr bwMode="auto">
                            <a:xfrm>
                              <a:off x="4731" y="6272"/>
                              <a:ext cx="1584" cy="0"/>
                            </a:xfrm>
                            <a:custGeom>
                              <a:avLst/>
                              <a:gdLst>
                                <a:gd name="T0" fmla="+- 0 4731 4731"/>
                                <a:gd name="T1" fmla="*/ T0 w 1584"/>
                                <a:gd name="T2" fmla="+- 0 6315 4731"/>
                                <a:gd name="T3" fmla="*/ T2 w 158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584">
                                  <a:moveTo>
                                    <a:pt x="0" y="0"/>
                                  </a:moveTo>
                                  <a:lnTo>
                                    <a:pt x="1584" y="0"/>
                                  </a:lnTo>
                                </a:path>
                              </a:pathLst>
                            </a:custGeom>
                            <a:noFill/>
                            <a:ln w="758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22" name="Group 195"/>
                          <wpg:cNvGrpSpPr>
                            <a:grpSpLocks/>
                          </wpg:cNvGrpSpPr>
                          <wpg:grpSpPr bwMode="auto">
                            <a:xfrm>
                              <a:off x="6318" y="6272"/>
                              <a:ext cx="845" cy="0"/>
                              <a:chOff x="6318" y="6272"/>
                              <a:chExt cx="845" cy="0"/>
                            </a:xfrm>
                          </wpg:grpSpPr>
                          <wps:wsp>
                            <wps:cNvPr id="223" name="Freeform 196"/>
                            <wps:cNvSpPr>
                              <a:spLocks/>
                            </wps:cNvSpPr>
                            <wps:spPr bwMode="auto">
                              <a:xfrm>
                                <a:off x="6318" y="6272"/>
                                <a:ext cx="845" cy="0"/>
                              </a:xfrm>
                              <a:custGeom>
                                <a:avLst/>
                                <a:gdLst>
                                  <a:gd name="T0" fmla="+- 0 6318 6318"/>
                                  <a:gd name="T1" fmla="*/ T0 w 845"/>
                                  <a:gd name="T2" fmla="+- 0 7162 6318"/>
                                  <a:gd name="T3" fmla="*/ T2 w 845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845">
                                    <a:moveTo>
                                      <a:pt x="0" y="0"/>
                                    </a:moveTo>
                                    <a:lnTo>
                                      <a:pt x="844" y="0"/>
                                    </a:lnTo>
                                  </a:path>
                                </a:pathLst>
                              </a:custGeom>
                              <a:noFill/>
                              <a:ln w="758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B58632" id="Group 193" o:spid="_x0000_s1026" style="position:absolute;margin-left:236.25pt;margin-top:313.3pt;width:122.15pt;height:.6pt;z-index:-1244;mso-position-horizontal-relative:page" coordorigin="4725,6266" coordsize="2443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">
                <v:group id="Group 194" o:spid="_x0000_s1027" style="position:absolute;left:4731;top:6272;width:1584;height:0" coordorigin="4731,6272" coordsize="1584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tUp0DCAAAA3AAAAA8A&#10;AAAAAAAAAAAAAAAAqgIAAGRycy9kb3ducmV2LnhtbFBLBQYAAAAABAAEAPoAAACZAwAAAAA=&#10;">
                  <v:shape id="Freeform 197" o:spid="_x0000_s1028" style="position:absolute;left:4731;top:6272;width:1584;height:0;visibility:visible;mso-wrap-style:square;v-text-anchor:top" coordsize="158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p/3cQA&#10;AADcAAAADwAAAGRycy9kb3ducmV2LnhtbESPQWvCQBSE74X+h+UVvNWNAUuNrlKtgj0aBfH2kn1m&#10;Q7NvQ3Yb47/vFgoeh5n5hlmsBtuInjpfO1YwGScgiEuna64UnI6713cQPiBrbByTgjt5WC2fnxaY&#10;aXfjA/V5qESEsM9QgQmhzaT0pSGLfuxa4uhdXWcxRNlVUnd4i3DbyDRJ3qTFmuOCwZY2hsrv/Mcq&#10;2DfnYC+nYnv4+jTTvmjvs3WRKzV6GT7mIAIN4RH+b++1gjSdwN+ZeATk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8qf93EAAAA3AAAAA8AAAAAAAAAAAAAAAAAmAIAAGRycy9k&#10;b3ducmV2LnhtbFBLBQYAAAAABAAEAPUAAACJAwAAAAA=&#10;" path="m,l1584,e" filled="f" strokeweight=".21069mm">
                    <v:path arrowok="t" o:connecttype="custom" o:connectlocs="0,0;1584,0" o:connectangles="0,0"/>
                  </v:shape>
                  <v:group id="Group 195" o:spid="_x0000_s1029" style="position:absolute;left:6318;top:6272;width:845;height:0" coordorigin="6318,6272" coordsize="845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ypysxgAAANwA&#10;AAAPAAAAAAAAAAAAAAAAAKoCAABkcnMvZG93bnJldi54bWxQSwUGAAAAAAQABAD6AAAAnQMAAAAA&#10;">
                    <v:shape id="Freeform 196" o:spid="_x0000_s1030" style="position:absolute;left:6318;top:6272;width:845;height:0;visibility:visible;mso-wrap-style:square;v-text-anchor:top" coordsize="84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HOWcUA&#10;AADcAAAADwAAAGRycy9kb3ducmV2LnhtbESPQWvCQBSE74X+h+UVems2RiwSXcUWhNpT1Vx6e80+&#10;N8Hs25BdTeKv7xYKHoeZ+YZZrgfbiCt1vnasYJKkIIhLp2s2Corj9mUOwgdkjY1jUjCSh/Xq8WGJ&#10;uXY97+l6CEZECPscFVQhtLmUvqzIok9cSxy9k+sshig7I3WHfYTbRmZp+iot1hwXKmzpvaLyfLhY&#10;BcdCT24/MzPd8T58f73NcTSzT6Wen4bNAkSgIdzD/+0PrSDLpvB3Jh4B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gc5ZxQAAANwAAAAPAAAAAAAAAAAAAAAAAJgCAABkcnMv&#10;ZG93bnJldi54bWxQSwUGAAAAAAQABAD1AAAAigMAAAAA&#10;" path="m,l844,e" filled="f" strokeweight=".21069mm">
                      <v:path arrowok="t" o:connecttype="custom" o:connectlocs="0,0;844,0" o:connectangles="0,0"/>
                    </v:shape>
                  </v:group>
                </v:group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503315238" behindDoc="1" locked="0" layoutInCell="1" allowOverlap="1">
                <wp:simplePos x="0" y="0"/>
                <wp:positionH relativeFrom="page">
                  <wp:posOffset>3322320</wp:posOffset>
                </wp:positionH>
                <wp:positionV relativeFrom="page">
                  <wp:posOffset>6040120</wp:posOffset>
                </wp:positionV>
                <wp:extent cx="1283335" cy="7620"/>
                <wp:effectExtent l="7620" t="1270" r="4445" b="10160"/>
                <wp:wrapNone/>
                <wp:docPr id="214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83335" cy="7620"/>
                          <a:chOff x="5232" y="9512"/>
                          <a:chExt cx="2021" cy="12"/>
                        </a:xfrm>
                      </wpg:grpSpPr>
                      <wpg:grpSp>
                        <wpg:cNvPr id="215" name="Group 189"/>
                        <wpg:cNvGrpSpPr>
                          <a:grpSpLocks/>
                        </wpg:cNvGrpSpPr>
                        <wpg:grpSpPr bwMode="auto">
                          <a:xfrm>
                            <a:off x="5238" y="9518"/>
                            <a:ext cx="1056" cy="0"/>
                            <a:chOff x="5238" y="9518"/>
                            <a:chExt cx="1056" cy="0"/>
                          </a:xfrm>
                        </wpg:grpSpPr>
                        <wps:wsp>
                          <wps:cNvPr id="216" name="Freeform 192"/>
                          <wps:cNvSpPr>
                            <a:spLocks/>
                          </wps:cNvSpPr>
                          <wps:spPr bwMode="auto">
                            <a:xfrm>
                              <a:off x="5238" y="9518"/>
                              <a:ext cx="1056" cy="0"/>
                            </a:xfrm>
                            <a:custGeom>
                              <a:avLst/>
                              <a:gdLst>
                                <a:gd name="T0" fmla="+- 0 5238 5238"/>
                                <a:gd name="T1" fmla="*/ T0 w 1056"/>
                                <a:gd name="T2" fmla="+- 0 6294 5238"/>
                                <a:gd name="T3" fmla="*/ T2 w 105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56">
                                  <a:moveTo>
                                    <a:pt x="0" y="0"/>
                                  </a:moveTo>
                                  <a:lnTo>
                                    <a:pt x="1056" y="0"/>
                                  </a:lnTo>
                                </a:path>
                              </a:pathLst>
                            </a:custGeom>
                            <a:noFill/>
                            <a:ln w="758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17" name="Group 190"/>
                          <wpg:cNvGrpSpPr>
                            <a:grpSpLocks/>
                          </wpg:cNvGrpSpPr>
                          <wpg:grpSpPr bwMode="auto">
                            <a:xfrm>
                              <a:off x="6296" y="9518"/>
                              <a:ext cx="951" cy="0"/>
                              <a:chOff x="6296" y="9518"/>
                              <a:chExt cx="951" cy="0"/>
                            </a:xfrm>
                          </wpg:grpSpPr>
                          <wps:wsp>
                            <wps:cNvPr id="218" name="Freeform 191"/>
                            <wps:cNvSpPr>
                              <a:spLocks/>
                            </wps:cNvSpPr>
                            <wps:spPr bwMode="auto">
                              <a:xfrm>
                                <a:off x="6296" y="9518"/>
                                <a:ext cx="951" cy="0"/>
                              </a:xfrm>
                              <a:custGeom>
                                <a:avLst/>
                                <a:gdLst>
                                  <a:gd name="T0" fmla="+- 0 6296 6296"/>
                                  <a:gd name="T1" fmla="*/ T0 w 951"/>
                                  <a:gd name="T2" fmla="+- 0 7247 6296"/>
                                  <a:gd name="T3" fmla="*/ T2 w 951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951">
                                    <a:moveTo>
                                      <a:pt x="0" y="0"/>
                                    </a:moveTo>
                                    <a:lnTo>
                                      <a:pt x="951" y="0"/>
                                    </a:lnTo>
                                  </a:path>
                                </a:pathLst>
                              </a:custGeom>
                              <a:noFill/>
                              <a:ln w="758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AA45FF" id="Group 188" o:spid="_x0000_s1026" style="position:absolute;margin-left:261.6pt;margin-top:475.6pt;width:101.05pt;height:.6pt;z-index:-1242;mso-position-horizontal-relative:page;mso-position-vertical-relative:page" coordorigin="5232,9512" coordsize="2021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">
                <v:group id="Group 189" o:spid="_x0000_s1027" style="position:absolute;left:5238;top:9518;width:1056;height:0" coordorigin="5238,9518" coordsize="1056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U/OZcYAAADc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yRwe&#10;Z8IRkKt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T85lxgAAANwA&#10;AAAPAAAAAAAAAAAAAAAAAKoCAABkcnMvZG93bnJldi54bWxQSwUGAAAAAAQABAD6AAAAnQMAAAAA&#10;">
                  <v:shape id="Freeform 192" o:spid="_x0000_s1028" style="position:absolute;left:5238;top:9518;width:1056;height:0;visibility:visible;mso-wrap-style:square;v-text-anchor:top" coordsize="105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stF8MA&#10;AADcAAAADwAAAGRycy9kb3ducmV2LnhtbESPQWsCMRSE7wX/Q3iCt5qoIHU1ighCPWoL6u25ee4u&#10;u3lZk1TX/vqmUOhxmJlvmMWqs424kw+VYw2joQJBnDtTcaHh82P7+gYiRGSDjWPS8KQAq2XvZYGZ&#10;cQ/e0/0QC5EgHDLUUMbYZlKGvCSLYeha4uRdnbcYk/SFNB4fCW4bOVZqKi1WnBZKbGlTUl4fvmyi&#10;qNnl6tTk20/qenc7nW/HNketB/1uPQcRqYv/4b/2u9EwHk3h90w6AnL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hstF8MAAADcAAAADwAAAAAAAAAAAAAAAACYAgAAZHJzL2Rv&#10;d25yZXYueG1sUEsFBgAAAAAEAAQA9QAAAIgDAAAAAA==&#10;" path="m,l1056,e" filled="f" strokeweight=".21069mm">
                    <v:path arrowok="t" o:connecttype="custom" o:connectlocs="0,0;1056,0" o:connectangles="0,0"/>
                  </v:shape>
                  <v:group id="Group 190" o:spid="_x0000_s1029" style="position:absolute;left:6296;top:9518;width:951;height:0" coordorigin="6296,9518" coordsize="951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tH1icQAAADc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lH8Dc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tH1icQAAADcAAAA&#10;DwAAAAAAAAAAAAAAAACqAgAAZHJzL2Rvd25yZXYueG1sUEsFBgAAAAAEAAQA+gAAAJsDAAAAAA==&#10;">
                    <v:shape id="Freeform 191" o:spid="_x0000_s1030" style="position:absolute;left:6296;top:9518;width:951;height:0;visibility:visible;mso-wrap-style:square;v-text-anchor:top" coordsize="95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5kiMMA&#10;AADcAAAADwAAAGRycy9kb3ducmV2LnhtbERPTWvCQBC9F/wPywheSt0oNdXoKiLW6kVQ24O3ITsm&#10;wexsyK4m/vvuQfD4eN+zRWtKcafaFZYVDPoRCOLU6oIzBb+n748xCOeRNZaWScGDHCzmnbcZJto2&#10;fKD70WcihLBLUEHufZVI6dKcDLq+rYgDd7G1QR9gnUldYxPCTSmHURRLgwWHhhwrWuWUXo83o2Cz&#10;b9xt/acvcfvzHk0+v3axG52V6nXb5RSEp9a/xE/3VisYDsLacCYcATn/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5kiMMAAADcAAAADwAAAAAAAAAAAAAAAACYAgAAZHJzL2Rv&#10;d25yZXYueG1sUEsFBgAAAAAEAAQA9QAAAIgDAAAAAA==&#10;" path="m,l951,e" filled="f" strokeweight=".21069mm">
                      <v:path arrowok="t" o:connecttype="custom" o:connectlocs="0,0;951,0" o:connectangles="0,0"/>
                    </v:shape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503315239" behindDoc="1" locked="0" layoutInCell="1" allowOverlap="1">
                <wp:simplePos x="0" y="0"/>
                <wp:positionH relativeFrom="page">
                  <wp:posOffset>3000375</wp:posOffset>
                </wp:positionH>
                <wp:positionV relativeFrom="page">
                  <wp:posOffset>6349365</wp:posOffset>
                </wp:positionV>
                <wp:extent cx="1551305" cy="7620"/>
                <wp:effectExtent l="9525" t="5715" r="1270" b="5715"/>
                <wp:wrapNone/>
                <wp:docPr id="209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51305" cy="7620"/>
                          <a:chOff x="4725" y="9999"/>
                          <a:chExt cx="2443" cy="12"/>
                        </a:xfrm>
                      </wpg:grpSpPr>
                      <wpg:grpSp>
                        <wpg:cNvPr id="210" name="Group 184"/>
                        <wpg:cNvGrpSpPr>
                          <a:grpSpLocks/>
                        </wpg:cNvGrpSpPr>
                        <wpg:grpSpPr bwMode="auto">
                          <a:xfrm>
                            <a:off x="4731" y="10005"/>
                            <a:ext cx="1584" cy="0"/>
                            <a:chOff x="4731" y="10005"/>
                            <a:chExt cx="1584" cy="0"/>
                          </a:xfrm>
                        </wpg:grpSpPr>
                        <wps:wsp>
                          <wps:cNvPr id="211" name="Freeform 187"/>
                          <wps:cNvSpPr>
                            <a:spLocks/>
                          </wps:cNvSpPr>
                          <wps:spPr bwMode="auto">
                            <a:xfrm>
                              <a:off x="4731" y="10005"/>
                              <a:ext cx="1584" cy="0"/>
                            </a:xfrm>
                            <a:custGeom>
                              <a:avLst/>
                              <a:gdLst>
                                <a:gd name="T0" fmla="+- 0 4731 4731"/>
                                <a:gd name="T1" fmla="*/ T0 w 1584"/>
                                <a:gd name="T2" fmla="+- 0 6315 4731"/>
                                <a:gd name="T3" fmla="*/ T2 w 158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584">
                                  <a:moveTo>
                                    <a:pt x="0" y="0"/>
                                  </a:moveTo>
                                  <a:lnTo>
                                    <a:pt x="1584" y="0"/>
                                  </a:lnTo>
                                </a:path>
                              </a:pathLst>
                            </a:custGeom>
                            <a:noFill/>
                            <a:ln w="758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12" name="Group 185"/>
                          <wpg:cNvGrpSpPr>
                            <a:grpSpLocks/>
                          </wpg:cNvGrpSpPr>
                          <wpg:grpSpPr bwMode="auto">
                            <a:xfrm>
                              <a:off x="6318" y="10005"/>
                              <a:ext cx="845" cy="0"/>
                              <a:chOff x="6318" y="10005"/>
                              <a:chExt cx="845" cy="0"/>
                            </a:xfrm>
                          </wpg:grpSpPr>
                          <wps:wsp>
                            <wps:cNvPr id="213" name="Freeform 186"/>
                            <wps:cNvSpPr>
                              <a:spLocks/>
                            </wps:cNvSpPr>
                            <wps:spPr bwMode="auto">
                              <a:xfrm>
                                <a:off x="6318" y="10005"/>
                                <a:ext cx="845" cy="0"/>
                              </a:xfrm>
                              <a:custGeom>
                                <a:avLst/>
                                <a:gdLst>
                                  <a:gd name="T0" fmla="+- 0 6318 6318"/>
                                  <a:gd name="T1" fmla="*/ T0 w 845"/>
                                  <a:gd name="T2" fmla="+- 0 7162 6318"/>
                                  <a:gd name="T3" fmla="*/ T2 w 845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845">
                                    <a:moveTo>
                                      <a:pt x="0" y="0"/>
                                    </a:moveTo>
                                    <a:lnTo>
                                      <a:pt x="844" y="0"/>
                                    </a:lnTo>
                                  </a:path>
                                </a:pathLst>
                              </a:custGeom>
                              <a:noFill/>
                              <a:ln w="758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9D8514" id="Group 183" o:spid="_x0000_s1026" style="position:absolute;margin-left:236.25pt;margin-top:499.95pt;width:122.15pt;height:.6pt;z-index:-1241;mso-position-horizontal-relative:page;mso-position-vertical-relative:page" coordorigin="4725,9999" coordsize="2443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">
                <v:group id="Group 184" o:spid="_x0000_s1027" style="position:absolute;left:4731;top:10005;width:1584;height:0" coordorigin="4731,10005" coordsize="1584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Tht/cEAAADcAAAADwAA&#10;AAAAAAAAAAAAAACqAgAAZHJzL2Rvd25yZXYueG1sUEsFBgAAAAAEAAQA+gAAAJgDAAAAAA==&#10;">
                  <v:shape id="Freeform 187" o:spid="_x0000_s1028" style="position:absolute;left:4731;top:10005;width:1584;height:0;visibility:visible;mso-wrap-style:square;v-text-anchor:top" coordsize="158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a1YMUA&#10;AADcAAAADwAAAGRycy9kb3ducmV2LnhtbESPT2vCQBTE70K/w/IKvekmgqWmrlL/FPRoFEpvL9nX&#10;bGj2bciuMX77rlDwOMzMb5jFarCN6KnztWMF6SQBQVw6XXOl4Hz6HL+B8AFZY+OYFNzIw2r5NFpg&#10;pt2Vj9TnoRIRwj5DBSaENpPSl4Ys+olriaP34zqLIcqukrrDa4TbRk6T5FVarDkuGGxpY6j8zS9W&#10;wb75Cvb7XOyOh62Z9UV7m6+LXKmX5+HjHUSgITzC/+29VjBNU7ifiUdAL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RrVgxQAAANwAAAAPAAAAAAAAAAAAAAAAAJgCAABkcnMv&#10;ZG93bnJldi54bWxQSwUGAAAAAAQABAD1AAAAigMAAAAA&#10;" path="m,l1584,e" filled="f" strokeweight=".21069mm">
                    <v:path arrowok="t" o:connecttype="custom" o:connectlocs="0,0;1584,0" o:connectangles="0,0"/>
                  </v:shape>
                  <v:group id="Group 185" o:spid="_x0000_s1029" style="position:absolute;left:6318;top:10005;width:845;height:0" coordorigin="6318,10005" coordsize="845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KplYRxgAAANwA&#10;AAAPAAAAAAAAAAAAAAAAAKoCAABkcnMvZG93bnJldi54bWxQSwUGAAAAAAQABAD6AAAAnQMAAAAA&#10;">
                    <v:shape id="Freeform 186" o:spid="_x0000_s1030" style="position:absolute;left:6318;top:10005;width:845;height:0;visibility:visible;mso-wrap-style:square;v-text-anchor:top" coordsize="84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0E5MUA&#10;AADcAAAADwAAAGRycy9kb3ducmV2LnhtbESPQWvCQBSE74X+h+UVems2URRJXaUtCNVT1Vx6e82+&#10;bkKzb0N2NYm/3i0IHoeZ+YZZrgfbiDN1vnasIEtSEMSl0zUbBcVx87IA4QOyxsYxKRjJw3r1+LDE&#10;XLue93Q+BCMihH2OCqoQ2lxKX1Zk0SeuJY7er+sshig7I3WHfYTbRk7SdC4t1hwXKmzpo6Ly73Cy&#10;Co6Fzi4/MzPd8j58f70vcDSznVLPT8PbK4hAQ7iHb+1PrWCSTeH/TDwCcn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7QTkxQAAANwAAAAPAAAAAAAAAAAAAAAAAJgCAABkcnMv&#10;ZG93bnJldi54bWxQSwUGAAAAAAQABAD1AAAAigMAAAAA&#10;" path="m,l844,e" filled="f" strokeweight=".21069mm">
                      <v:path arrowok="t" o:connecttype="custom" o:connectlocs="0,0;844,0" o:connectangles="0,0"/>
                    </v:shape>
                  </v:group>
                </v:group>
                <w10:wrap anchorx="page" anchory="page"/>
              </v:group>
            </w:pict>
          </mc:Fallback>
        </mc:AlternateContent>
      </w:r>
      <w:r w:rsidR="00B7464A">
        <w:rPr>
          <w:rFonts w:ascii="Calibri" w:eastAsia="Calibri" w:hAnsi="Calibri" w:cs="Calibri"/>
          <w:b/>
          <w:spacing w:val="1"/>
          <w:sz w:val="30"/>
          <w:szCs w:val="30"/>
        </w:rPr>
        <w:t>P</w:t>
      </w:r>
      <w:r w:rsidR="00B7464A">
        <w:rPr>
          <w:rFonts w:ascii="Calibri" w:eastAsia="Calibri" w:hAnsi="Calibri" w:cs="Calibri"/>
          <w:b/>
          <w:sz w:val="30"/>
          <w:szCs w:val="30"/>
        </w:rPr>
        <w:t>le</w:t>
      </w:r>
      <w:r w:rsidR="00B7464A">
        <w:rPr>
          <w:rFonts w:ascii="Calibri" w:eastAsia="Calibri" w:hAnsi="Calibri" w:cs="Calibri"/>
          <w:b/>
          <w:spacing w:val="1"/>
          <w:sz w:val="30"/>
          <w:szCs w:val="30"/>
        </w:rPr>
        <w:t>a</w:t>
      </w:r>
      <w:r w:rsidR="00B7464A">
        <w:rPr>
          <w:rFonts w:ascii="Calibri" w:eastAsia="Calibri" w:hAnsi="Calibri" w:cs="Calibri"/>
          <w:b/>
          <w:sz w:val="30"/>
          <w:szCs w:val="30"/>
        </w:rPr>
        <w:t>se</w:t>
      </w:r>
      <w:r w:rsidR="00B7464A">
        <w:rPr>
          <w:rFonts w:ascii="Calibri" w:eastAsia="Calibri" w:hAnsi="Calibri" w:cs="Calibri"/>
          <w:b/>
          <w:spacing w:val="-2"/>
          <w:sz w:val="30"/>
          <w:szCs w:val="30"/>
        </w:rPr>
        <w:t xml:space="preserve"> </w:t>
      </w:r>
      <w:r w:rsidR="00B7464A">
        <w:rPr>
          <w:rFonts w:ascii="Calibri" w:eastAsia="Calibri" w:hAnsi="Calibri" w:cs="Calibri"/>
          <w:b/>
          <w:spacing w:val="1"/>
          <w:sz w:val="30"/>
          <w:szCs w:val="30"/>
        </w:rPr>
        <w:t>f</w:t>
      </w:r>
      <w:r w:rsidR="00B7464A">
        <w:rPr>
          <w:rFonts w:ascii="Calibri" w:eastAsia="Calibri" w:hAnsi="Calibri" w:cs="Calibri"/>
          <w:b/>
          <w:sz w:val="30"/>
          <w:szCs w:val="30"/>
        </w:rPr>
        <w:t>i</w:t>
      </w:r>
      <w:r w:rsidR="00B7464A">
        <w:rPr>
          <w:rFonts w:ascii="Calibri" w:eastAsia="Calibri" w:hAnsi="Calibri" w:cs="Calibri"/>
          <w:b/>
          <w:spacing w:val="1"/>
          <w:sz w:val="30"/>
          <w:szCs w:val="30"/>
        </w:rPr>
        <w:t>l</w:t>
      </w:r>
      <w:r w:rsidR="00B7464A">
        <w:rPr>
          <w:rFonts w:ascii="Calibri" w:eastAsia="Calibri" w:hAnsi="Calibri" w:cs="Calibri"/>
          <w:b/>
          <w:sz w:val="30"/>
          <w:szCs w:val="30"/>
        </w:rPr>
        <w:t>l</w:t>
      </w:r>
      <w:r w:rsidR="00B7464A">
        <w:rPr>
          <w:rFonts w:ascii="Calibri" w:eastAsia="Calibri" w:hAnsi="Calibri" w:cs="Calibri"/>
          <w:b/>
          <w:spacing w:val="1"/>
          <w:sz w:val="30"/>
          <w:szCs w:val="30"/>
        </w:rPr>
        <w:t xml:space="preserve"> </w:t>
      </w:r>
      <w:r w:rsidR="00B7464A">
        <w:rPr>
          <w:rFonts w:ascii="Calibri" w:eastAsia="Calibri" w:hAnsi="Calibri" w:cs="Calibri"/>
          <w:b/>
          <w:spacing w:val="-2"/>
          <w:sz w:val="30"/>
          <w:szCs w:val="30"/>
        </w:rPr>
        <w:t>a</w:t>
      </w:r>
      <w:r w:rsidR="00B7464A">
        <w:rPr>
          <w:rFonts w:ascii="Calibri" w:eastAsia="Calibri" w:hAnsi="Calibri" w:cs="Calibri"/>
          <w:b/>
          <w:sz w:val="30"/>
          <w:szCs w:val="30"/>
        </w:rPr>
        <w:t>ll</w:t>
      </w:r>
      <w:r w:rsidR="00B7464A">
        <w:rPr>
          <w:rFonts w:ascii="Calibri" w:eastAsia="Calibri" w:hAnsi="Calibri" w:cs="Calibri"/>
          <w:b/>
          <w:spacing w:val="1"/>
          <w:sz w:val="30"/>
          <w:szCs w:val="30"/>
        </w:rPr>
        <w:t xml:space="preserve"> </w:t>
      </w:r>
      <w:r w:rsidR="00B7464A">
        <w:rPr>
          <w:rFonts w:ascii="Calibri" w:eastAsia="Calibri" w:hAnsi="Calibri" w:cs="Calibri"/>
          <w:b/>
          <w:sz w:val="30"/>
          <w:szCs w:val="30"/>
        </w:rPr>
        <w:t>de</w:t>
      </w:r>
      <w:r w:rsidR="00B7464A">
        <w:rPr>
          <w:rFonts w:ascii="Calibri" w:eastAsia="Calibri" w:hAnsi="Calibri" w:cs="Calibri"/>
          <w:b/>
          <w:spacing w:val="-1"/>
          <w:sz w:val="30"/>
          <w:szCs w:val="30"/>
        </w:rPr>
        <w:t>t</w:t>
      </w:r>
      <w:r w:rsidR="00B7464A">
        <w:rPr>
          <w:rFonts w:ascii="Calibri" w:eastAsia="Calibri" w:hAnsi="Calibri" w:cs="Calibri"/>
          <w:b/>
          <w:sz w:val="30"/>
          <w:szCs w:val="30"/>
        </w:rPr>
        <w:t>a</w:t>
      </w:r>
      <w:r w:rsidR="00B7464A">
        <w:rPr>
          <w:rFonts w:ascii="Calibri" w:eastAsia="Calibri" w:hAnsi="Calibri" w:cs="Calibri"/>
          <w:b/>
          <w:spacing w:val="1"/>
          <w:sz w:val="30"/>
          <w:szCs w:val="30"/>
        </w:rPr>
        <w:t>i</w:t>
      </w:r>
      <w:r w:rsidR="00B7464A">
        <w:rPr>
          <w:rFonts w:ascii="Calibri" w:eastAsia="Calibri" w:hAnsi="Calibri" w:cs="Calibri"/>
          <w:b/>
          <w:sz w:val="30"/>
          <w:szCs w:val="30"/>
        </w:rPr>
        <w:t>l</w:t>
      </w:r>
      <w:r w:rsidR="00B7464A">
        <w:rPr>
          <w:rFonts w:ascii="Calibri" w:eastAsia="Calibri" w:hAnsi="Calibri" w:cs="Calibri"/>
          <w:b/>
          <w:spacing w:val="-1"/>
          <w:sz w:val="30"/>
          <w:szCs w:val="30"/>
        </w:rPr>
        <w:t>s</w:t>
      </w:r>
      <w:r w:rsidR="00B7464A">
        <w:rPr>
          <w:rFonts w:ascii="Calibri" w:eastAsia="Calibri" w:hAnsi="Calibri" w:cs="Calibri"/>
          <w:b/>
          <w:sz w:val="30"/>
          <w:szCs w:val="30"/>
        </w:rPr>
        <w:t>.</w:t>
      </w:r>
      <w:r w:rsidR="00B7464A">
        <w:rPr>
          <w:rFonts w:ascii="Calibri" w:eastAsia="Calibri" w:hAnsi="Calibri" w:cs="Calibri"/>
          <w:b/>
          <w:spacing w:val="-2"/>
          <w:sz w:val="30"/>
          <w:szCs w:val="30"/>
        </w:rPr>
        <w:t xml:space="preserve"> </w:t>
      </w:r>
      <w:r w:rsidR="00B7464A">
        <w:rPr>
          <w:rFonts w:ascii="Calibri" w:eastAsia="Calibri" w:hAnsi="Calibri" w:cs="Calibri"/>
          <w:b/>
          <w:sz w:val="30"/>
          <w:szCs w:val="30"/>
        </w:rPr>
        <w:t>Fields marked</w:t>
      </w:r>
      <w:r w:rsidR="00B7464A">
        <w:rPr>
          <w:rFonts w:ascii="Calibri" w:eastAsia="Calibri" w:hAnsi="Calibri" w:cs="Calibri"/>
          <w:b/>
          <w:spacing w:val="-1"/>
          <w:sz w:val="30"/>
          <w:szCs w:val="30"/>
        </w:rPr>
        <w:t xml:space="preserve"> </w:t>
      </w:r>
      <w:r w:rsidR="00B7464A">
        <w:rPr>
          <w:rFonts w:ascii="Calibri" w:eastAsia="Calibri" w:hAnsi="Calibri" w:cs="Calibri"/>
          <w:b/>
          <w:sz w:val="30"/>
          <w:szCs w:val="30"/>
        </w:rPr>
        <w:t>wi</w:t>
      </w:r>
      <w:r w:rsidR="00B7464A">
        <w:rPr>
          <w:rFonts w:ascii="Calibri" w:eastAsia="Calibri" w:hAnsi="Calibri" w:cs="Calibri"/>
          <w:b/>
          <w:spacing w:val="2"/>
          <w:sz w:val="30"/>
          <w:szCs w:val="30"/>
        </w:rPr>
        <w:t>t</w:t>
      </w:r>
      <w:r w:rsidR="00B7464A">
        <w:rPr>
          <w:rFonts w:ascii="Calibri" w:eastAsia="Calibri" w:hAnsi="Calibri" w:cs="Calibri"/>
          <w:b/>
          <w:sz w:val="30"/>
          <w:szCs w:val="30"/>
        </w:rPr>
        <w:t xml:space="preserve">h </w:t>
      </w:r>
      <w:r w:rsidR="00B7464A">
        <w:rPr>
          <w:rFonts w:ascii="Calibri" w:eastAsia="Calibri" w:hAnsi="Calibri" w:cs="Calibri"/>
          <w:b/>
          <w:color w:val="FF0000"/>
          <w:sz w:val="30"/>
          <w:szCs w:val="30"/>
        </w:rPr>
        <w:t>*</w:t>
      </w:r>
      <w:r w:rsidR="00B7464A">
        <w:rPr>
          <w:rFonts w:ascii="Calibri" w:eastAsia="Calibri" w:hAnsi="Calibri" w:cs="Calibri"/>
          <w:b/>
          <w:color w:val="FF0000"/>
          <w:spacing w:val="-1"/>
          <w:sz w:val="30"/>
          <w:szCs w:val="30"/>
        </w:rPr>
        <w:t xml:space="preserve"> </w:t>
      </w:r>
      <w:r w:rsidR="00B7464A">
        <w:rPr>
          <w:rFonts w:ascii="Calibri" w:eastAsia="Calibri" w:hAnsi="Calibri" w:cs="Calibri"/>
          <w:b/>
          <w:color w:val="000000"/>
          <w:sz w:val="30"/>
          <w:szCs w:val="30"/>
        </w:rPr>
        <w:t>are m</w:t>
      </w:r>
      <w:r w:rsidR="00B7464A">
        <w:rPr>
          <w:rFonts w:ascii="Calibri" w:eastAsia="Calibri" w:hAnsi="Calibri" w:cs="Calibri"/>
          <w:b/>
          <w:color w:val="000000"/>
          <w:spacing w:val="1"/>
          <w:sz w:val="30"/>
          <w:szCs w:val="30"/>
        </w:rPr>
        <w:t>a</w:t>
      </w:r>
      <w:r w:rsidR="00B7464A">
        <w:rPr>
          <w:rFonts w:ascii="Calibri" w:eastAsia="Calibri" w:hAnsi="Calibri" w:cs="Calibri"/>
          <w:b/>
          <w:color w:val="000000"/>
          <w:sz w:val="30"/>
          <w:szCs w:val="30"/>
        </w:rPr>
        <w:t>ndat</w:t>
      </w:r>
      <w:r w:rsidR="00B7464A">
        <w:rPr>
          <w:rFonts w:ascii="Calibri" w:eastAsia="Calibri" w:hAnsi="Calibri" w:cs="Calibri"/>
          <w:b/>
          <w:color w:val="000000"/>
          <w:spacing w:val="-1"/>
          <w:sz w:val="30"/>
          <w:szCs w:val="30"/>
        </w:rPr>
        <w:t>o</w:t>
      </w:r>
      <w:r w:rsidR="00B7464A">
        <w:rPr>
          <w:rFonts w:ascii="Calibri" w:eastAsia="Calibri" w:hAnsi="Calibri" w:cs="Calibri"/>
          <w:b/>
          <w:color w:val="000000"/>
          <w:spacing w:val="1"/>
          <w:sz w:val="30"/>
          <w:szCs w:val="30"/>
        </w:rPr>
        <w:t>r</w:t>
      </w:r>
      <w:r w:rsidR="00B7464A">
        <w:rPr>
          <w:rFonts w:ascii="Calibri" w:eastAsia="Calibri" w:hAnsi="Calibri" w:cs="Calibri"/>
          <w:b/>
          <w:color w:val="000000"/>
          <w:sz w:val="30"/>
          <w:szCs w:val="30"/>
        </w:rPr>
        <w:t>y.</w:t>
      </w:r>
    </w:p>
    <w:p w:rsidR="007A0BF3" w:rsidRDefault="003B7D65">
      <w:pPr>
        <w:spacing w:line="260" w:lineRule="exact"/>
        <w:ind w:left="1681" w:right="1681"/>
        <w:jc w:val="center"/>
        <w:rPr>
          <w:rFonts w:ascii="Calibri" w:eastAsia="Calibri" w:hAnsi="Calibri" w:cs="Calibri"/>
          <w:sz w:val="22"/>
          <w:szCs w:val="22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503315234" behindDoc="1" locked="0" layoutInCell="1" allowOverlap="1">
                <wp:simplePos x="0" y="0"/>
                <wp:positionH relativeFrom="page">
                  <wp:posOffset>1451610</wp:posOffset>
                </wp:positionH>
                <wp:positionV relativeFrom="paragraph">
                  <wp:posOffset>3128010</wp:posOffset>
                </wp:positionV>
                <wp:extent cx="3093085" cy="7620"/>
                <wp:effectExtent l="3810" t="3810" r="8255" b="7620"/>
                <wp:wrapNone/>
                <wp:docPr id="204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93085" cy="7620"/>
                          <a:chOff x="2286" y="4926"/>
                          <a:chExt cx="4871" cy="12"/>
                        </a:xfrm>
                      </wpg:grpSpPr>
                      <wpg:grpSp>
                        <wpg:cNvPr id="205" name="Group 179"/>
                        <wpg:cNvGrpSpPr>
                          <a:grpSpLocks/>
                        </wpg:cNvGrpSpPr>
                        <wpg:grpSpPr bwMode="auto">
                          <a:xfrm>
                            <a:off x="2292" y="4932"/>
                            <a:ext cx="4010" cy="0"/>
                            <a:chOff x="2292" y="4932"/>
                            <a:chExt cx="4010" cy="0"/>
                          </a:xfrm>
                        </wpg:grpSpPr>
                        <wps:wsp>
                          <wps:cNvPr id="206" name="Freeform 182"/>
                          <wps:cNvSpPr>
                            <a:spLocks/>
                          </wps:cNvSpPr>
                          <wps:spPr bwMode="auto">
                            <a:xfrm>
                              <a:off x="2292" y="4932"/>
                              <a:ext cx="4010" cy="0"/>
                            </a:xfrm>
                            <a:custGeom>
                              <a:avLst/>
                              <a:gdLst>
                                <a:gd name="T0" fmla="+- 0 2292 2292"/>
                                <a:gd name="T1" fmla="*/ T0 w 4010"/>
                                <a:gd name="T2" fmla="+- 0 6303 2292"/>
                                <a:gd name="T3" fmla="*/ T2 w 401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010">
                                  <a:moveTo>
                                    <a:pt x="0" y="0"/>
                                  </a:moveTo>
                                  <a:lnTo>
                                    <a:pt x="4011" y="0"/>
                                  </a:lnTo>
                                </a:path>
                              </a:pathLst>
                            </a:custGeom>
                            <a:noFill/>
                            <a:ln w="758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07" name="Group 180"/>
                          <wpg:cNvGrpSpPr>
                            <a:grpSpLocks/>
                          </wpg:cNvGrpSpPr>
                          <wpg:grpSpPr bwMode="auto">
                            <a:xfrm>
                              <a:off x="6306" y="4932"/>
                              <a:ext cx="845" cy="0"/>
                              <a:chOff x="6306" y="4932"/>
                              <a:chExt cx="845" cy="0"/>
                            </a:xfrm>
                          </wpg:grpSpPr>
                          <wps:wsp>
                            <wps:cNvPr id="208" name="Freeform 181"/>
                            <wps:cNvSpPr>
                              <a:spLocks/>
                            </wps:cNvSpPr>
                            <wps:spPr bwMode="auto">
                              <a:xfrm>
                                <a:off x="6306" y="4932"/>
                                <a:ext cx="845" cy="0"/>
                              </a:xfrm>
                              <a:custGeom>
                                <a:avLst/>
                                <a:gdLst>
                                  <a:gd name="T0" fmla="+- 0 6306 6306"/>
                                  <a:gd name="T1" fmla="*/ T0 w 845"/>
                                  <a:gd name="T2" fmla="+- 0 7151 6306"/>
                                  <a:gd name="T3" fmla="*/ T2 w 845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845">
                                    <a:moveTo>
                                      <a:pt x="0" y="0"/>
                                    </a:moveTo>
                                    <a:lnTo>
                                      <a:pt x="845" y="0"/>
                                    </a:lnTo>
                                  </a:path>
                                </a:pathLst>
                              </a:custGeom>
                              <a:noFill/>
                              <a:ln w="758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1EB11A" id="Group 178" o:spid="_x0000_s1026" style="position:absolute;margin-left:114.3pt;margin-top:246.3pt;width:243.55pt;height:.6pt;z-index:-1246;mso-position-horizontal-relative:page" coordorigin="2286,4926" coordsize="4871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">
                <v:group id="Group 179" o:spid="_x0000_s1027" style="position:absolute;left:2292;top:4932;width:4010;height:0" coordorigin="2292,4932" coordsize="401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Alli4xgAAANwA&#10;AAAPAAAAAAAAAAAAAAAAAKoCAABkcnMvZG93bnJldi54bWxQSwUGAAAAAAQABAD6AAAAnQMAAAAA&#10;">
                  <v:shape id="Freeform 182" o:spid="_x0000_s1028" style="position:absolute;left:2292;top:4932;width:4010;height:0;visibility:visible;mso-wrap-style:square;v-text-anchor:top" coordsize="40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T028UA&#10;AADcAAAADwAAAGRycy9kb3ducmV2LnhtbESPT2vCQBTE7wW/w/IEb3VjDlJSV7HFP/GoFtrja/aZ&#10;BLNvl+wao5++Kwg9DjPzG2a26E0jOmp9bVnBZJyAIC6srrlU8HVcv76B8AFZY2OZFNzIw2I+eJlh&#10;pu2V99QdQikihH2GCqoQXCalLyoy6MfWEUfvZFuDIcq2lLrFa4SbRqZJMpUGa44LFTr6rKg4Hy5G&#10;QSc/zvXmZ7v5dd9uf9/l93SVH5UaDfvlO4hAffgPP9u5VpAmU3iciUdAz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FPTbxQAAANwAAAAPAAAAAAAAAAAAAAAAAJgCAABkcnMv&#10;ZG93bnJldi54bWxQSwUGAAAAAAQABAD1AAAAigMAAAAA&#10;" path="m,l4011,e" filled="f" strokeweight=".21069mm">
                    <v:path arrowok="t" o:connecttype="custom" o:connectlocs="0,0;4011,0" o:connectangles="0,0"/>
                  </v:shape>
                  <v:group id="Group 180" o:spid="_x0000_s1029" style="position:absolute;left:6306;top:4932;width:845;height:0" coordorigin="6306,4932" coordsize="845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whjVMYAAADcAAAADwAAAGRycy9kb3ducmV2LnhtbESPT2vCQBTE7wW/w/KE&#10;3uomkdaSuoqIlh6kYCKU3h7ZZxLMvg3ZNX++fbdQ6HGYmd8w6+1oGtFT52rLCuJFBIK4sLrmUsEl&#10;Pz69gnAeWWNjmRRM5GC7mT2sMdV24DP1mS9FgLBLUUHlfZtK6YqKDLqFbYmDd7WdQR9kV0rd4RDg&#10;ppFJFL1IgzWHhQpb2ldU3LK7UfA+4LBbxof+dLvup+/8+fPrFJNSj/Nx9wbC0+j/w3/tD60giVb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CGNUxgAAANwA&#10;AAAPAAAAAAAAAAAAAAAAAKoCAABkcnMvZG93bnJldi54bWxQSwUGAAAAAAQABAD6AAAAnQMAAAAA&#10;">
                    <v:shape id="Freeform 181" o:spid="_x0000_s1030" style="position:absolute;left:6306;top:4932;width:845;height:0;visibility:visible;mso-wrap-style:square;v-text-anchor:top" coordsize="84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AASMEA&#10;AADcAAAADwAAAGRycy9kb3ducmV2LnhtbERPy4rCMBTdC/5DuMLsNG0HRapRVBAcV+Nj4+7a3EnL&#10;NDeliVrn681iwOXhvOfLztbiTq2vHCtIRwkI4sLpio2C82k7nILwAVlj7ZgUPMnDctHvzTHX7sEH&#10;uh+DETGEfY4KyhCaXEpflGTRj1xDHLkf11oMEbZG6hYfMdzWMkuSibRYcWwosaFNScXv8WYVnM46&#10;/buOzecXH8Llez3FpxnvlfoYdKsZiEBdeIv/3TutIEvi2ngmHgG5e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aQAEjBAAAA3AAAAA8AAAAAAAAAAAAAAAAAmAIAAGRycy9kb3du&#10;cmV2LnhtbFBLBQYAAAAABAAEAPUAAACGAwAAAAA=&#10;" path="m,l845,e" filled="f" strokeweight=".21069mm">
                      <v:path arrowok="t" o:connecttype="custom" o:connectlocs="0,0;845,0" o:connectangles="0,0"/>
                    </v:shape>
                  </v:group>
                </v:group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503315237" behindDoc="1" locked="0" layoutInCell="1" allowOverlap="1">
                <wp:simplePos x="0" y="0"/>
                <wp:positionH relativeFrom="page">
                  <wp:posOffset>1451610</wp:posOffset>
                </wp:positionH>
                <wp:positionV relativeFrom="page">
                  <wp:posOffset>5730875</wp:posOffset>
                </wp:positionV>
                <wp:extent cx="3093085" cy="7620"/>
                <wp:effectExtent l="3810" t="6350" r="8255" b="5080"/>
                <wp:wrapNone/>
                <wp:docPr id="199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93085" cy="7620"/>
                          <a:chOff x="2286" y="9025"/>
                          <a:chExt cx="4871" cy="12"/>
                        </a:xfrm>
                      </wpg:grpSpPr>
                      <wpg:grpSp>
                        <wpg:cNvPr id="200" name="Group 174"/>
                        <wpg:cNvGrpSpPr>
                          <a:grpSpLocks/>
                        </wpg:cNvGrpSpPr>
                        <wpg:grpSpPr bwMode="auto">
                          <a:xfrm>
                            <a:off x="2292" y="9031"/>
                            <a:ext cx="4010" cy="0"/>
                            <a:chOff x="2292" y="9031"/>
                            <a:chExt cx="4010" cy="0"/>
                          </a:xfrm>
                        </wpg:grpSpPr>
                        <wps:wsp>
                          <wps:cNvPr id="201" name="Freeform 177"/>
                          <wps:cNvSpPr>
                            <a:spLocks/>
                          </wps:cNvSpPr>
                          <wps:spPr bwMode="auto">
                            <a:xfrm>
                              <a:off x="2292" y="9031"/>
                              <a:ext cx="4010" cy="0"/>
                            </a:xfrm>
                            <a:custGeom>
                              <a:avLst/>
                              <a:gdLst>
                                <a:gd name="T0" fmla="+- 0 2292 2292"/>
                                <a:gd name="T1" fmla="*/ T0 w 4010"/>
                                <a:gd name="T2" fmla="+- 0 6303 2292"/>
                                <a:gd name="T3" fmla="*/ T2 w 401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010">
                                  <a:moveTo>
                                    <a:pt x="0" y="0"/>
                                  </a:moveTo>
                                  <a:lnTo>
                                    <a:pt x="4011" y="0"/>
                                  </a:lnTo>
                                </a:path>
                              </a:pathLst>
                            </a:custGeom>
                            <a:noFill/>
                            <a:ln w="758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02" name="Group 175"/>
                          <wpg:cNvGrpSpPr>
                            <a:grpSpLocks/>
                          </wpg:cNvGrpSpPr>
                          <wpg:grpSpPr bwMode="auto">
                            <a:xfrm>
                              <a:off x="6306" y="9031"/>
                              <a:ext cx="845" cy="0"/>
                              <a:chOff x="6306" y="9031"/>
                              <a:chExt cx="845" cy="0"/>
                            </a:xfrm>
                          </wpg:grpSpPr>
                          <wps:wsp>
                            <wps:cNvPr id="203" name="Freeform 176"/>
                            <wps:cNvSpPr>
                              <a:spLocks/>
                            </wps:cNvSpPr>
                            <wps:spPr bwMode="auto">
                              <a:xfrm>
                                <a:off x="6306" y="9031"/>
                                <a:ext cx="845" cy="0"/>
                              </a:xfrm>
                              <a:custGeom>
                                <a:avLst/>
                                <a:gdLst>
                                  <a:gd name="T0" fmla="+- 0 6306 6306"/>
                                  <a:gd name="T1" fmla="*/ T0 w 845"/>
                                  <a:gd name="T2" fmla="+- 0 7151 6306"/>
                                  <a:gd name="T3" fmla="*/ T2 w 845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845">
                                    <a:moveTo>
                                      <a:pt x="0" y="0"/>
                                    </a:moveTo>
                                    <a:lnTo>
                                      <a:pt x="845" y="0"/>
                                    </a:lnTo>
                                  </a:path>
                                </a:pathLst>
                              </a:custGeom>
                              <a:noFill/>
                              <a:ln w="758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796D9A" id="Group 173" o:spid="_x0000_s1026" style="position:absolute;margin-left:114.3pt;margin-top:451.25pt;width:243.55pt;height:.6pt;z-index:-1243;mso-position-horizontal-relative:page;mso-position-vertical-relative:page" coordorigin="2286,9025" coordsize="4871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">
                <v:group id="Group 174" o:spid="_x0000_s1027" style="position:absolute;left:2292;top:9031;width:4010;height:0" coordorigin="2292,9031" coordsize="401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Dh+yDFAAAA3AAA&#10;AA8AAAAAAAAAAAAAAAAAqgIAAGRycy9kb3ducmV2LnhtbFBLBQYAAAAABAAEAPoAAACcAwAAAAA=&#10;">
                  <v:shape id="Freeform 177" o:spid="_x0000_s1028" style="position:absolute;left:2292;top:9031;width:4010;height:0;visibility:visible;mso-wrap-style:square;v-text-anchor:top" coordsize="40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1sr8QA&#10;AADcAAAADwAAAGRycy9kb3ducmV2LnhtbESPQWvCQBSE7wX/w/IEb3VjDlKiq6ioTY9qQY/P7DMJ&#10;Zt8u2W1M/fXdQqHHYWa+YebL3jSio9bXlhVMxgkI4sLqmksFn6fd6xsIH5A1NpZJwTd5WC4GL3PM&#10;tH3wgbpjKEWEsM9QQRWCy6T0RUUG/dg64ujdbGswRNmWUrf4iHDTyDRJptJgzXGhQkebior78cso&#10;6OT6Xu8v7/urO7vD8yN/ptv8pNRo2K9mIAL14T/81861gjSZwO+ZeATk4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z9bK/EAAAA3AAAAA8AAAAAAAAAAAAAAAAAmAIAAGRycy9k&#10;b3ducmV2LnhtbFBLBQYAAAAABAAEAPUAAACJAwAAAAA=&#10;" path="m,l4011,e" filled="f" strokeweight=".21069mm">
                    <v:path arrowok="t" o:connecttype="custom" o:connectlocs="0,0;4011,0" o:connectangles="0,0"/>
                  </v:shape>
                  <v:group id="Group 175" o:spid="_x0000_s1029" style="position:absolute;left:6306;top:9031;width:845;height:0" coordorigin="6306,9031" coordsize="845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f8DMxgAAANwA&#10;AAAPAAAAAAAAAAAAAAAAAKoCAABkcnMvZG93bnJldi54bWxQSwUGAAAAAAQABAD6AAAAnQMAAAAA&#10;">
                    <v:shape id="Freeform 176" o:spid="_x0000_s1030" style="position:absolute;left:6306;top:9031;width:845;height:0;visibility:visible;mso-wrap-style:square;v-text-anchor:top" coordsize="84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SSOcUA&#10;AADcAAAADwAAAGRycy9kb3ducmV2LnhtbESPT2vCQBTE74LfYXlCb2ajYpGYVdpCoe3Jfxdvz+xz&#10;E5p9G7Jbk/TTd4WCx2FmfsPk297W4katrxwrmCUpCOLC6YqNgtPxfboC4QOyxtoxKRjIw3YzHuWY&#10;adfxnm6HYESEsM9QQRlCk0npi5Is+sQ1xNG7utZiiLI1UrfYRbit5TxNn6XFiuNCiQ29lVR8H36s&#10;guNJz34vS7P45H04715XOJjll1JPk/5lDSJQHx7h//aHVjBPF3A/E4+A3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NJI5xQAAANwAAAAPAAAAAAAAAAAAAAAAAJgCAABkcnMv&#10;ZG93bnJldi54bWxQSwUGAAAAAAQABAD1AAAAigMAAAAA&#10;" path="m,l845,e" filled="f" strokeweight=".21069mm">
                      <v:path arrowok="t" o:connecttype="custom" o:connectlocs="0,0;845,0" o:connectangles="0,0"/>
                    </v:shape>
                  </v:group>
                </v:group>
                <w10:wrap anchorx="page" anchory="page"/>
              </v:group>
            </w:pict>
          </mc:Fallback>
        </mc:AlternateContent>
      </w:r>
      <w:r w:rsidR="00B7464A">
        <w:rPr>
          <w:rFonts w:ascii="Calibri" w:eastAsia="Calibri" w:hAnsi="Calibri" w:cs="Calibri"/>
          <w:i/>
          <w:spacing w:val="-1"/>
          <w:position w:val="1"/>
          <w:sz w:val="22"/>
          <w:szCs w:val="22"/>
        </w:rPr>
        <w:t>N</w:t>
      </w:r>
      <w:r w:rsidR="00B7464A">
        <w:rPr>
          <w:rFonts w:ascii="Calibri" w:eastAsia="Calibri" w:hAnsi="Calibri" w:cs="Calibri"/>
          <w:i/>
          <w:position w:val="1"/>
          <w:sz w:val="22"/>
          <w:szCs w:val="22"/>
        </w:rPr>
        <w:t>ote:</w:t>
      </w:r>
      <w:r w:rsidR="00B7464A">
        <w:rPr>
          <w:rFonts w:ascii="Calibri" w:eastAsia="Calibri" w:hAnsi="Calibri" w:cs="Calibri"/>
          <w:i/>
          <w:spacing w:val="-1"/>
          <w:position w:val="1"/>
          <w:sz w:val="22"/>
          <w:szCs w:val="22"/>
        </w:rPr>
        <w:t xml:space="preserve"> </w:t>
      </w:r>
      <w:r w:rsidR="00B7464A">
        <w:rPr>
          <w:rFonts w:ascii="Calibri" w:eastAsia="Calibri" w:hAnsi="Calibri" w:cs="Calibri"/>
          <w:i/>
          <w:spacing w:val="1"/>
          <w:position w:val="1"/>
          <w:sz w:val="22"/>
          <w:szCs w:val="22"/>
        </w:rPr>
        <w:t>P</w:t>
      </w:r>
      <w:r w:rsidR="00B7464A">
        <w:rPr>
          <w:rFonts w:ascii="Calibri" w:eastAsia="Calibri" w:hAnsi="Calibri" w:cs="Calibri"/>
          <w:i/>
          <w:position w:val="1"/>
          <w:sz w:val="22"/>
          <w:szCs w:val="22"/>
        </w:rPr>
        <w:t>le</w:t>
      </w:r>
      <w:r w:rsidR="00B7464A">
        <w:rPr>
          <w:rFonts w:ascii="Calibri" w:eastAsia="Calibri" w:hAnsi="Calibri" w:cs="Calibri"/>
          <w:i/>
          <w:spacing w:val="-1"/>
          <w:position w:val="1"/>
          <w:sz w:val="22"/>
          <w:szCs w:val="22"/>
        </w:rPr>
        <w:t>a</w:t>
      </w:r>
      <w:r w:rsidR="00B7464A">
        <w:rPr>
          <w:rFonts w:ascii="Calibri" w:eastAsia="Calibri" w:hAnsi="Calibri" w:cs="Calibri"/>
          <w:i/>
          <w:position w:val="1"/>
          <w:sz w:val="22"/>
          <w:szCs w:val="22"/>
        </w:rPr>
        <w:t>se</w:t>
      </w:r>
      <w:r w:rsidR="00B7464A">
        <w:rPr>
          <w:rFonts w:ascii="Calibri" w:eastAsia="Calibri" w:hAnsi="Calibri" w:cs="Calibri"/>
          <w:i/>
          <w:spacing w:val="-2"/>
          <w:position w:val="1"/>
          <w:sz w:val="22"/>
          <w:szCs w:val="22"/>
        </w:rPr>
        <w:t xml:space="preserve"> </w:t>
      </w:r>
      <w:r w:rsidR="00B7464A">
        <w:rPr>
          <w:rFonts w:ascii="Calibri" w:eastAsia="Calibri" w:hAnsi="Calibri" w:cs="Calibri"/>
          <w:i/>
          <w:position w:val="1"/>
          <w:sz w:val="22"/>
          <w:szCs w:val="22"/>
        </w:rPr>
        <w:t>av</w:t>
      </w:r>
      <w:r w:rsidR="00B7464A">
        <w:rPr>
          <w:rFonts w:ascii="Calibri" w:eastAsia="Calibri" w:hAnsi="Calibri" w:cs="Calibri"/>
          <w:i/>
          <w:spacing w:val="-1"/>
          <w:position w:val="1"/>
          <w:sz w:val="22"/>
          <w:szCs w:val="22"/>
        </w:rPr>
        <w:t>o</w:t>
      </w:r>
      <w:r w:rsidR="00B7464A">
        <w:rPr>
          <w:rFonts w:ascii="Calibri" w:eastAsia="Calibri" w:hAnsi="Calibri" w:cs="Calibri"/>
          <w:i/>
          <w:position w:val="1"/>
          <w:sz w:val="22"/>
          <w:szCs w:val="22"/>
        </w:rPr>
        <w:t>id</w:t>
      </w:r>
      <w:r w:rsidR="00B7464A">
        <w:rPr>
          <w:rFonts w:ascii="Calibri" w:eastAsia="Calibri" w:hAnsi="Calibri" w:cs="Calibri"/>
          <w:i/>
          <w:spacing w:val="-1"/>
          <w:position w:val="1"/>
          <w:sz w:val="22"/>
          <w:szCs w:val="22"/>
        </w:rPr>
        <w:t xml:space="preserve"> </w:t>
      </w:r>
      <w:r w:rsidR="00B7464A">
        <w:rPr>
          <w:rFonts w:ascii="Calibri" w:eastAsia="Calibri" w:hAnsi="Calibri" w:cs="Calibri"/>
          <w:i/>
          <w:position w:val="1"/>
          <w:sz w:val="22"/>
          <w:szCs w:val="22"/>
        </w:rPr>
        <w:t>usi</w:t>
      </w:r>
      <w:r w:rsidR="00B7464A">
        <w:rPr>
          <w:rFonts w:ascii="Calibri" w:eastAsia="Calibri" w:hAnsi="Calibri" w:cs="Calibri"/>
          <w:i/>
          <w:spacing w:val="-1"/>
          <w:position w:val="1"/>
          <w:sz w:val="22"/>
          <w:szCs w:val="22"/>
        </w:rPr>
        <w:t>n</w:t>
      </w:r>
      <w:r w:rsidR="00B7464A">
        <w:rPr>
          <w:rFonts w:ascii="Calibri" w:eastAsia="Calibri" w:hAnsi="Calibri" w:cs="Calibri"/>
          <w:i/>
          <w:position w:val="1"/>
          <w:sz w:val="22"/>
          <w:szCs w:val="22"/>
        </w:rPr>
        <w:t>g</w:t>
      </w:r>
      <w:r w:rsidR="00B7464A">
        <w:rPr>
          <w:rFonts w:ascii="Calibri" w:eastAsia="Calibri" w:hAnsi="Calibri" w:cs="Calibri"/>
          <w:i/>
          <w:spacing w:val="-1"/>
          <w:position w:val="1"/>
          <w:sz w:val="22"/>
          <w:szCs w:val="22"/>
        </w:rPr>
        <w:t xml:space="preserve"> </w:t>
      </w:r>
      <w:r w:rsidR="00B7464A">
        <w:rPr>
          <w:rFonts w:ascii="Calibri" w:eastAsia="Calibri" w:hAnsi="Calibri" w:cs="Calibri"/>
          <w:i/>
          <w:spacing w:val="1"/>
          <w:position w:val="1"/>
          <w:sz w:val="22"/>
          <w:szCs w:val="22"/>
        </w:rPr>
        <w:t>s</w:t>
      </w:r>
      <w:r w:rsidR="00B7464A">
        <w:rPr>
          <w:rFonts w:ascii="Calibri" w:eastAsia="Calibri" w:hAnsi="Calibri" w:cs="Calibri"/>
          <w:i/>
          <w:spacing w:val="-2"/>
          <w:position w:val="1"/>
          <w:sz w:val="22"/>
          <w:szCs w:val="22"/>
        </w:rPr>
        <w:t>h</w:t>
      </w:r>
      <w:r w:rsidR="00B7464A">
        <w:rPr>
          <w:rFonts w:ascii="Calibri" w:eastAsia="Calibri" w:hAnsi="Calibri" w:cs="Calibri"/>
          <w:i/>
          <w:position w:val="1"/>
          <w:sz w:val="22"/>
          <w:szCs w:val="22"/>
        </w:rPr>
        <w:t>ort</w:t>
      </w:r>
      <w:r w:rsidR="00B7464A">
        <w:rPr>
          <w:rFonts w:ascii="Calibri" w:eastAsia="Calibri" w:hAnsi="Calibri" w:cs="Calibri"/>
          <w:i/>
          <w:spacing w:val="1"/>
          <w:position w:val="1"/>
          <w:sz w:val="22"/>
          <w:szCs w:val="22"/>
        </w:rPr>
        <w:t xml:space="preserve"> </w:t>
      </w:r>
      <w:r w:rsidR="00B7464A">
        <w:rPr>
          <w:rFonts w:ascii="Calibri" w:eastAsia="Calibri" w:hAnsi="Calibri" w:cs="Calibri"/>
          <w:i/>
          <w:position w:val="1"/>
          <w:sz w:val="22"/>
          <w:szCs w:val="22"/>
        </w:rPr>
        <w:t>f</w:t>
      </w:r>
      <w:r w:rsidR="00B7464A">
        <w:rPr>
          <w:rFonts w:ascii="Calibri" w:eastAsia="Calibri" w:hAnsi="Calibri" w:cs="Calibri"/>
          <w:i/>
          <w:spacing w:val="-3"/>
          <w:position w:val="1"/>
          <w:sz w:val="22"/>
          <w:szCs w:val="22"/>
        </w:rPr>
        <w:t>o</w:t>
      </w:r>
      <w:r w:rsidR="00B7464A">
        <w:rPr>
          <w:rFonts w:ascii="Calibri" w:eastAsia="Calibri" w:hAnsi="Calibri" w:cs="Calibri"/>
          <w:i/>
          <w:spacing w:val="1"/>
          <w:position w:val="1"/>
          <w:sz w:val="22"/>
          <w:szCs w:val="22"/>
        </w:rPr>
        <w:t>r</w:t>
      </w:r>
      <w:r w:rsidR="00B7464A">
        <w:rPr>
          <w:rFonts w:ascii="Calibri" w:eastAsia="Calibri" w:hAnsi="Calibri" w:cs="Calibri"/>
          <w:i/>
          <w:position w:val="1"/>
          <w:sz w:val="22"/>
          <w:szCs w:val="22"/>
        </w:rPr>
        <w:t>ms</w:t>
      </w:r>
      <w:r w:rsidR="00B7464A">
        <w:rPr>
          <w:rFonts w:ascii="Calibri" w:eastAsia="Calibri" w:hAnsi="Calibri" w:cs="Calibri"/>
          <w:i/>
          <w:spacing w:val="-1"/>
          <w:position w:val="1"/>
          <w:sz w:val="22"/>
          <w:szCs w:val="22"/>
        </w:rPr>
        <w:t xml:space="preserve"> </w:t>
      </w:r>
      <w:r w:rsidR="00B7464A">
        <w:rPr>
          <w:rFonts w:ascii="Calibri" w:eastAsia="Calibri" w:hAnsi="Calibri" w:cs="Calibri"/>
          <w:i/>
          <w:position w:val="1"/>
          <w:sz w:val="22"/>
          <w:szCs w:val="22"/>
        </w:rPr>
        <w:t>/</w:t>
      </w:r>
      <w:r w:rsidR="00B7464A">
        <w:rPr>
          <w:rFonts w:ascii="Calibri" w:eastAsia="Calibri" w:hAnsi="Calibri" w:cs="Calibri"/>
          <w:i/>
          <w:spacing w:val="1"/>
          <w:position w:val="1"/>
          <w:sz w:val="22"/>
          <w:szCs w:val="22"/>
        </w:rPr>
        <w:t xml:space="preserve"> </w:t>
      </w:r>
      <w:r w:rsidR="00B7464A">
        <w:rPr>
          <w:rFonts w:ascii="Calibri" w:eastAsia="Calibri" w:hAnsi="Calibri" w:cs="Calibri"/>
          <w:i/>
          <w:position w:val="1"/>
          <w:sz w:val="22"/>
          <w:szCs w:val="22"/>
        </w:rPr>
        <w:t>a</w:t>
      </w:r>
      <w:r w:rsidR="00B7464A">
        <w:rPr>
          <w:rFonts w:ascii="Calibri" w:eastAsia="Calibri" w:hAnsi="Calibri" w:cs="Calibri"/>
          <w:i/>
          <w:spacing w:val="-1"/>
          <w:position w:val="1"/>
          <w:sz w:val="22"/>
          <w:szCs w:val="22"/>
        </w:rPr>
        <w:t>b</w:t>
      </w:r>
      <w:r w:rsidR="00B7464A">
        <w:rPr>
          <w:rFonts w:ascii="Calibri" w:eastAsia="Calibri" w:hAnsi="Calibri" w:cs="Calibri"/>
          <w:i/>
          <w:spacing w:val="-3"/>
          <w:position w:val="1"/>
          <w:sz w:val="22"/>
          <w:szCs w:val="22"/>
        </w:rPr>
        <w:t>b</w:t>
      </w:r>
      <w:r w:rsidR="00B7464A">
        <w:rPr>
          <w:rFonts w:ascii="Calibri" w:eastAsia="Calibri" w:hAnsi="Calibri" w:cs="Calibri"/>
          <w:i/>
          <w:spacing w:val="1"/>
          <w:position w:val="1"/>
          <w:sz w:val="22"/>
          <w:szCs w:val="22"/>
        </w:rPr>
        <w:t>r</w:t>
      </w:r>
      <w:r w:rsidR="00B7464A">
        <w:rPr>
          <w:rFonts w:ascii="Calibri" w:eastAsia="Calibri" w:hAnsi="Calibri" w:cs="Calibri"/>
          <w:i/>
          <w:position w:val="1"/>
          <w:sz w:val="22"/>
          <w:szCs w:val="22"/>
        </w:rPr>
        <w:t>evi</w:t>
      </w:r>
      <w:r w:rsidR="00B7464A">
        <w:rPr>
          <w:rFonts w:ascii="Calibri" w:eastAsia="Calibri" w:hAnsi="Calibri" w:cs="Calibri"/>
          <w:i/>
          <w:spacing w:val="-1"/>
          <w:position w:val="1"/>
          <w:sz w:val="22"/>
          <w:szCs w:val="22"/>
        </w:rPr>
        <w:t>a</w:t>
      </w:r>
      <w:r w:rsidR="00B7464A">
        <w:rPr>
          <w:rFonts w:ascii="Calibri" w:eastAsia="Calibri" w:hAnsi="Calibri" w:cs="Calibri"/>
          <w:i/>
          <w:position w:val="1"/>
          <w:sz w:val="22"/>
          <w:szCs w:val="22"/>
        </w:rPr>
        <w:t>tio</w:t>
      </w:r>
      <w:r w:rsidR="00B7464A">
        <w:rPr>
          <w:rFonts w:ascii="Calibri" w:eastAsia="Calibri" w:hAnsi="Calibri" w:cs="Calibri"/>
          <w:i/>
          <w:spacing w:val="-1"/>
          <w:position w:val="1"/>
          <w:sz w:val="22"/>
          <w:szCs w:val="22"/>
        </w:rPr>
        <w:t>n</w:t>
      </w:r>
      <w:r w:rsidR="00B7464A">
        <w:rPr>
          <w:rFonts w:ascii="Calibri" w:eastAsia="Calibri" w:hAnsi="Calibri" w:cs="Calibri"/>
          <w:i/>
          <w:position w:val="1"/>
          <w:sz w:val="22"/>
          <w:szCs w:val="22"/>
        </w:rPr>
        <w:t>s</w:t>
      </w:r>
      <w:r w:rsidR="00B7464A">
        <w:rPr>
          <w:rFonts w:ascii="Calibri" w:eastAsia="Calibri" w:hAnsi="Calibri" w:cs="Calibri"/>
          <w:i/>
          <w:spacing w:val="-1"/>
          <w:position w:val="1"/>
          <w:sz w:val="22"/>
          <w:szCs w:val="22"/>
        </w:rPr>
        <w:t xml:space="preserve"> </w:t>
      </w:r>
      <w:r w:rsidR="00B7464A">
        <w:rPr>
          <w:rFonts w:ascii="Calibri" w:eastAsia="Calibri" w:hAnsi="Calibri" w:cs="Calibri"/>
          <w:i/>
          <w:spacing w:val="-2"/>
          <w:position w:val="1"/>
          <w:sz w:val="22"/>
          <w:szCs w:val="22"/>
        </w:rPr>
        <w:t>w</w:t>
      </w:r>
      <w:r w:rsidR="00B7464A">
        <w:rPr>
          <w:rFonts w:ascii="Calibri" w:eastAsia="Calibri" w:hAnsi="Calibri" w:cs="Calibri"/>
          <w:i/>
          <w:spacing w:val="-1"/>
          <w:position w:val="1"/>
          <w:sz w:val="22"/>
          <w:szCs w:val="22"/>
        </w:rPr>
        <w:t>h</w:t>
      </w:r>
      <w:r w:rsidR="00B7464A">
        <w:rPr>
          <w:rFonts w:ascii="Calibri" w:eastAsia="Calibri" w:hAnsi="Calibri" w:cs="Calibri"/>
          <w:i/>
          <w:position w:val="1"/>
          <w:sz w:val="22"/>
          <w:szCs w:val="22"/>
        </w:rPr>
        <w:t>e</w:t>
      </w:r>
      <w:r w:rsidR="00B7464A">
        <w:rPr>
          <w:rFonts w:ascii="Calibri" w:eastAsia="Calibri" w:hAnsi="Calibri" w:cs="Calibri"/>
          <w:i/>
          <w:spacing w:val="2"/>
          <w:position w:val="1"/>
          <w:sz w:val="22"/>
          <w:szCs w:val="22"/>
        </w:rPr>
        <w:t>r</w:t>
      </w:r>
      <w:r w:rsidR="00B7464A">
        <w:rPr>
          <w:rFonts w:ascii="Calibri" w:eastAsia="Calibri" w:hAnsi="Calibri" w:cs="Calibri"/>
          <w:i/>
          <w:position w:val="1"/>
          <w:sz w:val="22"/>
          <w:szCs w:val="22"/>
        </w:rPr>
        <w:t>ev</w:t>
      </w:r>
      <w:r w:rsidR="00B7464A">
        <w:rPr>
          <w:rFonts w:ascii="Calibri" w:eastAsia="Calibri" w:hAnsi="Calibri" w:cs="Calibri"/>
          <w:i/>
          <w:spacing w:val="-2"/>
          <w:position w:val="1"/>
          <w:sz w:val="22"/>
          <w:szCs w:val="22"/>
        </w:rPr>
        <w:t>e</w:t>
      </w:r>
      <w:r w:rsidR="00B7464A">
        <w:rPr>
          <w:rFonts w:ascii="Calibri" w:eastAsia="Calibri" w:hAnsi="Calibri" w:cs="Calibri"/>
          <w:i/>
          <w:position w:val="1"/>
          <w:sz w:val="22"/>
          <w:szCs w:val="22"/>
        </w:rPr>
        <w:t>r</w:t>
      </w:r>
      <w:r w:rsidR="00B7464A">
        <w:rPr>
          <w:rFonts w:ascii="Calibri" w:eastAsia="Calibri" w:hAnsi="Calibri" w:cs="Calibri"/>
          <w:i/>
          <w:spacing w:val="1"/>
          <w:position w:val="1"/>
          <w:sz w:val="22"/>
          <w:szCs w:val="22"/>
        </w:rPr>
        <w:t xml:space="preserve"> </w:t>
      </w:r>
      <w:r w:rsidR="00B7464A">
        <w:rPr>
          <w:rFonts w:ascii="Calibri" w:eastAsia="Calibri" w:hAnsi="Calibri" w:cs="Calibri"/>
          <w:i/>
          <w:position w:val="1"/>
          <w:sz w:val="22"/>
          <w:szCs w:val="22"/>
        </w:rPr>
        <w:t>p</w:t>
      </w:r>
      <w:r w:rsidR="00B7464A">
        <w:rPr>
          <w:rFonts w:ascii="Calibri" w:eastAsia="Calibri" w:hAnsi="Calibri" w:cs="Calibri"/>
          <w:i/>
          <w:spacing w:val="-1"/>
          <w:position w:val="1"/>
          <w:sz w:val="22"/>
          <w:szCs w:val="22"/>
        </w:rPr>
        <w:t>o</w:t>
      </w:r>
      <w:r w:rsidR="00B7464A">
        <w:rPr>
          <w:rFonts w:ascii="Calibri" w:eastAsia="Calibri" w:hAnsi="Calibri" w:cs="Calibri"/>
          <w:i/>
          <w:spacing w:val="-2"/>
          <w:position w:val="1"/>
          <w:sz w:val="22"/>
          <w:szCs w:val="22"/>
        </w:rPr>
        <w:t>s</w:t>
      </w:r>
      <w:r w:rsidR="00B7464A">
        <w:rPr>
          <w:rFonts w:ascii="Calibri" w:eastAsia="Calibri" w:hAnsi="Calibri" w:cs="Calibri"/>
          <w:i/>
          <w:position w:val="1"/>
          <w:sz w:val="22"/>
          <w:szCs w:val="22"/>
        </w:rPr>
        <w:t>sib</w:t>
      </w:r>
      <w:r w:rsidR="00B7464A">
        <w:rPr>
          <w:rFonts w:ascii="Calibri" w:eastAsia="Calibri" w:hAnsi="Calibri" w:cs="Calibri"/>
          <w:i/>
          <w:spacing w:val="-1"/>
          <w:position w:val="1"/>
          <w:sz w:val="22"/>
          <w:szCs w:val="22"/>
        </w:rPr>
        <w:t>l</w:t>
      </w:r>
      <w:r w:rsidR="00B7464A">
        <w:rPr>
          <w:rFonts w:ascii="Calibri" w:eastAsia="Calibri" w:hAnsi="Calibri" w:cs="Calibri"/>
          <w:i/>
          <w:spacing w:val="1"/>
          <w:position w:val="1"/>
          <w:sz w:val="22"/>
          <w:szCs w:val="22"/>
        </w:rPr>
        <w:t>e</w:t>
      </w:r>
      <w:r w:rsidR="00B7464A">
        <w:rPr>
          <w:rFonts w:ascii="Calibri" w:eastAsia="Calibri" w:hAnsi="Calibri" w:cs="Calibri"/>
          <w:i/>
          <w:position w:val="1"/>
          <w:sz w:val="22"/>
          <w:szCs w:val="22"/>
        </w:rPr>
        <w:t>.</w:t>
      </w:r>
    </w:p>
    <w:p w:rsidR="007A0BF3" w:rsidRDefault="007A0BF3">
      <w:pPr>
        <w:spacing w:before="16" w:line="200" w:lineRule="exact"/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1529"/>
        <w:gridCol w:w="1620"/>
        <w:gridCol w:w="3529"/>
      </w:tblGrid>
      <w:tr w:rsidR="007A0BF3">
        <w:trPr>
          <w:trHeight w:hRule="exact" w:val="586"/>
        </w:trPr>
        <w:tc>
          <w:tcPr>
            <w:tcW w:w="2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DD9C3"/>
          </w:tcPr>
          <w:p w:rsidR="007A0BF3" w:rsidRDefault="007A0BF3">
            <w:pPr>
              <w:spacing w:line="140" w:lineRule="exact"/>
              <w:rPr>
                <w:sz w:val="14"/>
                <w:szCs w:val="14"/>
              </w:rPr>
            </w:pPr>
          </w:p>
          <w:p w:rsidR="007A0BF3" w:rsidRDefault="00B7464A">
            <w:pPr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PE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SON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L DE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</w:t>
            </w:r>
          </w:p>
        </w:tc>
        <w:tc>
          <w:tcPr>
            <w:tcW w:w="314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DD9C3"/>
          </w:tcPr>
          <w:p w:rsidR="007A0BF3" w:rsidRDefault="00B7464A">
            <w:pPr>
              <w:spacing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CLI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NT #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:</w:t>
            </w:r>
          </w:p>
          <w:p w:rsidR="007A0BF3" w:rsidRDefault="00B7464A">
            <w:pPr>
              <w:spacing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E:</w:t>
            </w:r>
          </w:p>
        </w:tc>
        <w:tc>
          <w:tcPr>
            <w:tcW w:w="3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DD9C3"/>
          </w:tcPr>
          <w:p w:rsidR="007A0BF3" w:rsidRDefault="007A0BF3">
            <w:pPr>
              <w:spacing w:line="140" w:lineRule="exact"/>
              <w:rPr>
                <w:sz w:val="14"/>
                <w:szCs w:val="14"/>
              </w:rPr>
            </w:pPr>
          </w:p>
          <w:p w:rsidR="007A0BF3" w:rsidRDefault="00B7464A">
            <w:pPr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EM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PL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YEE</w:t>
            </w:r>
            <w:r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D:</w:t>
            </w:r>
          </w:p>
        </w:tc>
      </w:tr>
      <w:tr w:rsidR="007A0BF3">
        <w:trPr>
          <w:trHeight w:hRule="exact" w:val="720"/>
        </w:trPr>
        <w:tc>
          <w:tcPr>
            <w:tcW w:w="2900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:rsidR="007A0BF3" w:rsidRDefault="00B7464A">
            <w:pPr>
              <w:spacing w:before="3"/>
              <w:ind w:left="10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pacing w:val="1"/>
                <w:sz w:val="19"/>
                <w:szCs w:val="19"/>
              </w:rPr>
              <w:t>*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rst 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</w:t>
            </w:r>
          </w:p>
          <w:p w:rsidR="0038775B" w:rsidRPr="0038775B" w:rsidRDefault="0038775B">
            <w:pPr>
              <w:spacing w:before="3"/>
              <w:ind w:left="10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8775B">
              <w:rPr>
                <w:rFonts w:asciiTheme="minorHAnsi" w:eastAsia="Arial" w:hAnsiTheme="minorHAnsi" w:cstheme="minorHAnsi"/>
                <w:b/>
                <w:spacing w:val="1"/>
                <w:sz w:val="22"/>
                <w:szCs w:val="22"/>
              </w:rPr>
              <w:t>ANKIT</w:t>
            </w:r>
          </w:p>
        </w:tc>
        <w:tc>
          <w:tcPr>
            <w:tcW w:w="314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B7464A">
            <w:pPr>
              <w:spacing w:before="3"/>
              <w:ind w:left="10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pacing w:val="1"/>
                <w:sz w:val="19"/>
                <w:szCs w:val="19"/>
              </w:rPr>
              <w:t>*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dd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le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</w:t>
            </w:r>
          </w:p>
          <w:p w:rsidR="0038775B" w:rsidRDefault="0038775B" w:rsidP="0038775B">
            <w:pPr>
              <w:spacing w:before="3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 w:rsidRPr="0038775B">
              <w:rPr>
                <w:rFonts w:asciiTheme="minorHAnsi" w:eastAsia="Arial" w:hAnsiTheme="minorHAnsi" w:cstheme="minorHAnsi"/>
                <w:b/>
                <w:spacing w:val="1"/>
                <w:sz w:val="22"/>
                <w:szCs w:val="22"/>
              </w:rPr>
              <w:t>MUKESH</w:t>
            </w:r>
          </w:p>
        </w:tc>
        <w:tc>
          <w:tcPr>
            <w:tcW w:w="3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B7464A">
            <w:pPr>
              <w:spacing w:before="3"/>
              <w:ind w:left="10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pacing w:val="1"/>
                <w:sz w:val="19"/>
                <w:szCs w:val="19"/>
              </w:rPr>
              <w:t>*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ast 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</w:t>
            </w:r>
          </w:p>
          <w:p w:rsidR="0038775B" w:rsidRDefault="0038775B">
            <w:pPr>
              <w:spacing w:before="3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 w:rsidRPr="0038775B">
              <w:rPr>
                <w:rFonts w:asciiTheme="minorHAnsi" w:eastAsia="Arial" w:hAnsiTheme="minorHAnsi" w:cstheme="minorHAnsi"/>
                <w:b/>
                <w:spacing w:val="1"/>
                <w:sz w:val="22"/>
                <w:szCs w:val="22"/>
              </w:rPr>
              <w:t>DUBEY</w:t>
            </w:r>
          </w:p>
        </w:tc>
      </w:tr>
      <w:tr w:rsidR="007A0BF3">
        <w:trPr>
          <w:trHeight w:hRule="exact" w:val="499"/>
        </w:trPr>
        <w:tc>
          <w:tcPr>
            <w:tcW w:w="9578" w:type="dxa"/>
            <w:gridSpan w:val="4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B7464A">
            <w:pPr>
              <w:spacing w:before="4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pacing w:val="1"/>
                <w:sz w:val="19"/>
                <w:szCs w:val="19"/>
              </w:rPr>
              <w:t>*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Sta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ard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at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writi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e:</w:t>
            </w:r>
            <w:r w:rsidR="0038775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ANKIT MUKESH DUBEY</w:t>
            </w:r>
          </w:p>
        </w:tc>
      </w:tr>
      <w:tr w:rsidR="007A0BF3">
        <w:trPr>
          <w:trHeight w:hRule="exact" w:val="610"/>
        </w:trPr>
        <w:tc>
          <w:tcPr>
            <w:tcW w:w="9578" w:type="dxa"/>
            <w:gridSpan w:val="4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7A0BF3" w:rsidRDefault="00B7464A">
            <w:pPr>
              <w:spacing w:line="320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  <w:b/>
                <w:color w:val="FF0000"/>
                <w:spacing w:val="1"/>
                <w:sz w:val="19"/>
                <w:szCs w:val="19"/>
              </w:rPr>
              <w:t>*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 xml:space="preserve"> e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ch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ang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ed 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you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 nam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?   </w:t>
            </w:r>
            <w:r>
              <w:rPr>
                <w:rFonts w:ascii="Calibri" w:eastAsia="Calibri" w:hAnsi="Calibri" w:cs="Calibri"/>
                <w:color w:val="000000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color w:val="000000"/>
                <w:sz w:val="30"/>
                <w:szCs w:val="30"/>
              </w:rPr>
              <w:t></w:t>
            </w:r>
            <w:r>
              <w:rPr>
                <w:color w:val="000000"/>
                <w:spacing w:val="8"/>
                <w:sz w:val="30"/>
                <w:szCs w:val="3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YES</w:t>
            </w:r>
            <w:r>
              <w:rPr>
                <w:rFonts w:ascii="Calibri" w:eastAsia="Calibri" w:hAnsi="Calibri" w:cs="Calibri"/>
                <w:color w:val="000000"/>
                <w:spacing w:val="49"/>
                <w:sz w:val="22"/>
                <w:szCs w:val="22"/>
              </w:rPr>
              <w:t xml:space="preserve"> </w:t>
            </w:r>
            <w:r w:rsidR="0038775B" w:rsidRPr="0038775B">
              <w:rPr>
                <w:rFonts w:ascii="Calibri" w:eastAsia="Calibri" w:hAnsi="Calibri" w:cs="Calibri"/>
                <w:color w:val="000000"/>
                <w:spacing w:val="49"/>
                <w:sz w:val="32"/>
                <w:szCs w:val="32"/>
              </w:rPr>
              <w:sym w:font="Wingdings" w:char="F0FE"/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</w:rPr>
              <w:t>(Pl</w:t>
            </w:r>
            <w:r>
              <w:rPr>
                <w:rFonts w:ascii="Calibri" w:eastAsia="Calibri" w:hAnsi="Calibri" w:cs="Calibri"/>
                <w:color w:val="000000"/>
                <w:spacing w:val="-1"/>
              </w:rPr>
              <w:t>e</w:t>
            </w:r>
            <w:r>
              <w:rPr>
                <w:rFonts w:ascii="Calibri" w:eastAsia="Calibri" w:hAnsi="Calibri" w:cs="Calibri"/>
                <w:color w:val="000000"/>
              </w:rPr>
              <w:t>ase</w:t>
            </w:r>
            <w:r>
              <w:rPr>
                <w:rFonts w:ascii="Calibri" w:eastAsia="Calibri" w:hAnsi="Calibri" w:cs="Calibri"/>
                <w:color w:val="000000"/>
                <w:spacing w:val="-8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1"/>
              </w:rPr>
              <w:t>a</w:t>
            </w:r>
            <w:r>
              <w:rPr>
                <w:rFonts w:ascii="Calibri" w:eastAsia="Calibri" w:hAnsi="Calibri" w:cs="Calibri"/>
                <w:color w:val="000000"/>
              </w:rPr>
              <w:t>t</w:t>
            </w:r>
            <w:r>
              <w:rPr>
                <w:rFonts w:ascii="Calibri" w:eastAsia="Calibri" w:hAnsi="Calibri" w:cs="Calibri"/>
                <w:color w:val="000000"/>
                <w:spacing w:val="1"/>
              </w:rPr>
              <w:t>t</w:t>
            </w:r>
            <w:r>
              <w:rPr>
                <w:rFonts w:ascii="Calibri" w:eastAsia="Calibri" w:hAnsi="Calibri" w:cs="Calibri"/>
                <w:color w:val="000000"/>
              </w:rPr>
              <w:t>ach</w:t>
            </w:r>
            <w:r>
              <w:rPr>
                <w:rFonts w:ascii="Calibri" w:eastAsia="Calibri" w:hAnsi="Calibri" w:cs="Calibri"/>
                <w:color w:val="000000"/>
                <w:spacing w:val="-4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</w:rPr>
              <w:t>a c</w:t>
            </w:r>
            <w:r>
              <w:rPr>
                <w:rFonts w:ascii="Calibri" w:eastAsia="Calibri" w:hAnsi="Calibri" w:cs="Calibri"/>
                <w:color w:val="000000"/>
                <w:spacing w:val="1"/>
              </w:rPr>
              <w:t>op</w:t>
            </w:r>
            <w:r>
              <w:rPr>
                <w:rFonts w:ascii="Calibri" w:eastAsia="Calibri" w:hAnsi="Calibri" w:cs="Calibri"/>
                <w:color w:val="000000"/>
              </w:rPr>
              <w:t>y</w:t>
            </w:r>
            <w:r>
              <w:rPr>
                <w:rFonts w:ascii="Calibri" w:eastAsia="Calibri" w:hAnsi="Calibri" w:cs="Calibri"/>
                <w:color w:val="000000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1"/>
              </w:rPr>
              <w:t>o</w:t>
            </w:r>
            <w:r>
              <w:rPr>
                <w:rFonts w:ascii="Calibri" w:eastAsia="Calibri" w:hAnsi="Calibri" w:cs="Calibri"/>
                <w:color w:val="000000"/>
              </w:rPr>
              <w:t>f</w:t>
            </w:r>
            <w:r>
              <w:rPr>
                <w:rFonts w:ascii="Calibri" w:eastAsia="Calibri" w:hAnsi="Calibri" w:cs="Calibri"/>
                <w:color w:val="000000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1"/>
              </w:rPr>
              <w:t>th</w:t>
            </w:r>
            <w:r>
              <w:rPr>
                <w:rFonts w:ascii="Calibri" w:eastAsia="Calibri" w:hAnsi="Calibri" w:cs="Calibri"/>
                <w:color w:val="000000"/>
              </w:rPr>
              <w:t>e</w:t>
            </w:r>
            <w:r>
              <w:rPr>
                <w:rFonts w:ascii="Calibri" w:eastAsia="Calibri" w:hAnsi="Calibri" w:cs="Calibri"/>
                <w:color w:val="000000"/>
                <w:spacing w:val="-4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1"/>
              </w:rPr>
              <w:t>n</w:t>
            </w:r>
            <w:r>
              <w:rPr>
                <w:rFonts w:ascii="Calibri" w:eastAsia="Calibri" w:hAnsi="Calibri" w:cs="Calibri"/>
                <w:color w:val="000000"/>
              </w:rPr>
              <w:t>ame</w:t>
            </w:r>
            <w:r>
              <w:rPr>
                <w:rFonts w:ascii="Calibri" w:eastAsia="Calibri" w:hAnsi="Calibri" w:cs="Calibri"/>
                <w:color w:val="000000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</w:rPr>
              <w:t>c</w:t>
            </w:r>
            <w:r>
              <w:rPr>
                <w:rFonts w:ascii="Calibri" w:eastAsia="Calibri" w:hAnsi="Calibri" w:cs="Calibri"/>
                <w:color w:val="000000"/>
                <w:spacing w:val="1"/>
              </w:rPr>
              <w:t>h</w:t>
            </w:r>
            <w:r>
              <w:rPr>
                <w:rFonts w:ascii="Calibri" w:eastAsia="Calibri" w:hAnsi="Calibri" w:cs="Calibri"/>
                <w:color w:val="000000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1"/>
              </w:rPr>
              <w:t>n</w:t>
            </w:r>
            <w:r>
              <w:rPr>
                <w:rFonts w:ascii="Calibri" w:eastAsia="Calibri" w:hAnsi="Calibri" w:cs="Calibri"/>
                <w:color w:val="000000"/>
              </w:rPr>
              <w:t>ge</w:t>
            </w:r>
            <w:r>
              <w:rPr>
                <w:rFonts w:ascii="Calibri" w:eastAsia="Calibri" w:hAnsi="Calibri" w:cs="Calibri"/>
                <w:color w:val="000000"/>
                <w:spacing w:val="-7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1"/>
              </w:rPr>
              <w:t>d</w:t>
            </w:r>
            <w:r>
              <w:rPr>
                <w:rFonts w:ascii="Calibri" w:eastAsia="Calibri" w:hAnsi="Calibri" w:cs="Calibri"/>
                <w:color w:val="000000"/>
              </w:rPr>
              <w:t>oc</w:t>
            </w:r>
            <w:r>
              <w:rPr>
                <w:rFonts w:ascii="Calibri" w:eastAsia="Calibri" w:hAnsi="Calibri" w:cs="Calibri"/>
                <w:color w:val="000000"/>
                <w:spacing w:val="1"/>
              </w:rPr>
              <w:t>u</w:t>
            </w:r>
            <w:r>
              <w:rPr>
                <w:rFonts w:ascii="Calibri" w:eastAsia="Calibri" w:hAnsi="Calibri" w:cs="Calibri"/>
                <w:color w:val="000000"/>
                <w:spacing w:val="-1"/>
              </w:rPr>
              <w:t>me</w:t>
            </w:r>
            <w:r>
              <w:rPr>
                <w:rFonts w:ascii="Calibri" w:eastAsia="Calibri" w:hAnsi="Calibri" w:cs="Calibri"/>
                <w:color w:val="000000"/>
                <w:spacing w:val="1"/>
              </w:rPr>
              <w:t>n</w:t>
            </w:r>
            <w:r>
              <w:rPr>
                <w:rFonts w:ascii="Calibri" w:eastAsia="Calibri" w:hAnsi="Calibri" w:cs="Calibri"/>
                <w:color w:val="000000"/>
              </w:rPr>
              <w:t>t)</w:t>
            </w:r>
          </w:p>
          <w:p w:rsidR="007A0BF3" w:rsidRDefault="00B7464A">
            <w:pPr>
              <w:tabs>
                <w:tab w:val="left" w:pos="6940"/>
              </w:tabs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If YES, n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ch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ang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e:    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YY </w:t>
            </w:r>
            <w:r>
              <w:rPr>
                <w:rFonts w:ascii="Calibri" w:eastAsia="Calibri" w:hAnsi="Calibri" w:cs="Calibri"/>
                <w:spacing w:val="5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  <w:u w:val="single" w:color="000000"/>
              </w:rPr>
              <w:tab/>
            </w:r>
          </w:p>
        </w:tc>
      </w:tr>
      <w:tr w:rsidR="007A0BF3">
        <w:trPr>
          <w:trHeight w:hRule="exact" w:val="766"/>
        </w:trPr>
        <w:tc>
          <w:tcPr>
            <w:tcW w:w="2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B7464A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am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e(s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)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/M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ai</w:t>
            </w:r>
            <w:r>
              <w:rPr>
                <w:rFonts w:ascii="Calibri" w:eastAsia="Calibri" w:hAnsi="Calibri" w:cs="Calibri"/>
                <w:spacing w:val="-4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en</w:t>
            </w:r>
          </w:p>
          <w:p w:rsidR="007A0BF3" w:rsidRDefault="00B7464A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(If a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pp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lica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le)</w:t>
            </w:r>
          </w:p>
        </w:tc>
        <w:tc>
          <w:tcPr>
            <w:tcW w:w="1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B7464A">
            <w:pPr>
              <w:spacing w:line="260" w:lineRule="exact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rst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B7464A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le N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</w:p>
        </w:tc>
        <w:tc>
          <w:tcPr>
            <w:tcW w:w="3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B7464A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ast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</w:p>
        </w:tc>
      </w:tr>
      <w:tr w:rsidR="007A0BF3">
        <w:trPr>
          <w:trHeight w:hRule="exact" w:val="718"/>
        </w:trPr>
        <w:tc>
          <w:tcPr>
            <w:tcW w:w="2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B7464A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FF0000"/>
                <w:spacing w:val="1"/>
                <w:position w:val="1"/>
                <w:sz w:val="19"/>
                <w:szCs w:val="19"/>
              </w:rPr>
              <w:t>*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color w:val="000000"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ther’s</w:t>
            </w:r>
            <w:r>
              <w:rPr>
                <w:rFonts w:ascii="Calibri" w:eastAsia="Calibri" w:hAnsi="Calibri" w:cs="Calibri"/>
                <w:color w:val="000000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pacing w:val="-3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e</w:t>
            </w:r>
          </w:p>
        </w:tc>
        <w:tc>
          <w:tcPr>
            <w:tcW w:w="1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B7464A">
            <w:pPr>
              <w:spacing w:line="260" w:lineRule="exact"/>
              <w:ind w:left="100"/>
              <w:rPr>
                <w:rFonts w:ascii="Calibri" w:eastAsia="Calibri" w:hAnsi="Calibri" w:cs="Calibri"/>
                <w:position w:val="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rst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</w:p>
          <w:p w:rsidR="0038775B" w:rsidRDefault="0038775B" w:rsidP="0038775B">
            <w:pPr>
              <w:spacing w:line="260" w:lineRule="exact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MUKESH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B7464A">
            <w:pPr>
              <w:spacing w:line="260" w:lineRule="exact"/>
              <w:ind w:left="102"/>
              <w:rPr>
                <w:rFonts w:ascii="Calibri" w:eastAsia="Calibri" w:hAnsi="Calibri" w:cs="Calibri"/>
                <w:position w:val="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le N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</w:p>
          <w:p w:rsidR="0038775B" w:rsidRDefault="0038775B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CHHABINATH</w:t>
            </w:r>
          </w:p>
        </w:tc>
        <w:tc>
          <w:tcPr>
            <w:tcW w:w="3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B7464A">
            <w:pPr>
              <w:spacing w:line="260" w:lineRule="exact"/>
              <w:ind w:left="102"/>
              <w:rPr>
                <w:rFonts w:ascii="Calibri" w:eastAsia="Calibri" w:hAnsi="Calibri" w:cs="Calibri"/>
                <w:position w:val="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ast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</w:p>
          <w:p w:rsidR="0038775B" w:rsidRDefault="0038775B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DUBEY</w:t>
            </w:r>
          </w:p>
        </w:tc>
      </w:tr>
      <w:tr w:rsidR="007A0BF3">
        <w:trPr>
          <w:trHeight w:hRule="exact" w:val="2031"/>
        </w:trPr>
        <w:tc>
          <w:tcPr>
            <w:tcW w:w="6049" w:type="dxa"/>
            <w:gridSpan w:val="3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B7464A">
            <w:pPr>
              <w:spacing w:before="4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CU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RR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T 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ES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:</w:t>
            </w:r>
          </w:p>
          <w:p w:rsidR="007A0BF3" w:rsidRDefault="00B7464A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pacing w:val="1"/>
                <w:position w:val="1"/>
                <w:sz w:val="19"/>
                <w:szCs w:val="19"/>
              </w:rPr>
              <w:t>*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-1"/>
                <w:position w:val="1"/>
                <w:sz w:val="22"/>
                <w:szCs w:val="22"/>
              </w:rPr>
              <w:t>dd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ress:</w:t>
            </w:r>
            <w:r w:rsidR="0038775B"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 xml:space="preserve"> Room No – H 50, Sector – 03, </w:t>
            </w:r>
            <w:proofErr w:type="spellStart"/>
            <w:r w:rsidR="0038775B"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Airoli</w:t>
            </w:r>
            <w:proofErr w:type="spellEnd"/>
          </w:p>
          <w:p w:rsidR="007A0BF3" w:rsidRDefault="007A0BF3">
            <w:pPr>
              <w:spacing w:before="19" w:line="200" w:lineRule="exact"/>
            </w:pPr>
          </w:p>
          <w:p w:rsidR="007A0BF3" w:rsidRDefault="00B7464A">
            <w:pPr>
              <w:ind w:left="102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color w:val="FF0000"/>
                <w:spacing w:val="1"/>
                <w:sz w:val="19"/>
                <w:szCs w:val="19"/>
              </w:rPr>
              <w:t>*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 xml:space="preserve"> </w:t>
            </w:r>
            <w:r w:rsidR="000C0A68"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 xml:space="preserve">Near Maharashtra Book Depot </w:t>
            </w:r>
            <w:r>
              <w:rPr>
                <w:rFonts w:ascii="Arial" w:eastAsia="Arial" w:hAnsi="Arial" w:cs="Arial"/>
                <w:b/>
                <w:color w:val="FF0000"/>
                <w:spacing w:val="1"/>
                <w:sz w:val="19"/>
                <w:szCs w:val="19"/>
              </w:rPr>
              <w:t>*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color w:val="000000"/>
                <w:spacing w:val="1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ty</w:t>
            </w:r>
            <w:r w:rsidR="000C0A68" w:rsidRPr="000C0A68"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  <w:t>:</w:t>
            </w:r>
            <w:r w:rsidR="000C0A68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 </w:t>
            </w:r>
            <w:proofErr w:type="spellStart"/>
            <w:r w:rsidR="000C0A68">
              <w:rPr>
                <w:rFonts w:ascii="Arial" w:eastAsia="Arial" w:hAnsi="Arial" w:cs="Arial"/>
                <w:color w:val="000000"/>
                <w:sz w:val="19"/>
                <w:szCs w:val="19"/>
              </w:rPr>
              <w:t>Navi</w:t>
            </w:r>
            <w:proofErr w:type="spellEnd"/>
            <w:r w:rsidR="000C0A68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Mumbai</w:t>
            </w:r>
          </w:p>
          <w:p w:rsidR="007A0BF3" w:rsidRDefault="007A0BF3">
            <w:pPr>
              <w:spacing w:before="19" w:line="200" w:lineRule="exact"/>
            </w:pPr>
          </w:p>
          <w:p w:rsidR="007A0BF3" w:rsidRDefault="00B7464A">
            <w:pPr>
              <w:ind w:left="102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color w:val="FF0000"/>
                <w:spacing w:val="1"/>
                <w:sz w:val="19"/>
                <w:szCs w:val="19"/>
              </w:rPr>
              <w:t>*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Stat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 xml:space="preserve"> </w:t>
            </w:r>
            <w:r w:rsidR="000C0A68"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>M</w:t>
            </w:r>
            <w:r w:rsidR="000C0A68" w:rsidRPr="000C0A68"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>aharashtra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 xml:space="preserve">                    </w:t>
            </w:r>
            <w:r>
              <w:rPr>
                <w:rFonts w:ascii="Calibri" w:eastAsia="Calibri" w:hAnsi="Calibri" w:cs="Calibri"/>
                <w:color w:val="000000"/>
                <w:spacing w:val="49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pacing w:val="1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IN</w:t>
            </w:r>
            <w:r w:rsidR="000C0A68" w:rsidRPr="000C0A68"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  <w:t>:</w:t>
            </w:r>
            <w:r w:rsidR="000C0A68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400708</w:t>
            </w:r>
          </w:p>
          <w:p w:rsidR="007A0BF3" w:rsidRDefault="007A0BF3">
            <w:pPr>
              <w:spacing w:before="19" w:line="200" w:lineRule="exact"/>
            </w:pPr>
          </w:p>
          <w:p w:rsidR="007A0BF3" w:rsidRDefault="00B7464A">
            <w:pPr>
              <w:tabs>
                <w:tab w:val="left" w:pos="5800"/>
              </w:tabs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:</w:t>
            </w:r>
            <w:r>
              <w:rPr>
                <w:rFonts w:ascii="Calibri" w:eastAsia="Calibri" w:hAnsi="Calibri" w:cs="Calibri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ab/>
            </w:r>
          </w:p>
        </w:tc>
        <w:tc>
          <w:tcPr>
            <w:tcW w:w="3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7A0BF3">
            <w:pPr>
              <w:spacing w:line="200" w:lineRule="exact"/>
            </w:pPr>
          </w:p>
          <w:p w:rsidR="007A0BF3" w:rsidRDefault="00B7464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Per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 xml:space="preserve"> 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f 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(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YY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  <w:p w:rsidR="007A0BF3" w:rsidRDefault="007A0BF3">
            <w:pPr>
              <w:spacing w:before="19" w:line="200" w:lineRule="exact"/>
            </w:pPr>
          </w:p>
          <w:p w:rsidR="007A0BF3" w:rsidRDefault="00B7464A">
            <w:pPr>
              <w:tabs>
                <w:tab w:val="left" w:pos="2760"/>
              </w:tabs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pacing w:val="1"/>
                <w:w w:val="99"/>
                <w:sz w:val="19"/>
                <w:szCs w:val="19"/>
              </w:rPr>
              <w:t>*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ro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:</w:t>
            </w:r>
            <w:r>
              <w:rPr>
                <w:rFonts w:ascii="Calibri" w:eastAsia="Calibri" w:hAnsi="Calibri" w:cs="Calibri"/>
                <w:color w:val="000000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 xml:space="preserve"> </w:t>
            </w:r>
            <w:r w:rsidR="000C0A68"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>19/02/1998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ab/>
            </w:r>
          </w:p>
          <w:p w:rsidR="007A0BF3" w:rsidRDefault="007A0BF3">
            <w:pPr>
              <w:spacing w:before="19" w:line="200" w:lineRule="exact"/>
            </w:pPr>
          </w:p>
          <w:p w:rsidR="007A0BF3" w:rsidRDefault="00B7464A">
            <w:pPr>
              <w:tabs>
                <w:tab w:val="left" w:pos="2780"/>
              </w:tabs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pacing w:val="1"/>
                <w:w w:val="99"/>
                <w:sz w:val="19"/>
                <w:szCs w:val="19"/>
              </w:rPr>
              <w:t>*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:     </w:t>
            </w:r>
            <w:r>
              <w:rPr>
                <w:rFonts w:ascii="Calibri" w:eastAsia="Calibri" w:hAnsi="Calibri" w:cs="Calibri"/>
                <w:color w:val="000000"/>
                <w:spacing w:val="19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 xml:space="preserve"> </w:t>
            </w:r>
            <w:r w:rsidR="000C0A68"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>20/08/2026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ab/>
            </w:r>
          </w:p>
        </w:tc>
      </w:tr>
      <w:tr w:rsidR="007A0BF3">
        <w:trPr>
          <w:trHeight w:hRule="exact" w:val="2033"/>
        </w:trPr>
        <w:tc>
          <w:tcPr>
            <w:tcW w:w="6049" w:type="dxa"/>
            <w:gridSpan w:val="3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7A0BF3" w:rsidRDefault="00B7464A">
            <w:pPr>
              <w:spacing w:before="1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PE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RM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NT</w:t>
            </w:r>
            <w:r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DD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ES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:</w:t>
            </w:r>
          </w:p>
          <w:p w:rsidR="007A0BF3" w:rsidRDefault="00B7464A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pacing w:val="1"/>
                <w:position w:val="1"/>
                <w:sz w:val="19"/>
                <w:szCs w:val="19"/>
              </w:rPr>
              <w:t>*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-1"/>
                <w:position w:val="1"/>
                <w:sz w:val="22"/>
                <w:szCs w:val="22"/>
              </w:rPr>
              <w:t>dd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ress:</w:t>
            </w:r>
            <w:r w:rsidR="000C0A68"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 xml:space="preserve"> </w:t>
            </w:r>
            <w:r w:rsidR="000C0A68"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 xml:space="preserve">Room No – H 50, Sector – 03, </w:t>
            </w:r>
            <w:proofErr w:type="spellStart"/>
            <w:r w:rsidR="000C0A68"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Airoli</w:t>
            </w:r>
            <w:proofErr w:type="spellEnd"/>
          </w:p>
          <w:p w:rsidR="007A0BF3" w:rsidRDefault="007A0BF3">
            <w:pPr>
              <w:spacing w:before="19" w:line="200" w:lineRule="exact"/>
            </w:pPr>
          </w:p>
          <w:p w:rsidR="007A0BF3" w:rsidRDefault="00B7464A">
            <w:pPr>
              <w:ind w:left="102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color w:val="FF0000"/>
                <w:spacing w:val="1"/>
                <w:sz w:val="19"/>
                <w:szCs w:val="19"/>
              </w:rPr>
              <w:t>*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 xml:space="preserve"> </w:t>
            </w:r>
            <w:r w:rsidR="000C0A68"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>Near Maharashtra Book Depot</w:t>
            </w:r>
            <w:r w:rsidR="000C0A68"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0000"/>
                <w:spacing w:val="1"/>
                <w:sz w:val="19"/>
                <w:szCs w:val="19"/>
              </w:rPr>
              <w:t>*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color w:val="000000"/>
                <w:spacing w:val="1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ty</w:t>
            </w:r>
            <w:r w:rsidR="000C0A68" w:rsidRPr="000C0A68"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  <w:t>:</w:t>
            </w:r>
            <w:r w:rsidR="000C0A68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0C0A68">
              <w:rPr>
                <w:rFonts w:ascii="Arial" w:eastAsia="Arial" w:hAnsi="Arial" w:cs="Arial"/>
                <w:color w:val="000000"/>
                <w:sz w:val="19"/>
                <w:szCs w:val="19"/>
              </w:rPr>
              <w:t>Navi</w:t>
            </w:r>
            <w:proofErr w:type="spellEnd"/>
            <w:r w:rsidR="000C0A68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Mumbai</w:t>
            </w:r>
          </w:p>
          <w:p w:rsidR="007A0BF3" w:rsidRDefault="007A0BF3">
            <w:pPr>
              <w:spacing w:before="19" w:line="200" w:lineRule="exact"/>
            </w:pPr>
          </w:p>
          <w:p w:rsidR="007A0BF3" w:rsidRDefault="00B7464A">
            <w:pPr>
              <w:ind w:left="102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color w:val="FF0000"/>
                <w:spacing w:val="1"/>
                <w:sz w:val="19"/>
                <w:szCs w:val="19"/>
              </w:rPr>
              <w:t>*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Stat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 xml:space="preserve"> </w:t>
            </w:r>
            <w:r w:rsidR="000C0A68"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>M</w:t>
            </w:r>
            <w:r w:rsidR="000C0A68" w:rsidRPr="000C0A68"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>aharashtra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 xml:space="preserve">                    </w:t>
            </w:r>
            <w:r>
              <w:rPr>
                <w:rFonts w:ascii="Calibri" w:eastAsia="Calibri" w:hAnsi="Calibri" w:cs="Calibri"/>
                <w:color w:val="000000"/>
                <w:spacing w:val="49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pacing w:val="1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IN</w:t>
            </w:r>
            <w:r w:rsidR="000C0A68" w:rsidRPr="000C0A68"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  <w:t>:</w:t>
            </w:r>
            <w:r w:rsidR="000C0A68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 w:rsidR="000C0A68">
              <w:rPr>
                <w:rFonts w:ascii="Arial" w:eastAsia="Arial" w:hAnsi="Arial" w:cs="Arial"/>
                <w:color w:val="000000"/>
                <w:sz w:val="19"/>
                <w:szCs w:val="19"/>
              </w:rPr>
              <w:t>400708</w:t>
            </w:r>
          </w:p>
          <w:p w:rsidR="007A0BF3" w:rsidRDefault="007A0BF3">
            <w:pPr>
              <w:spacing w:before="16" w:line="200" w:lineRule="exact"/>
            </w:pPr>
          </w:p>
          <w:p w:rsidR="007A0BF3" w:rsidRDefault="00B7464A">
            <w:pPr>
              <w:tabs>
                <w:tab w:val="left" w:pos="5800"/>
              </w:tabs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er:</w:t>
            </w:r>
            <w:r>
              <w:rPr>
                <w:rFonts w:ascii="Calibri" w:eastAsia="Calibri" w:hAnsi="Calibri" w:cs="Calibri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ab/>
            </w:r>
          </w:p>
        </w:tc>
        <w:tc>
          <w:tcPr>
            <w:tcW w:w="3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7A0BF3">
            <w:pPr>
              <w:spacing w:line="200" w:lineRule="exact"/>
            </w:pPr>
          </w:p>
          <w:p w:rsidR="007A0BF3" w:rsidRDefault="00B7464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Per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 xml:space="preserve"> 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f 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(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YY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  <w:p w:rsidR="007A0BF3" w:rsidRDefault="007A0BF3">
            <w:pPr>
              <w:spacing w:before="19" w:line="200" w:lineRule="exact"/>
            </w:pPr>
          </w:p>
          <w:p w:rsidR="007A0BF3" w:rsidRDefault="00B7464A">
            <w:pPr>
              <w:tabs>
                <w:tab w:val="left" w:pos="2660"/>
              </w:tabs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pacing w:val="1"/>
                <w:w w:val="99"/>
                <w:sz w:val="19"/>
                <w:szCs w:val="19"/>
              </w:rPr>
              <w:t>*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ro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:</w:t>
            </w:r>
            <w:r>
              <w:rPr>
                <w:rFonts w:ascii="Calibri" w:eastAsia="Calibri" w:hAnsi="Calibri" w:cs="Calibri"/>
                <w:color w:val="000000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 xml:space="preserve"> </w:t>
            </w:r>
            <w:r w:rsidR="000C0A68"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>19/02/1998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ab/>
            </w:r>
          </w:p>
          <w:p w:rsidR="007A0BF3" w:rsidRDefault="007A0BF3">
            <w:pPr>
              <w:spacing w:before="19" w:line="200" w:lineRule="exact"/>
            </w:pPr>
          </w:p>
          <w:p w:rsidR="007A0BF3" w:rsidRDefault="00B7464A">
            <w:pPr>
              <w:tabs>
                <w:tab w:val="left" w:pos="2660"/>
              </w:tabs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pacing w:val="1"/>
                <w:w w:val="99"/>
                <w:sz w:val="19"/>
                <w:szCs w:val="19"/>
              </w:rPr>
              <w:t>*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:     </w:t>
            </w:r>
            <w:r>
              <w:rPr>
                <w:rFonts w:ascii="Calibri" w:eastAsia="Calibri" w:hAnsi="Calibri" w:cs="Calibri"/>
                <w:color w:val="000000"/>
                <w:spacing w:val="19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 xml:space="preserve"> </w:t>
            </w:r>
            <w:r w:rsidR="000C0A68"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>20/08/2026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ab/>
            </w:r>
          </w:p>
        </w:tc>
      </w:tr>
      <w:tr w:rsidR="007A0BF3">
        <w:trPr>
          <w:trHeight w:hRule="exact" w:val="562"/>
        </w:trPr>
        <w:tc>
          <w:tcPr>
            <w:tcW w:w="442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B7464A" w:rsidP="000C0A6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pacing w:val="1"/>
                <w:sz w:val="19"/>
                <w:szCs w:val="19"/>
              </w:rPr>
              <w:t>*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Gen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er:        </w:t>
            </w:r>
            <w:r>
              <w:rPr>
                <w:rFonts w:ascii="Calibri" w:eastAsia="Calibri" w:hAnsi="Calibri" w:cs="Calibri"/>
                <w:color w:val="000000"/>
                <w:spacing w:val="26"/>
                <w:sz w:val="22"/>
                <w:szCs w:val="22"/>
              </w:rPr>
              <w:t xml:space="preserve"> </w:t>
            </w:r>
            <w:r w:rsidR="000C0A68" w:rsidRPr="0038775B">
              <w:rPr>
                <w:rFonts w:ascii="Calibri" w:eastAsia="Calibri" w:hAnsi="Calibri" w:cs="Calibri"/>
                <w:color w:val="000000"/>
                <w:spacing w:val="49"/>
                <w:sz w:val="32"/>
                <w:szCs w:val="32"/>
              </w:rPr>
              <w:sym w:font="Wingdings" w:char="F0FE"/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ale         </w:t>
            </w:r>
            <w:r>
              <w:rPr>
                <w:rFonts w:ascii="Calibri" w:eastAsia="Calibri" w:hAnsi="Calibri" w:cs="Calibri"/>
                <w:color w:val="000000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color w:val="000000"/>
                <w:sz w:val="30"/>
                <w:szCs w:val="30"/>
              </w:rPr>
              <w:t></w:t>
            </w:r>
            <w:r>
              <w:rPr>
                <w:color w:val="000000"/>
                <w:spacing w:val="10"/>
                <w:sz w:val="30"/>
                <w:szCs w:val="3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</w:t>
            </w:r>
          </w:p>
        </w:tc>
        <w:tc>
          <w:tcPr>
            <w:tcW w:w="5149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B7464A">
            <w:pPr>
              <w:spacing w:before="6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tal 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atus:        </w:t>
            </w:r>
            <w:r>
              <w:rPr>
                <w:rFonts w:ascii="Calibri" w:eastAsia="Calibri" w:hAnsi="Calibri" w:cs="Calibri"/>
                <w:spacing w:val="27"/>
                <w:sz w:val="22"/>
                <w:szCs w:val="22"/>
              </w:rPr>
              <w:t xml:space="preserve"> </w:t>
            </w:r>
            <w:r w:rsidR="000C0A68" w:rsidRPr="0038775B">
              <w:rPr>
                <w:rFonts w:ascii="Calibri" w:eastAsia="Calibri" w:hAnsi="Calibri" w:cs="Calibri"/>
                <w:color w:val="000000"/>
                <w:spacing w:val="49"/>
                <w:sz w:val="32"/>
                <w:szCs w:val="32"/>
              </w:rPr>
              <w:sym w:font="Wingdings" w:char="F0FE"/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le              </w:t>
            </w:r>
            <w:r>
              <w:rPr>
                <w:rFonts w:ascii="Calibri" w:eastAsia="Calibri" w:hAnsi="Calibri" w:cs="Calibri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30"/>
                <w:szCs w:val="30"/>
              </w:rPr>
              <w:t></w:t>
            </w:r>
            <w:r>
              <w:rPr>
                <w:spacing w:val="8"/>
                <w:sz w:val="30"/>
                <w:szCs w:val="30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ed</w:t>
            </w:r>
          </w:p>
        </w:tc>
      </w:tr>
      <w:tr w:rsidR="007A0BF3">
        <w:trPr>
          <w:trHeight w:hRule="exact" w:val="497"/>
        </w:trPr>
        <w:tc>
          <w:tcPr>
            <w:tcW w:w="442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B7464A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pacing w:val="1"/>
                <w:position w:val="1"/>
                <w:sz w:val="19"/>
                <w:szCs w:val="19"/>
              </w:rPr>
              <w:t>*</w:t>
            </w:r>
            <w:r>
              <w:rPr>
                <w:rFonts w:ascii="Calibri" w:eastAsia="Calibri" w:hAnsi="Calibri" w:cs="Calibri"/>
                <w:color w:val="000000"/>
                <w:spacing w:val="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 xml:space="preserve">e </w:t>
            </w:r>
            <w:r>
              <w:rPr>
                <w:rFonts w:ascii="Calibri" w:eastAsia="Calibri" w:hAnsi="Calibri" w:cs="Calibri"/>
                <w:color w:val="000000"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f Birt</w:t>
            </w:r>
            <w:r>
              <w:rPr>
                <w:rFonts w:ascii="Calibri" w:eastAsia="Calibri" w:hAnsi="Calibri" w:cs="Calibri"/>
                <w:color w:val="000000"/>
                <w:spacing w:val="-3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:</w:t>
            </w:r>
            <w:r>
              <w:rPr>
                <w:rFonts w:ascii="Calibri" w:eastAsia="Calibri" w:hAnsi="Calibri" w:cs="Calibri"/>
                <w:color w:val="000000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-2"/>
                <w:position w:val="1"/>
                <w:sz w:val="22"/>
                <w:szCs w:val="22"/>
              </w:rPr>
              <w:t>(</w:t>
            </w:r>
            <w:r>
              <w:rPr>
                <w:rFonts w:ascii="Calibri" w:eastAsia="Calibri" w:hAnsi="Calibri" w:cs="Calibri"/>
                <w:color w:val="000000"/>
                <w:spacing w:val="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000000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000000"/>
                <w:spacing w:val="1"/>
                <w:position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00"/>
                <w:spacing w:val="-2"/>
                <w:position w:val="1"/>
                <w:sz w:val="22"/>
                <w:szCs w:val="22"/>
              </w:rPr>
              <w:t>MM</w:t>
            </w:r>
            <w:r>
              <w:rPr>
                <w:rFonts w:ascii="Calibri" w:eastAsia="Calibri" w:hAnsi="Calibri" w:cs="Calibri"/>
                <w:color w:val="000000"/>
                <w:spacing w:val="1"/>
                <w:position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color w:val="000000"/>
                <w:spacing w:val="-2"/>
                <w:position w:val="1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)</w:t>
            </w:r>
            <w:r w:rsidR="000C0A68"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 xml:space="preserve"> 19/02/98</w:t>
            </w:r>
          </w:p>
        </w:tc>
        <w:tc>
          <w:tcPr>
            <w:tcW w:w="514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B7464A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pacing w:val="1"/>
                <w:position w:val="1"/>
                <w:sz w:val="19"/>
                <w:szCs w:val="19"/>
              </w:rPr>
              <w:t>*</w:t>
            </w:r>
            <w:r>
              <w:rPr>
                <w:rFonts w:ascii="Calibri" w:eastAsia="Calibri" w:hAnsi="Calibri" w:cs="Calibri"/>
                <w:color w:val="000000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ati</w:t>
            </w:r>
            <w:r>
              <w:rPr>
                <w:rFonts w:ascii="Calibri" w:eastAsia="Calibri" w:hAnsi="Calibri" w:cs="Calibri"/>
                <w:color w:val="000000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al</w:t>
            </w:r>
            <w:r>
              <w:rPr>
                <w:rFonts w:ascii="Calibri" w:eastAsia="Calibri" w:hAnsi="Calibri" w:cs="Calibri"/>
                <w:color w:val="000000"/>
                <w:spacing w:val="-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color w:val="000000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000000"/>
                <w:spacing w:val="1"/>
                <w:position w:val="1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:</w:t>
            </w:r>
            <w:r w:rsidR="000C0A68"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 xml:space="preserve"> Indian</w:t>
            </w:r>
          </w:p>
        </w:tc>
      </w:tr>
      <w:tr w:rsidR="007A0BF3">
        <w:trPr>
          <w:trHeight w:hRule="exact" w:val="574"/>
        </w:trPr>
        <w:tc>
          <w:tcPr>
            <w:tcW w:w="9578" w:type="dxa"/>
            <w:gridSpan w:val="4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7A0BF3" w:rsidRDefault="00B7464A">
            <w:pPr>
              <w:spacing w:before="7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CT</w:t>
            </w:r>
            <w:r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</w:t>
            </w:r>
          </w:p>
          <w:p w:rsidR="007A0BF3" w:rsidRDefault="00B7464A" w:rsidP="000C0A68">
            <w:pPr>
              <w:tabs>
                <w:tab w:val="left" w:pos="9400"/>
              </w:tabs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pacing w:val="1"/>
                <w:w w:val="99"/>
                <w:position w:val="1"/>
                <w:sz w:val="19"/>
                <w:szCs w:val="19"/>
              </w:rPr>
              <w:t>*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pacing w:val="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ai</w:t>
            </w:r>
            <w:r>
              <w:rPr>
                <w:rFonts w:ascii="Calibri" w:eastAsia="Calibri" w:hAnsi="Calibri" w:cs="Calibri"/>
                <w:color w:val="000000"/>
                <w:spacing w:val="-3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:</w:t>
            </w:r>
            <w:r>
              <w:rPr>
                <w:rFonts w:ascii="Calibri" w:eastAsia="Calibri" w:hAnsi="Calibri" w:cs="Calibri"/>
                <w:color w:val="000000"/>
                <w:spacing w:val="4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  <w:u w:val="single" w:color="000000"/>
              </w:rPr>
              <w:t xml:space="preserve"> </w:t>
            </w:r>
            <w:hyperlink r:id="rId8" w:history="1">
              <w:r w:rsidR="000C0A68" w:rsidRPr="009665EF">
                <w:rPr>
                  <w:rStyle w:val="Hyperlink"/>
                  <w:rFonts w:ascii="Calibri" w:eastAsia="Calibri" w:hAnsi="Calibri" w:cs="Calibri"/>
                  <w:position w:val="1"/>
                  <w:sz w:val="22"/>
                  <w:szCs w:val="22"/>
                  <w:u w:color="000000"/>
                </w:rPr>
                <w:t>ankitdubey1902@gmail.com</w:t>
              </w:r>
            </w:hyperlink>
            <w:r w:rsidR="000C0A68"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  <w:u w:val="single" w:color="000000"/>
              </w:rPr>
              <w:t xml:space="preserve">     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  <w:u w:val="single" w:color="000000"/>
              </w:rPr>
              <w:t xml:space="preserve">        </w:t>
            </w:r>
            <w:r>
              <w:rPr>
                <w:rFonts w:ascii="Calibri" w:eastAsia="Calibri" w:hAnsi="Calibri" w:cs="Calibri"/>
                <w:color w:val="000000"/>
                <w:spacing w:val="11"/>
                <w:position w:val="1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 xml:space="preserve">     </w:t>
            </w:r>
            <w:r>
              <w:rPr>
                <w:rFonts w:ascii="Calibri" w:eastAsia="Calibri" w:hAnsi="Calibri" w:cs="Calibri"/>
                <w:color w:val="000000"/>
                <w:spacing w:val="19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0000"/>
                <w:spacing w:val="1"/>
                <w:w w:val="99"/>
                <w:position w:val="1"/>
                <w:sz w:val="19"/>
                <w:szCs w:val="19"/>
              </w:rPr>
              <w:t>*</w:t>
            </w:r>
            <w:r>
              <w:rPr>
                <w:rFonts w:ascii="Calibri" w:eastAsia="Calibri" w:hAnsi="Calibri" w:cs="Calibri"/>
                <w:color w:val="000000"/>
                <w:spacing w:val="1"/>
                <w:position w:val="1"/>
                <w:sz w:val="22"/>
                <w:szCs w:val="22"/>
              </w:rPr>
              <w:t>Mo</w:t>
            </w:r>
            <w:r>
              <w:rPr>
                <w:rFonts w:ascii="Calibri" w:eastAsia="Calibri" w:hAnsi="Calibri" w:cs="Calibri"/>
                <w:color w:val="000000"/>
                <w:spacing w:val="-1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il</w:t>
            </w:r>
            <w:r>
              <w:rPr>
                <w:rFonts w:ascii="Calibri" w:eastAsia="Calibri" w:hAnsi="Calibri" w:cs="Calibri"/>
                <w:color w:val="000000"/>
                <w:spacing w:val="-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:</w:t>
            </w:r>
            <w:r>
              <w:rPr>
                <w:rFonts w:ascii="Calibri" w:eastAsia="Calibri" w:hAnsi="Calibri" w:cs="Calibri"/>
                <w:color w:val="000000"/>
                <w:spacing w:val="4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  <w:u w:val="single" w:color="000000"/>
              </w:rPr>
              <w:t xml:space="preserve"> </w:t>
            </w:r>
            <w:r w:rsidR="000C0A68"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  <w:u w:val="single" w:color="000000"/>
              </w:rPr>
              <w:t>9987344659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  <w:u w:val="single" w:color="000000"/>
              </w:rPr>
              <w:tab/>
            </w:r>
          </w:p>
        </w:tc>
      </w:tr>
      <w:tr w:rsidR="007A0BF3">
        <w:trPr>
          <w:trHeight w:hRule="exact" w:val="1776"/>
        </w:trPr>
        <w:tc>
          <w:tcPr>
            <w:tcW w:w="442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B7464A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pacing w:val="1"/>
                <w:position w:val="1"/>
                <w:sz w:val="19"/>
                <w:szCs w:val="19"/>
              </w:rPr>
              <w:t>*</w:t>
            </w:r>
            <w:r>
              <w:rPr>
                <w:rFonts w:ascii="Calibri" w:eastAsia="Calibri" w:hAnsi="Calibri" w:cs="Calibri"/>
                <w:color w:val="000000"/>
                <w:spacing w:val="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color w:val="000000"/>
                <w:spacing w:val="-1"/>
                <w:position w:val="1"/>
                <w:sz w:val="22"/>
                <w:szCs w:val="22"/>
              </w:rPr>
              <w:t>ho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to</w:t>
            </w:r>
            <w:r>
              <w:rPr>
                <w:rFonts w:ascii="Calibri" w:eastAsia="Calibri" w:hAnsi="Calibri" w:cs="Calibri"/>
                <w:color w:val="000000"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color w:val="000000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entificat</w:t>
            </w:r>
            <w:r>
              <w:rPr>
                <w:rFonts w:ascii="Calibri" w:eastAsia="Calibri" w:hAnsi="Calibri" w:cs="Calibri"/>
                <w:color w:val="000000"/>
                <w:spacing w:val="-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color w:val="000000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pacing w:val="-3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color w:val="000000"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 xml:space="preserve">f       </w:t>
            </w:r>
            <w:r>
              <w:rPr>
                <w:rFonts w:ascii="Calibri" w:eastAsia="Calibri" w:hAnsi="Calibri" w:cs="Calibri"/>
                <w:color w:val="000000"/>
                <w:spacing w:val="23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(Attach a</w:t>
            </w:r>
            <w:r>
              <w:rPr>
                <w:rFonts w:ascii="Calibri" w:eastAsia="Calibri" w:hAnsi="Calibri" w:cs="Calibri"/>
                <w:color w:val="000000"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000000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pacing w:val="-3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color w:val="000000"/>
                <w:spacing w:val="1"/>
                <w:position w:val="1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)</w:t>
            </w:r>
          </w:p>
          <w:p w:rsidR="007A0BF3" w:rsidRDefault="007A0BF3">
            <w:pPr>
              <w:spacing w:before="6" w:line="140" w:lineRule="exact"/>
              <w:rPr>
                <w:sz w:val="14"/>
                <w:szCs w:val="14"/>
              </w:rPr>
            </w:pPr>
          </w:p>
          <w:p w:rsidR="007A0BF3" w:rsidRDefault="00B7464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30"/>
                <w:szCs w:val="30"/>
              </w:rPr>
              <w:t></w:t>
            </w:r>
            <w:r>
              <w:rPr>
                <w:spacing w:val="11"/>
                <w:sz w:val="30"/>
                <w:szCs w:val="3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ass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t                   </w:t>
            </w:r>
            <w:r>
              <w:rPr>
                <w:rFonts w:ascii="Calibri" w:eastAsia="Calibri" w:hAnsi="Calibri" w:cs="Calibri"/>
                <w:spacing w:val="7"/>
                <w:sz w:val="22"/>
                <w:szCs w:val="22"/>
              </w:rPr>
              <w:t xml:space="preserve"> </w:t>
            </w:r>
            <w:r w:rsidR="000C0A68" w:rsidRPr="0038775B">
              <w:rPr>
                <w:rFonts w:ascii="Calibri" w:eastAsia="Calibri" w:hAnsi="Calibri" w:cs="Calibri"/>
                <w:color w:val="000000"/>
                <w:spacing w:val="49"/>
                <w:sz w:val="32"/>
                <w:szCs w:val="32"/>
              </w:rPr>
              <w:sym w:font="Wingdings" w:char="F0FE"/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Card</w:t>
            </w:r>
          </w:p>
          <w:p w:rsidR="007A0BF3" w:rsidRDefault="00B7464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30"/>
                <w:szCs w:val="30"/>
              </w:rPr>
              <w:t></w:t>
            </w:r>
            <w:r>
              <w:rPr>
                <w:spacing w:val="11"/>
                <w:sz w:val="30"/>
                <w:szCs w:val="30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ense         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30"/>
                <w:szCs w:val="30"/>
              </w:rPr>
              <w:t></w:t>
            </w:r>
            <w:r>
              <w:rPr>
                <w:spacing w:val="6"/>
                <w:sz w:val="30"/>
                <w:szCs w:val="3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ID</w:t>
            </w:r>
          </w:p>
          <w:p w:rsidR="007A0BF3" w:rsidRDefault="007A0BF3">
            <w:pPr>
              <w:spacing w:before="17" w:line="200" w:lineRule="exact"/>
            </w:pPr>
          </w:p>
          <w:p w:rsidR="007A0BF3" w:rsidRDefault="00B7464A">
            <w:pPr>
              <w:tabs>
                <w:tab w:val="left" w:pos="4260"/>
              </w:tabs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ID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BER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</w:t>
            </w:r>
            <w:r w:rsidR="000C0A68"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>EKMPD9519M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ab/>
            </w:r>
          </w:p>
        </w:tc>
        <w:tc>
          <w:tcPr>
            <w:tcW w:w="514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B7464A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pacing w:val="1"/>
                <w:position w:val="1"/>
                <w:sz w:val="19"/>
                <w:szCs w:val="19"/>
              </w:rPr>
              <w:t>*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-1"/>
                <w:position w:val="1"/>
                <w:sz w:val="22"/>
                <w:szCs w:val="22"/>
              </w:rPr>
              <w:t>dd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 xml:space="preserve">ress </w:t>
            </w:r>
            <w:r>
              <w:rPr>
                <w:rFonts w:ascii="Calibri" w:eastAsia="Calibri" w:hAnsi="Calibri" w:cs="Calibri"/>
                <w:color w:val="000000"/>
                <w:spacing w:val="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color w:val="000000"/>
                <w:spacing w:val="-3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color w:val="000000"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 xml:space="preserve">f   </w:t>
            </w:r>
            <w:r>
              <w:rPr>
                <w:rFonts w:ascii="Calibri" w:eastAsia="Calibri" w:hAnsi="Calibri" w:cs="Calibri"/>
                <w:color w:val="000000"/>
                <w:spacing w:val="10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(</w:t>
            </w:r>
            <w:r>
              <w:rPr>
                <w:rFonts w:ascii="Calibri" w:eastAsia="Calibri" w:hAnsi="Calibri" w:cs="Calibri"/>
                <w:color w:val="000000"/>
                <w:spacing w:val="-3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000000"/>
                <w:spacing w:val="1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ach</w:t>
            </w:r>
            <w:r>
              <w:rPr>
                <w:rFonts w:ascii="Calibri" w:eastAsia="Calibri" w:hAnsi="Calibri" w:cs="Calibri"/>
                <w:color w:val="000000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-4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000000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pacing w:val="-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color w:val="000000"/>
                <w:spacing w:val="1"/>
                <w:position w:val="1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)</w:t>
            </w:r>
          </w:p>
          <w:p w:rsidR="007A0BF3" w:rsidRDefault="00B7464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30"/>
                <w:szCs w:val="30"/>
              </w:rPr>
              <w:t></w:t>
            </w:r>
            <w:r>
              <w:rPr>
                <w:spacing w:val="10"/>
                <w:sz w:val="30"/>
                <w:szCs w:val="30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eas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tal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t     </w:t>
            </w:r>
            <w:r>
              <w:rPr>
                <w:rFonts w:ascii="Wingdings" w:eastAsia="Wingdings" w:hAnsi="Wingdings" w:cs="Wingdings"/>
                <w:sz w:val="30"/>
                <w:szCs w:val="30"/>
              </w:rPr>
              <w:t></w:t>
            </w:r>
            <w:r>
              <w:rPr>
                <w:spacing w:val="11"/>
                <w:sz w:val="30"/>
                <w:szCs w:val="3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Sta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ent</w:t>
            </w:r>
          </w:p>
          <w:p w:rsidR="007A0BF3" w:rsidRDefault="00B7464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30"/>
                <w:szCs w:val="30"/>
              </w:rPr>
              <w:t></w:t>
            </w:r>
            <w:r>
              <w:rPr>
                <w:spacing w:val="10"/>
                <w:sz w:val="30"/>
                <w:szCs w:val="30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                                  </w:t>
            </w:r>
            <w:r>
              <w:rPr>
                <w:rFonts w:ascii="Wingdings" w:eastAsia="Wingdings" w:hAnsi="Wingdings" w:cs="Wingdings"/>
                <w:sz w:val="30"/>
                <w:szCs w:val="30"/>
              </w:rPr>
              <w:t></w:t>
            </w:r>
            <w:r>
              <w:rPr>
                <w:spacing w:val="11"/>
                <w:sz w:val="30"/>
                <w:szCs w:val="30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 ID</w:t>
            </w:r>
          </w:p>
          <w:p w:rsidR="007A0BF3" w:rsidRDefault="000C0A68" w:rsidP="000C0A68">
            <w:pPr>
              <w:tabs>
                <w:tab w:val="left" w:pos="4140"/>
              </w:tabs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 w:rsidRPr="0038775B">
              <w:rPr>
                <w:rFonts w:ascii="Calibri" w:eastAsia="Calibri" w:hAnsi="Calibri" w:cs="Calibri"/>
                <w:color w:val="000000"/>
                <w:spacing w:val="49"/>
                <w:sz w:val="32"/>
                <w:szCs w:val="32"/>
              </w:rPr>
              <w:sym w:font="Wingdings" w:char="F0FE"/>
            </w:r>
            <w:r w:rsidR="00B7464A">
              <w:rPr>
                <w:rFonts w:ascii="Calibri" w:eastAsia="Calibri" w:hAnsi="Calibri" w:cs="Calibri"/>
                <w:sz w:val="22"/>
                <w:szCs w:val="22"/>
              </w:rPr>
              <w:t>Ot</w:t>
            </w:r>
            <w:r w:rsidR="00B7464A">
              <w:rPr>
                <w:rFonts w:ascii="Calibri" w:eastAsia="Calibri" w:hAnsi="Calibri" w:cs="Calibri"/>
                <w:spacing w:val="-1"/>
                <w:sz w:val="22"/>
                <w:szCs w:val="22"/>
              </w:rPr>
              <w:t>h</w:t>
            </w:r>
            <w:r w:rsidR="00B7464A"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 w:rsidR="00B7464A">
              <w:rPr>
                <w:rFonts w:ascii="Calibri" w:eastAsia="Calibri" w:hAnsi="Calibri" w:cs="Calibri"/>
                <w:spacing w:val="-2"/>
                <w:sz w:val="22"/>
                <w:szCs w:val="22"/>
              </w:rPr>
              <w:t>r</w:t>
            </w:r>
            <w:r w:rsidR="00B7464A"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 w:rsidR="00B7464A">
              <w:rPr>
                <w:rFonts w:ascii="Calibri" w:eastAsia="Calibri" w:hAnsi="Calibri" w:cs="Calibri"/>
                <w:spacing w:val="4"/>
                <w:sz w:val="22"/>
                <w:szCs w:val="22"/>
              </w:rPr>
              <w:t xml:space="preserve"> </w:t>
            </w:r>
            <w:r w:rsidR="00B7464A"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>Aadhaar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Card</w:t>
            </w:r>
            <w:r w:rsidR="00B7464A"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ab/>
            </w:r>
          </w:p>
        </w:tc>
      </w:tr>
    </w:tbl>
    <w:p w:rsidR="007A0BF3" w:rsidRDefault="007A0BF3">
      <w:pPr>
        <w:sectPr w:rsidR="007A0BF3">
          <w:headerReference w:type="default" r:id="rId9"/>
          <w:footerReference w:type="default" r:id="rId10"/>
          <w:pgSz w:w="12240" w:h="15840"/>
          <w:pgMar w:top="1560" w:right="1220" w:bottom="280" w:left="1220" w:header="720" w:footer="723" w:gutter="0"/>
          <w:cols w:space="720"/>
        </w:sectPr>
      </w:pPr>
    </w:p>
    <w:p w:rsidR="007A0BF3" w:rsidRDefault="007A0BF3">
      <w:pPr>
        <w:spacing w:before="9" w:line="120" w:lineRule="exact"/>
        <w:rPr>
          <w:sz w:val="13"/>
          <w:szCs w:val="13"/>
        </w:rPr>
      </w:pPr>
    </w:p>
    <w:p w:rsidR="007A0BF3" w:rsidRDefault="00B7464A">
      <w:pPr>
        <w:spacing w:line="360" w:lineRule="exact"/>
        <w:ind w:left="2902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  <w:u w:val="thick" w:color="000000"/>
        </w:rPr>
        <w:t>ED</w:t>
      </w:r>
      <w:r>
        <w:rPr>
          <w:rFonts w:ascii="Calibri" w:eastAsia="Calibri" w:hAnsi="Calibri" w:cs="Calibri"/>
          <w:b/>
          <w:spacing w:val="1"/>
          <w:sz w:val="30"/>
          <w:szCs w:val="30"/>
          <w:u w:val="thick" w:color="000000"/>
        </w:rPr>
        <w:t>U</w:t>
      </w:r>
      <w:r>
        <w:rPr>
          <w:rFonts w:ascii="Calibri" w:eastAsia="Calibri" w:hAnsi="Calibri" w:cs="Calibri"/>
          <w:b/>
          <w:sz w:val="30"/>
          <w:szCs w:val="30"/>
          <w:u w:val="thick" w:color="000000"/>
        </w:rPr>
        <w:t>CATI</w:t>
      </w:r>
      <w:r>
        <w:rPr>
          <w:rFonts w:ascii="Calibri" w:eastAsia="Calibri" w:hAnsi="Calibri" w:cs="Calibri"/>
          <w:b/>
          <w:spacing w:val="1"/>
          <w:sz w:val="30"/>
          <w:szCs w:val="30"/>
          <w:u w:val="thick" w:color="000000"/>
        </w:rPr>
        <w:t>O</w:t>
      </w:r>
      <w:r>
        <w:rPr>
          <w:rFonts w:ascii="Calibri" w:eastAsia="Calibri" w:hAnsi="Calibri" w:cs="Calibri"/>
          <w:b/>
          <w:sz w:val="30"/>
          <w:szCs w:val="30"/>
          <w:u w:val="thick" w:color="000000"/>
        </w:rPr>
        <w:t>NAL Q</w:t>
      </w:r>
      <w:r>
        <w:rPr>
          <w:rFonts w:ascii="Calibri" w:eastAsia="Calibri" w:hAnsi="Calibri" w:cs="Calibri"/>
          <w:b/>
          <w:spacing w:val="-1"/>
          <w:sz w:val="30"/>
          <w:szCs w:val="30"/>
          <w:u w:val="thick" w:color="000000"/>
        </w:rPr>
        <w:t>U</w:t>
      </w:r>
      <w:r>
        <w:rPr>
          <w:rFonts w:ascii="Calibri" w:eastAsia="Calibri" w:hAnsi="Calibri" w:cs="Calibri"/>
          <w:b/>
          <w:sz w:val="30"/>
          <w:szCs w:val="30"/>
          <w:u w:val="thick" w:color="000000"/>
        </w:rPr>
        <w:t>ALI</w:t>
      </w:r>
      <w:r>
        <w:rPr>
          <w:rFonts w:ascii="Calibri" w:eastAsia="Calibri" w:hAnsi="Calibri" w:cs="Calibri"/>
          <w:b/>
          <w:spacing w:val="-1"/>
          <w:sz w:val="30"/>
          <w:szCs w:val="30"/>
          <w:u w:val="thick" w:color="000000"/>
        </w:rPr>
        <w:t>F</w:t>
      </w:r>
      <w:r>
        <w:rPr>
          <w:rFonts w:ascii="Calibri" w:eastAsia="Calibri" w:hAnsi="Calibri" w:cs="Calibri"/>
          <w:b/>
          <w:sz w:val="30"/>
          <w:szCs w:val="30"/>
          <w:u w:val="thick" w:color="000000"/>
        </w:rPr>
        <w:t>I</w:t>
      </w:r>
      <w:r>
        <w:rPr>
          <w:rFonts w:ascii="Calibri" w:eastAsia="Calibri" w:hAnsi="Calibri" w:cs="Calibri"/>
          <w:b/>
          <w:spacing w:val="-1"/>
          <w:sz w:val="30"/>
          <w:szCs w:val="30"/>
          <w:u w:val="thick" w:color="000000"/>
        </w:rPr>
        <w:t>C</w:t>
      </w:r>
      <w:r>
        <w:rPr>
          <w:rFonts w:ascii="Calibri" w:eastAsia="Calibri" w:hAnsi="Calibri" w:cs="Calibri"/>
          <w:b/>
          <w:sz w:val="30"/>
          <w:szCs w:val="30"/>
          <w:u w:val="thick" w:color="000000"/>
        </w:rPr>
        <w:t>ATI</w:t>
      </w:r>
      <w:r>
        <w:rPr>
          <w:rFonts w:ascii="Calibri" w:eastAsia="Calibri" w:hAnsi="Calibri" w:cs="Calibri"/>
          <w:b/>
          <w:spacing w:val="1"/>
          <w:sz w:val="30"/>
          <w:szCs w:val="30"/>
          <w:u w:val="thick" w:color="000000"/>
        </w:rPr>
        <w:t>O</w:t>
      </w:r>
      <w:r>
        <w:rPr>
          <w:rFonts w:ascii="Calibri" w:eastAsia="Calibri" w:hAnsi="Calibri" w:cs="Calibri"/>
          <w:b/>
          <w:sz w:val="30"/>
          <w:szCs w:val="30"/>
          <w:u w:val="thick" w:color="000000"/>
        </w:rPr>
        <w:t>NS</w:t>
      </w:r>
    </w:p>
    <w:p w:rsidR="007A0BF3" w:rsidRDefault="007A0BF3">
      <w:pPr>
        <w:spacing w:before="5" w:line="200" w:lineRule="exact"/>
      </w:pPr>
    </w:p>
    <w:p w:rsidR="007A0BF3" w:rsidRDefault="00B7464A">
      <w:pPr>
        <w:spacing w:before="19"/>
        <w:ind w:left="2465" w:right="2637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ote: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2"/>
        </w:rPr>
        <w:t>s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ach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more</w:t>
      </w:r>
      <w:r>
        <w:rPr>
          <w:rFonts w:ascii="Calibri" w:eastAsia="Calibri" w:hAnsi="Calibri" w:cs="Calibri"/>
          <w:spacing w:val="-1"/>
        </w:rPr>
        <w:t xml:space="preserve"> e</w:t>
      </w:r>
      <w:r>
        <w:rPr>
          <w:rFonts w:ascii="Calibri" w:eastAsia="Calibri" w:hAnsi="Calibri" w:cs="Calibri"/>
          <w:spacing w:val="1"/>
        </w:rPr>
        <w:t>du</w:t>
      </w:r>
      <w:r>
        <w:rPr>
          <w:rFonts w:ascii="Calibri" w:eastAsia="Calibri" w:hAnsi="Calibri" w:cs="Calibri"/>
        </w:rPr>
        <w:t>ca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io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al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  <w:spacing w:val="1"/>
        </w:rPr>
        <w:t>h</w:t>
      </w:r>
      <w:r>
        <w:rPr>
          <w:rFonts w:ascii="Calibri" w:eastAsia="Calibri" w:hAnsi="Calibri" w:cs="Calibri"/>
          <w:spacing w:val="-1"/>
        </w:rPr>
        <w:t>ee</w:t>
      </w:r>
      <w:r>
        <w:rPr>
          <w:rFonts w:ascii="Calibri" w:eastAsia="Calibri" w:hAnsi="Calibri" w:cs="Calibri"/>
          <w:spacing w:val="3"/>
        </w:rPr>
        <w:t>t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if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  <w:w w:val="99"/>
        </w:rPr>
        <w:t>n</w:t>
      </w:r>
      <w:r>
        <w:rPr>
          <w:rFonts w:ascii="Calibri" w:eastAsia="Calibri" w:hAnsi="Calibri" w:cs="Calibri"/>
          <w:spacing w:val="-1"/>
          <w:w w:val="99"/>
        </w:rPr>
        <w:t>e</w:t>
      </w:r>
      <w:r>
        <w:rPr>
          <w:rFonts w:ascii="Calibri" w:eastAsia="Calibri" w:hAnsi="Calibri" w:cs="Calibri"/>
          <w:spacing w:val="2"/>
          <w:w w:val="99"/>
        </w:rPr>
        <w:t>c</w:t>
      </w:r>
      <w:r>
        <w:rPr>
          <w:rFonts w:ascii="Calibri" w:eastAsia="Calibri" w:hAnsi="Calibri" w:cs="Calibri"/>
          <w:spacing w:val="-1"/>
          <w:w w:val="99"/>
        </w:rPr>
        <w:t>e</w:t>
      </w:r>
      <w:r>
        <w:rPr>
          <w:rFonts w:ascii="Calibri" w:eastAsia="Calibri" w:hAnsi="Calibri" w:cs="Calibri"/>
          <w:spacing w:val="1"/>
          <w:w w:val="99"/>
        </w:rPr>
        <w:t>s</w:t>
      </w:r>
      <w:r>
        <w:rPr>
          <w:rFonts w:ascii="Calibri" w:eastAsia="Calibri" w:hAnsi="Calibri" w:cs="Calibri"/>
          <w:spacing w:val="-1"/>
          <w:w w:val="99"/>
        </w:rPr>
        <w:t>s</w:t>
      </w:r>
      <w:r>
        <w:rPr>
          <w:rFonts w:ascii="Calibri" w:eastAsia="Calibri" w:hAnsi="Calibri" w:cs="Calibri"/>
          <w:w w:val="99"/>
        </w:rPr>
        <w:t>ary</w:t>
      </w:r>
    </w:p>
    <w:p w:rsidR="007A0BF3" w:rsidRDefault="003B7D65">
      <w:pPr>
        <w:spacing w:line="240" w:lineRule="exact"/>
        <w:ind w:left="1164" w:right="1166"/>
        <w:jc w:val="center"/>
        <w:rPr>
          <w:rFonts w:ascii="Calibri" w:eastAsia="Calibri" w:hAnsi="Calibri" w:cs="Calibri"/>
          <w:sz w:val="21"/>
          <w:szCs w:val="21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503315240" behindDoc="1" locked="0" layoutInCell="1" allowOverlap="1">
                <wp:simplePos x="0" y="0"/>
                <wp:positionH relativeFrom="page">
                  <wp:posOffset>1967230</wp:posOffset>
                </wp:positionH>
                <wp:positionV relativeFrom="paragraph">
                  <wp:posOffset>1736725</wp:posOffset>
                </wp:positionV>
                <wp:extent cx="4838700" cy="7620"/>
                <wp:effectExtent l="5080" t="3175" r="4445" b="8255"/>
                <wp:wrapNone/>
                <wp:docPr id="192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38700" cy="7620"/>
                          <a:chOff x="3098" y="2735"/>
                          <a:chExt cx="7620" cy="12"/>
                        </a:xfrm>
                      </wpg:grpSpPr>
                      <wpg:grpSp>
                        <wpg:cNvPr id="193" name="Group 167"/>
                        <wpg:cNvGrpSpPr>
                          <a:grpSpLocks/>
                        </wpg:cNvGrpSpPr>
                        <wpg:grpSpPr bwMode="auto">
                          <a:xfrm>
                            <a:off x="3104" y="2741"/>
                            <a:ext cx="3169" cy="0"/>
                            <a:chOff x="3104" y="2741"/>
                            <a:chExt cx="3169" cy="0"/>
                          </a:xfrm>
                        </wpg:grpSpPr>
                        <wps:wsp>
                          <wps:cNvPr id="194" name="Freeform 172"/>
                          <wps:cNvSpPr>
                            <a:spLocks/>
                          </wps:cNvSpPr>
                          <wps:spPr bwMode="auto">
                            <a:xfrm>
                              <a:off x="3104" y="2741"/>
                              <a:ext cx="3169" cy="0"/>
                            </a:xfrm>
                            <a:custGeom>
                              <a:avLst/>
                              <a:gdLst>
                                <a:gd name="T0" fmla="+- 0 3104 3104"/>
                                <a:gd name="T1" fmla="*/ T0 w 3169"/>
                                <a:gd name="T2" fmla="+- 0 6272 3104"/>
                                <a:gd name="T3" fmla="*/ T2 w 316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169">
                                  <a:moveTo>
                                    <a:pt x="0" y="0"/>
                                  </a:moveTo>
                                  <a:lnTo>
                                    <a:pt x="3168" y="0"/>
                                  </a:lnTo>
                                </a:path>
                              </a:pathLst>
                            </a:custGeom>
                            <a:noFill/>
                            <a:ln w="758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95" name="Group 168"/>
                          <wpg:cNvGrpSpPr>
                            <a:grpSpLocks/>
                          </wpg:cNvGrpSpPr>
                          <wpg:grpSpPr bwMode="auto">
                            <a:xfrm>
                              <a:off x="6274" y="2741"/>
                              <a:ext cx="2429" cy="0"/>
                              <a:chOff x="6274" y="2741"/>
                              <a:chExt cx="2429" cy="0"/>
                            </a:xfrm>
                          </wpg:grpSpPr>
                          <wps:wsp>
                            <wps:cNvPr id="196" name="Freeform 171"/>
                            <wps:cNvSpPr>
                              <a:spLocks/>
                            </wps:cNvSpPr>
                            <wps:spPr bwMode="auto">
                              <a:xfrm>
                                <a:off x="6274" y="2741"/>
                                <a:ext cx="2429" cy="0"/>
                              </a:xfrm>
                              <a:custGeom>
                                <a:avLst/>
                                <a:gdLst>
                                  <a:gd name="T0" fmla="+- 0 6274 6274"/>
                                  <a:gd name="T1" fmla="*/ T0 w 2429"/>
                                  <a:gd name="T2" fmla="+- 0 8703 6274"/>
                                  <a:gd name="T3" fmla="*/ T2 w 2429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2429">
                                    <a:moveTo>
                                      <a:pt x="0" y="0"/>
                                    </a:moveTo>
                                    <a:lnTo>
                                      <a:pt x="2429" y="0"/>
                                    </a:lnTo>
                                  </a:path>
                                </a:pathLst>
                              </a:custGeom>
                              <a:noFill/>
                              <a:ln w="758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97" name="Group 169"/>
                            <wpg:cNvGrpSpPr>
                              <a:grpSpLocks/>
                            </wpg:cNvGrpSpPr>
                            <wpg:grpSpPr bwMode="auto">
                              <a:xfrm>
                                <a:off x="8706" y="2741"/>
                                <a:ext cx="2006" cy="0"/>
                                <a:chOff x="8706" y="2741"/>
                                <a:chExt cx="2006" cy="0"/>
                              </a:xfrm>
                            </wpg:grpSpPr>
                            <wps:wsp>
                              <wps:cNvPr id="198" name="Freeform 170"/>
                              <wps:cNvSpPr>
                                <a:spLocks/>
                              </wps:cNvSpPr>
                              <wps:spPr bwMode="auto">
                                <a:xfrm>
                                  <a:off x="8706" y="2741"/>
                                  <a:ext cx="2006" cy="0"/>
                                </a:xfrm>
                                <a:custGeom>
                                  <a:avLst/>
                                  <a:gdLst>
                                    <a:gd name="T0" fmla="+- 0 8706 8706"/>
                                    <a:gd name="T1" fmla="*/ T0 w 2006"/>
                                    <a:gd name="T2" fmla="+- 0 10712 8706"/>
                                    <a:gd name="T3" fmla="*/ T2 w 2006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006">
                                      <a:moveTo>
                                        <a:pt x="0" y="0"/>
                                      </a:moveTo>
                                      <a:lnTo>
                                        <a:pt x="200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58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3DD697" id="Group 166" o:spid="_x0000_s1026" style="position:absolute;margin-left:154.9pt;margin-top:136.75pt;width:381pt;height:.6pt;z-index:-1240;mso-position-horizontal-relative:page" coordorigin="3098,2735" coordsize="762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">
                <v:group id="Group 167" o:spid="_x0000_s1027" style="position:absolute;left:3104;top:2741;width:3169;height:0" coordorigin="3104,2741" coordsize="3169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xyRrMQAAADcAAAADwAAAGRycy9kb3ducmV2LnhtbERPS2vCQBC+C/0PyxR6&#10;M5s0VNo0q4jU0oMU1ELpbciOSTA7G7JrHv/eFQre5uN7Tr4aTSN66lxtWUESxSCIC6trLhX8HLfz&#10;VxDOI2tsLJOCiRyslg+zHDNtB95Tf/ClCCHsMlRQed9mUrqiIoMusi1x4E62M+gD7EqpOxxCuGnk&#10;cxwvpMGaQ0OFLW0qKs6Hi1HwOeCwTpOPfnc+baa/48v37y4hpZ4ex/U7CE+jv4v/3V86zH9L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xyRrMQAAADcAAAA&#10;DwAAAAAAAAAAAAAAAACqAgAAZHJzL2Rvd25yZXYueG1sUEsFBgAAAAAEAAQA+gAAAJsDAAAAAA==&#10;">
                  <v:shape id="Freeform 172" o:spid="_x0000_s1028" style="position:absolute;left:3104;top:2741;width:3169;height:0;visibility:visible;mso-wrap-style:square;v-text-anchor:top" coordsize="316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67T8IA&#10;AADcAAAADwAAAGRycy9kb3ducmV2LnhtbERPS4vCMBC+C/6HMAveNFWWrXaNIooge/F58TY0s23Z&#10;ZlKbrLb+eiMI3ubje8503phSXKl2hWUFw0EEgji1uuBMwem47o9BOI+ssbRMClpyMJ91O1NMtL3x&#10;nq4Hn4kQwi5BBbn3VSKlS3My6Aa2Ig7cr60N+gDrTOoabyHclHIURV/SYMGhIceKljmlf4d/o2C/&#10;Zhu3P/K+uGzb1W5E8VCeY6V6H83iG4Snxr/FL/dGh/mTT3g+Ey6Qs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TrtPwgAAANwAAAAPAAAAAAAAAAAAAAAAAJgCAABkcnMvZG93&#10;bnJldi54bWxQSwUGAAAAAAQABAD1AAAAhwMAAAAA&#10;" path="m,l3168,e" filled="f" strokeweight=".21069mm">
                    <v:path arrowok="t" o:connecttype="custom" o:connectlocs="0,0;3168,0" o:connectangles="0,0"/>
                  </v:shape>
                  <v:group id="Group 168" o:spid="_x0000_s1029" style="position:absolute;left:6274;top:2741;width:2429;height:0" coordorigin="6274,2741" coordsize="2429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7msQ8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5xT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zuaxDwwAAANwAAAAP&#10;AAAAAAAAAAAAAAAAAKoCAABkcnMvZG93bnJldi54bWxQSwUGAAAAAAQABAD6AAAAmgMAAAAA&#10;">
                    <v:shape id="Freeform 171" o:spid="_x0000_s1030" style="position:absolute;left:6274;top:2741;width:2429;height:0;visibility:visible;mso-wrap-style:square;v-text-anchor:top" coordsize="242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Z6JMIA&#10;AADcAAAADwAAAGRycy9kb3ducmV2LnhtbERPzYrCMBC+L+w7hFnwsmiqB3GrUUpREPbiun2AoRnb&#10;0mRSm1jr25sFYW/z8f3OZjdaIwbqfeNYwXyWgCAunW64UlD8HqYrED4gazSOScGDPOy2728bTLW7&#10;8w8N51CJGMI+RQV1CF0qpS9rsuhnriOO3MX1FkOEfSV1j/cYbo1cJMlSWmw4NtTYUV5T2Z5vVsGl&#10;yMxxlbf7vNx/F8Nosmv7eVJq8jFmaxCBxvAvfrmPOs7/WsLfM/ECuX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9nokwgAAANwAAAAPAAAAAAAAAAAAAAAAAJgCAABkcnMvZG93&#10;bnJldi54bWxQSwUGAAAAAAQABAD1AAAAhwMAAAAA&#10;" path="m,l2429,e" filled="f" strokeweight=".21069mm">
                      <v:path arrowok="t" o:connecttype="custom" o:connectlocs="0,0;2429,0" o:connectangles="0,0"/>
                    </v:shape>
                    <v:group id="Group 169" o:spid="_x0000_s1031" style="position:absolute;left:8706;top:2741;width:2006;height:0" coordorigin="8706,2741" coordsize="2006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CeXr8QAAADcAAAADwAAAGRycy9kb3ducmV2LnhtbERPS2vCQBC+F/wPywi9&#10;1U0srRqziogtPYjgA8TbkJ08MDsbstsk/vtuodDbfHzPSdeDqUVHrassK4gnEQjizOqKCwWX88fL&#10;HITzyBpry6TgQQ7Wq9FTiom2PR+pO/lChBB2CSoovW8SKV1WkkE3sQ1x4HLbGvQBtoXULfYh3NRy&#10;GkXv0mDFoaHEhrYlZffTt1Hw2WO/eY133f6ebx+389vhuo9JqefxsFmC8DT4f/Gf+0uH+YsZ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CeXr8QAAADcAAAA&#10;DwAAAAAAAAAAAAAAAACqAgAAZHJzL2Rvd25yZXYueG1sUEsFBgAAAAAEAAQA+gAAAJsDAAAAAA==&#10;">
                      <v:shape id="Freeform 170" o:spid="_x0000_s1032" style="position:absolute;left:8706;top:2741;width:2006;height:0;visibility:visible;mso-wrap-style:square;v-text-anchor:top" coordsize="200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sxDMQA&#10;AADcAAAADwAAAGRycy9kb3ducmV2LnhtbESPQWvCQBCF7wX/wzKCt7qpSKmpqwRBzNFaofQ2ZKdJ&#10;anY2ZNck/nvnIHib4b1575v1dnSN6qkLtWcDb/MEFHHhbc2lgfP3/vUDVIjIFhvPZOBGAbabycsa&#10;U+sH/qL+FEslIRxSNFDF2KZah6Iih2HuW2LR/nznMMraldp2OEi4a/QiSd61w5qlocKWdhUVl9PV&#10;GRizow0/IRsO+fn2f/1dJv0qvxgzm47ZJ6hIY3yaH9e5FfyV0MozMoHe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Y7MQzEAAAA3AAAAA8AAAAAAAAAAAAAAAAAmAIAAGRycy9k&#10;b3ducmV2LnhtbFBLBQYAAAAABAAEAPUAAACJAwAAAAA=&#10;" path="m,l2006,e" filled="f" strokeweight=".21069mm">
                        <v:path arrowok="t" o:connecttype="custom" o:connectlocs="0,0;2006,0" o:connectangles="0,0"/>
                      </v:shape>
                    </v:group>
                  </v:group>
                </v:group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503315241" behindDoc="1" locked="0" layoutInCell="1" allowOverlap="1">
                <wp:simplePos x="0" y="0"/>
                <wp:positionH relativeFrom="page">
                  <wp:posOffset>1011555</wp:posOffset>
                </wp:positionH>
                <wp:positionV relativeFrom="paragraph">
                  <wp:posOffset>2027555</wp:posOffset>
                </wp:positionV>
                <wp:extent cx="5847080" cy="7620"/>
                <wp:effectExtent l="1905" t="8255" r="8890" b="3175"/>
                <wp:wrapNone/>
                <wp:docPr id="183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47080" cy="7620"/>
                          <a:chOff x="1593" y="3193"/>
                          <a:chExt cx="9208" cy="12"/>
                        </a:xfrm>
                      </wpg:grpSpPr>
                      <wpg:grpSp>
                        <wpg:cNvPr id="184" name="Group 158"/>
                        <wpg:cNvGrpSpPr>
                          <a:grpSpLocks/>
                        </wpg:cNvGrpSpPr>
                        <wpg:grpSpPr bwMode="auto">
                          <a:xfrm>
                            <a:off x="1599" y="3199"/>
                            <a:ext cx="2218" cy="0"/>
                            <a:chOff x="1599" y="3199"/>
                            <a:chExt cx="2218" cy="0"/>
                          </a:xfrm>
                        </wpg:grpSpPr>
                        <wps:wsp>
                          <wps:cNvPr id="185" name="Freeform 165"/>
                          <wps:cNvSpPr>
                            <a:spLocks/>
                          </wps:cNvSpPr>
                          <wps:spPr bwMode="auto">
                            <a:xfrm>
                              <a:off x="1599" y="3199"/>
                              <a:ext cx="2218" cy="0"/>
                            </a:xfrm>
                            <a:custGeom>
                              <a:avLst/>
                              <a:gdLst>
                                <a:gd name="T0" fmla="+- 0 1599 1599"/>
                                <a:gd name="T1" fmla="*/ T0 w 2218"/>
                                <a:gd name="T2" fmla="+- 0 3816 1599"/>
                                <a:gd name="T3" fmla="*/ T2 w 22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218">
                                  <a:moveTo>
                                    <a:pt x="0" y="0"/>
                                  </a:moveTo>
                                  <a:lnTo>
                                    <a:pt x="2217" y="0"/>
                                  </a:lnTo>
                                </a:path>
                              </a:pathLst>
                            </a:custGeom>
                            <a:noFill/>
                            <a:ln w="758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86" name="Group 159"/>
                          <wpg:cNvGrpSpPr>
                            <a:grpSpLocks/>
                          </wpg:cNvGrpSpPr>
                          <wpg:grpSpPr bwMode="auto">
                            <a:xfrm>
                              <a:off x="3819" y="3199"/>
                              <a:ext cx="2429" cy="0"/>
                              <a:chOff x="3819" y="3199"/>
                              <a:chExt cx="2429" cy="0"/>
                            </a:xfrm>
                          </wpg:grpSpPr>
                          <wps:wsp>
                            <wps:cNvPr id="187" name="Freeform 164"/>
                            <wps:cNvSpPr>
                              <a:spLocks/>
                            </wps:cNvSpPr>
                            <wps:spPr bwMode="auto">
                              <a:xfrm>
                                <a:off x="3819" y="3199"/>
                                <a:ext cx="2429" cy="0"/>
                              </a:xfrm>
                              <a:custGeom>
                                <a:avLst/>
                                <a:gdLst>
                                  <a:gd name="T0" fmla="+- 0 3819 3819"/>
                                  <a:gd name="T1" fmla="*/ T0 w 2429"/>
                                  <a:gd name="T2" fmla="+- 0 6247 3819"/>
                                  <a:gd name="T3" fmla="*/ T2 w 2429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2429">
                                    <a:moveTo>
                                      <a:pt x="0" y="0"/>
                                    </a:moveTo>
                                    <a:lnTo>
                                      <a:pt x="2428" y="0"/>
                                    </a:lnTo>
                                  </a:path>
                                </a:pathLst>
                              </a:custGeom>
                              <a:noFill/>
                              <a:ln w="758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88" name="Group 160"/>
                            <wpg:cNvGrpSpPr>
                              <a:grpSpLocks/>
                            </wpg:cNvGrpSpPr>
                            <wpg:grpSpPr bwMode="auto">
                              <a:xfrm>
                                <a:off x="6250" y="3199"/>
                                <a:ext cx="2429" cy="0"/>
                                <a:chOff x="6250" y="3199"/>
                                <a:chExt cx="2429" cy="0"/>
                              </a:xfrm>
                            </wpg:grpSpPr>
                            <wps:wsp>
                              <wps:cNvPr id="189" name="Freeform 163"/>
                              <wps:cNvSpPr>
                                <a:spLocks/>
                              </wps:cNvSpPr>
                              <wps:spPr bwMode="auto">
                                <a:xfrm>
                                  <a:off x="6250" y="3199"/>
                                  <a:ext cx="2429" cy="0"/>
                                </a:xfrm>
                                <a:custGeom>
                                  <a:avLst/>
                                  <a:gdLst>
                                    <a:gd name="T0" fmla="+- 0 6250 6250"/>
                                    <a:gd name="T1" fmla="*/ T0 w 2429"/>
                                    <a:gd name="T2" fmla="+- 0 8679 6250"/>
                                    <a:gd name="T3" fmla="*/ T2 w 2429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429">
                                      <a:moveTo>
                                        <a:pt x="0" y="0"/>
                                      </a:moveTo>
                                      <a:lnTo>
                                        <a:pt x="2429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58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90" name="Group 16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681" y="3199"/>
                                  <a:ext cx="2114" cy="0"/>
                                  <a:chOff x="8681" y="3199"/>
                                  <a:chExt cx="2114" cy="0"/>
                                </a:xfrm>
                              </wpg:grpSpPr>
                              <wps:wsp>
                                <wps:cNvPr id="191" name="Freeform 16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681" y="3199"/>
                                    <a:ext cx="2114" cy="0"/>
                                  </a:xfrm>
                                  <a:custGeom>
                                    <a:avLst/>
                                    <a:gdLst>
                                      <a:gd name="T0" fmla="+- 0 8681 8681"/>
                                      <a:gd name="T1" fmla="*/ T0 w 2114"/>
                                      <a:gd name="T2" fmla="+- 0 10795 8681"/>
                                      <a:gd name="T3" fmla="*/ T2 w 2114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2114">
                                        <a:moveTo>
                                          <a:pt x="0" y="0"/>
                                        </a:moveTo>
                                        <a:lnTo>
                                          <a:pt x="2114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758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46AC9B" id="Group 157" o:spid="_x0000_s1026" style="position:absolute;margin-left:79.65pt;margin-top:159.65pt;width:460.4pt;height:.6pt;z-index:-1239;mso-position-horizontal-relative:page" coordorigin="1593,3193" coordsize="9208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">
                <v:group id="Group 158" o:spid="_x0000_s1027" style="position:absolute;left:1599;top:3199;width:2218;height:0" coordorigin="1599,3199" coordsize="2218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SyfBcQAAADcAAAA&#10;DwAAAAAAAAAAAAAAAACqAgAAZHJzL2Rvd25yZXYueG1sUEsFBgAAAAAEAAQA+gAAAJsDAAAAAA==&#10;">
                  <v:shape id="Freeform 165" o:spid="_x0000_s1028" style="position:absolute;left:1599;top:3199;width:2218;height:0;visibility:visible;mso-wrap-style:square;v-text-anchor:top" coordsize="221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47hMQA&#10;AADcAAAADwAAAGRycy9kb3ducmV2LnhtbERPS2sCMRC+C/6HMIVeimYtVJatUcrCSin04APR23Qz&#10;bhaTybJJdfvvm0LB23x8z1msBmfFlfrQelYwm2YgiGuvW24U7HfVJAcRIrJG65kU/FCA1XI8WmCh&#10;/Y03dN3GRqQQDgUqMDF2hZShNuQwTH1HnLiz7x3GBPtG6h5vKdxZ+Zxlc+mw5dRgsKPSUH3ZfjsF&#10;lzXZ8uvDkNwcD5/z86x7quik1OPD8PYKItIQ7+J/97tO8/MX+HsmXS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qeO4TEAAAA3AAAAA8AAAAAAAAAAAAAAAAAmAIAAGRycy9k&#10;b3ducmV2LnhtbFBLBQYAAAAABAAEAPUAAACJAwAAAAA=&#10;" path="m,l2217,e" filled="f" strokeweight=".21069mm">
                    <v:path arrowok="t" o:connecttype="custom" o:connectlocs="0,0;2217,0" o:connectangles="0,0"/>
                  </v:shape>
                  <v:group id="Group 159" o:spid="_x0000_s1029" style="position:absolute;left:3819;top:3199;width:2429;height:0" coordorigin="3819,3199" coordsize="2429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GsqTpwwAAANwAAAAP&#10;AAAAAAAAAAAAAAAAAKoCAABkcnMvZG93bnJldi54bWxQSwUGAAAAAAQABAD6AAAAmgMAAAAA&#10;">
                    <v:shape id="Freeform 164" o:spid="_x0000_s1030" style="position:absolute;left:3819;top:3199;width:2429;height:0;visibility:visible;mso-wrap-style:square;v-text-anchor:top" coordsize="242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NJYsMA&#10;AADcAAAADwAAAGRycy9kb3ducmV2LnhtbERPzWqDQBC+B/IOywR6Cc3aHlqxrkEkhUAubeIDDO5E&#10;xd1Z626NfftuoNDbfHy/k+8Xa8RMk+8dK3jaJSCIG6d7bhXUl/fHFIQPyBqNY1LwQx72xXqVY6bd&#10;jT9pPodWxBD2GSroQhgzKX3TkUW/cyNx5K5ushginFqpJ7zFcGvkc5K8SIs9x4YOR6o6aobzt1Vw&#10;rUtzTKvhUDWHUz0vpvwath9KPWyW8g1EoCX8i//cRx3np69wfyZeII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WNJYsMAAADcAAAADwAAAAAAAAAAAAAAAACYAgAAZHJzL2Rv&#10;d25yZXYueG1sUEsFBgAAAAAEAAQA9QAAAIgDAAAAAA==&#10;" path="m,l2428,e" filled="f" strokeweight=".21069mm">
                      <v:path arrowok="t" o:connecttype="custom" o:connectlocs="0,0;2428,0" o:connectangles="0,0"/>
                    </v:shape>
                    <v:group id="Group 160" o:spid="_x0000_s1031" style="position:absolute;left:6250;top:3199;width:2429;height:0" coordorigin="6250,3199" coordsize="2429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hhlQDFAAAA3AAA&#10;AA8AAAAAAAAAAAAAAAAAqgIAAGRycy9kb3ducmV2LnhtbFBLBQYAAAAABAAEAPoAAACcAwAAAAA=&#10;">
                      <v:shape id="Freeform 163" o:spid="_x0000_s1032" style="position:absolute;left:6250;top:3199;width:2429;height:0;visibility:visible;mso-wrap-style:square;v-text-anchor:top" coordsize="242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B4i8MA&#10;AADcAAAADwAAAGRycy9kb3ducmV2LnhtbERPS2rDMBDdF3IHMYVsSiO3i+C6UYIxKQS6yccHGKyJ&#10;bSyNHEt1nNtXgUB283jfWW0ma8RIg28dK/hYJCCIK6dbrhWUp5/3FIQPyBqNY1JwIw+b9exlhZl2&#10;Vz7QeAy1iCHsM1TQhNBnUvqqIYt+4XriyJ3dYDFEONRSD3iN4dbIzyRZSostx4YGeyoaqrrjn1Vw&#10;LnOzS4tuW1Tb33KcTH7p3vZKzV+n/BtEoCk8xQ/3Tsf56Rfcn4kXyP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7B4i8MAAADcAAAADwAAAAAAAAAAAAAAAACYAgAAZHJzL2Rv&#10;d25yZXYueG1sUEsFBgAAAAAEAAQA9QAAAIgDAAAAAA==&#10;" path="m,l2429,e" filled="f" strokeweight=".21069mm">
                        <v:path arrowok="t" o:connecttype="custom" o:connectlocs="0,0;2429,0" o:connectangles="0,0"/>
                      </v:shape>
                      <v:group id="Group 161" o:spid="_x0000_s1033" style="position:absolute;left:8681;top:3199;width:2114;height:0" coordorigin="8681,3199" coordsize="2114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84P28YAAADcAAAADwAAAGRycy9kb3ducmV2LnhtbESPT2vCQBDF74V+h2UK&#10;vdVNLC02uoqIigcp+AeKtyE7JsHsbMiuSfz2nUOhtxnem/d+M1sMrlYdtaHybCAdJaCIc28rLgyc&#10;T5u3CagQkS3WnsnAgwIs5s9PM8ys7/lA3TEWSkI4ZGigjLHJtA55SQ7DyDfEol196zDK2hbatthL&#10;uKv1OEk+tcOKpaHEhlYl5bfj3RnY9tgv39N1t79dV4/L6eP7Z5+SMa8vw3IKKtIQ/81/1zsr+F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jzg/bxgAAANwA&#10;AAAPAAAAAAAAAAAAAAAAAKoCAABkcnMvZG93bnJldi54bWxQSwUGAAAAAAQABAD6AAAAnQMAAAAA&#10;">
                        <v:shape id="Freeform 162" o:spid="_x0000_s1034" style="position:absolute;left:8681;top:3199;width:2114;height:0;visibility:visible;mso-wrap-style:square;v-text-anchor:top" coordsize="211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N1lsMA&#10;AADcAAAADwAAAGRycy9kb3ducmV2LnhtbERPTWvCQBC9F/oflin0VjcWFE3dhLYgSOtF7cHjkB2z&#10;wexsyI4a/fVdodDbPN7nLMrBt+pMfWwCGxiPMlDEVbAN1wZ+dsuXGagoyBbbwGTgShHK4vFhgbkN&#10;F97QeSu1SiEcczTgRLpc61g58hhHoSNO3CH0HiXBvta2x0sK961+zbKp9thwanDY0aej6rg9eQPZ&#10;bnK77uffaznNbpMPWbsv3m+MeX4a3t9ACQ3yL/5zr2yaPx/D/Zl0gS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N1lsMAAADcAAAADwAAAAAAAAAAAAAAAACYAgAAZHJzL2Rv&#10;d25yZXYueG1sUEsFBgAAAAAEAAQA9QAAAIgDAAAAAA==&#10;" path="m,l2114,e" filled="f" strokeweight=".21069mm">
                          <v:path arrowok="t" o:connecttype="custom" o:connectlocs="0,0;2114,0" o:connectangles="0,0"/>
                        </v:shape>
                      </v:group>
                    </v:group>
                  </v:group>
                </v:group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503315242" behindDoc="1" locked="0" layoutInCell="1" allowOverlap="1">
                <wp:simplePos x="0" y="0"/>
                <wp:positionH relativeFrom="page">
                  <wp:posOffset>2124075</wp:posOffset>
                </wp:positionH>
                <wp:positionV relativeFrom="paragraph">
                  <wp:posOffset>3402330</wp:posOffset>
                </wp:positionV>
                <wp:extent cx="4703445" cy="7620"/>
                <wp:effectExtent l="9525" t="1905" r="1905" b="9525"/>
                <wp:wrapNone/>
                <wp:docPr id="176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03445" cy="7620"/>
                          <a:chOff x="3345" y="5358"/>
                          <a:chExt cx="7407" cy="12"/>
                        </a:xfrm>
                      </wpg:grpSpPr>
                      <wpg:grpSp>
                        <wpg:cNvPr id="177" name="Group 151"/>
                        <wpg:cNvGrpSpPr>
                          <a:grpSpLocks/>
                        </wpg:cNvGrpSpPr>
                        <wpg:grpSpPr bwMode="auto">
                          <a:xfrm>
                            <a:off x="3351" y="5364"/>
                            <a:ext cx="2955" cy="0"/>
                            <a:chOff x="3351" y="5364"/>
                            <a:chExt cx="2955" cy="0"/>
                          </a:xfrm>
                        </wpg:grpSpPr>
                        <wps:wsp>
                          <wps:cNvPr id="178" name="Freeform 156"/>
                          <wps:cNvSpPr>
                            <a:spLocks/>
                          </wps:cNvSpPr>
                          <wps:spPr bwMode="auto">
                            <a:xfrm>
                              <a:off x="3351" y="5364"/>
                              <a:ext cx="2955" cy="0"/>
                            </a:xfrm>
                            <a:custGeom>
                              <a:avLst/>
                              <a:gdLst>
                                <a:gd name="T0" fmla="+- 0 3351 3351"/>
                                <a:gd name="T1" fmla="*/ T0 w 2955"/>
                                <a:gd name="T2" fmla="+- 0 6306 3351"/>
                                <a:gd name="T3" fmla="*/ T2 w 295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955">
                                  <a:moveTo>
                                    <a:pt x="0" y="0"/>
                                  </a:moveTo>
                                  <a:lnTo>
                                    <a:pt x="2955" y="0"/>
                                  </a:lnTo>
                                </a:path>
                              </a:pathLst>
                            </a:custGeom>
                            <a:noFill/>
                            <a:ln w="758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79" name="Group 152"/>
                          <wpg:cNvGrpSpPr>
                            <a:grpSpLocks/>
                          </wpg:cNvGrpSpPr>
                          <wpg:grpSpPr bwMode="auto">
                            <a:xfrm>
                              <a:off x="6308" y="5364"/>
                              <a:ext cx="2429" cy="0"/>
                              <a:chOff x="6308" y="5364"/>
                              <a:chExt cx="2429" cy="0"/>
                            </a:xfrm>
                          </wpg:grpSpPr>
                          <wps:wsp>
                            <wps:cNvPr id="180" name="Freeform 155"/>
                            <wps:cNvSpPr>
                              <a:spLocks/>
                            </wps:cNvSpPr>
                            <wps:spPr bwMode="auto">
                              <a:xfrm>
                                <a:off x="6308" y="5364"/>
                                <a:ext cx="2429" cy="0"/>
                              </a:xfrm>
                              <a:custGeom>
                                <a:avLst/>
                                <a:gdLst>
                                  <a:gd name="T0" fmla="+- 0 6308 6308"/>
                                  <a:gd name="T1" fmla="*/ T0 w 2429"/>
                                  <a:gd name="T2" fmla="+- 0 8737 6308"/>
                                  <a:gd name="T3" fmla="*/ T2 w 2429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2429">
                                    <a:moveTo>
                                      <a:pt x="0" y="0"/>
                                    </a:moveTo>
                                    <a:lnTo>
                                      <a:pt x="2429" y="0"/>
                                    </a:lnTo>
                                  </a:path>
                                </a:pathLst>
                              </a:custGeom>
                              <a:noFill/>
                              <a:ln w="758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81" name="Group 153"/>
                            <wpg:cNvGrpSpPr>
                              <a:grpSpLocks/>
                            </wpg:cNvGrpSpPr>
                            <wpg:grpSpPr bwMode="auto">
                              <a:xfrm>
                                <a:off x="8739" y="5364"/>
                                <a:ext cx="2006" cy="0"/>
                                <a:chOff x="8739" y="5364"/>
                                <a:chExt cx="2006" cy="0"/>
                              </a:xfrm>
                            </wpg:grpSpPr>
                            <wps:wsp>
                              <wps:cNvPr id="182" name="Freeform 154"/>
                              <wps:cNvSpPr>
                                <a:spLocks/>
                              </wps:cNvSpPr>
                              <wps:spPr bwMode="auto">
                                <a:xfrm>
                                  <a:off x="8739" y="5364"/>
                                  <a:ext cx="2006" cy="0"/>
                                </a:xfrm>
                                <a:custGeom>
                                  <a:avLst/>
                                  <a:gdLst>
                                    <a:gd name="T0" fmla="+- 0 8739 8739"/>
                                    <a:gd name="T1" fmla="*/ T0 w 2006"/>
                                    <a:gd name="T2" fmla="+- 0 10746 8739"/>
                                    <a:gd name="T3" fmla="*/ T2 w 2006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006">
                                      <a:moveTo>
                                        <a:pt x="0" y="0"/>
                                      </a:moveTo>
                                      <a:lnTo>
                                        <a:pt x="200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58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0E6DBD" id="Group 150" o:spid="_x0000_s1026" style="position:absolute;margin-left:167.25pt;margin-top:267.9pt;width:370.35pt;height:.6pt;z-index:-1238;mso-position-horizontal-relative:page" coordorigin="3345,5358" coordsize="7407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">
                <v:group id="Group 151" o:spid="_x0000_s1027" style="position:absolute;left:3351;top:5364;width:2955;height:0" coordorigin="3351,5364" coordsize="2955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CtxVcMAAADcAAAADwAAAGRycy9kb3ducmV2LnhtbERPS4vCMBC+C/6HMII3&#10;TavsunSNIqLiQRZ8wLK3oRnbYjMpTWzrv98Igrf5+J4zX3amFA3VrrCsIB5HIIhTqwvOFFzO29EX&#10;COeRNZaWScGDHCwX/d4cE21bPlJz8pkIIewSVJB7XyVSujQng25sK+LAXW1t0AdYZ1LX2IZwU8pJ&#10;FH1KgwWHhhwrWueU3k53o2DXYruaxpvmcLuuH3/nj5/fQ0xKDQfd6huEp86/xS/3Xof5s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cK3FVwwAAANwAAAAP&#10;AAAAAAAAAAAAAAAAAKoCAABkcnMvZG93bnJldi54bWxQSwUGAAAAAAQABAD6AAAAmgMAAAAA&#10;">
                  <v:shape id="Freeform 156" o:spid="_x0000_s1028" style="position:absolute;left:3351;top:5364;width:2955;height:0;visibility:visible;mso-wrap-style:square;v-text-anchor:top" coordsize="295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z8L8YA&#10;AADcAAAADwAAAGRycy9kb3ducmV2LnhtbESPQWvCQBCF7wX/wzKCt7qxYLWpq4hUkB4C1fbgbciO&#10;STA7G3dXjf++cyj0No9535s3i1XvWnWjEBvPBibjDBRx6W3DlYHvw/Z5DiomZIutZzLwoAir5eBp&#10;gbn1d/6i2z5VSkI45migTqnLtY5lTQ7j2HfEsjv54DCJDJW2Ae8S7lr9kmWv2mHDcqHGjjY1lef9&#10;1UmN+XRXHC4/n2/HMAvp8XEtpsfCmNGwX7+DStSnf/MfvbPCzaStPCMT6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tz8L8YAAADcAAAADwAAAAAAAAAAAAAAAACYAgAAZHJz&#10;L2Rvd25yZXYueG1sUEsFBgAAAAAEAAQA9QAAAIsDAAAAAA==&#10;" path="m,l2955,e" filled="f" strokeweight=".21069mm">
                    <v:path arrowok="t" o:connecttype="custom" o:connectlocs="0,0;2955,0" o:connectangles="0,0"/>
                  </v:shape>
                  <v:group id="Group 152" o:spid="_x0000_s1029" style="position:absolute;left:6308;top:5364;width:2429;height:0" coordorigin="6308,5364" coordsize="2429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vhAvMQAAADcAAAADwAAAGRycy9kb3ducmV2LnhtbERPS2vCQBC+F/wPywi9&#10;1U0srRqziogtPYjgA8TbkJ08MDsbstsk/vtuodDbfHzPSdeDqUVHrassK4gnEQjizOqKCwWX88fL&#10;HITzyBpry6TgQQ7Wq9FTiom2PR+pO/lChBB2CSoovW8SKV1WkkE3sQ1x4HLbGvQBtoXULfYh3NRy&#10;GkXv0mDFoaHEhrYlZffTt1Hw2WO/eY133f6ebx+389vhuo9JqefxsFmC8DT4f/Gf+0uH+bM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gvhAvMQAAADcAAAA&#10;DwAAAAAAAAAAAAAAAACqAgAAZHJzL2Rvd25yZXYueG1sUEsFBgAAAAAEAAQA+gAAAJsDAAAAAA==&#10;">
                    <v:shape id="Freeform 155" o:spid="_x0000_s1030" style="position:absolute;left:6308;top:5364;width:2429;height:0;visibility:visible;mso-wrap-style:square;v-text-anchor:top" coordsize="242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rRFsUA&#10;AADcAAAADwAAAGRycy9kb3ducmV2LnhtbESPQWvDMAyF74P9B6PBLmV1tsMIad0SQgeFXbo2P0DE&#10;ahJiy1nspdm/nw6F3STe03uftvvFOzXTFPvABl7XGSjiJtieWwP15eMlBxUTskUXmAz8UoT97vFh&#10;i4UNN/6i+ZxaJSEcCzTQpTQWWsemI49xHUZi0a5h8phknVptJ7xJuHf6LcvetceepaHDkaqOmuH8&#10;4w1c69Id82o4VM3hs54XV34Pq5Mxz09LuQGVaEn/5vv10Qp+LvjyjEygd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itEWxQAAANwAAAAPAAAAAAAAAAAAAAAAAJgCAABkcnMv&#10;ZG93bnJldi54bWxQSwUGAAAAAAQABAD1AAAAigMAAAAA&#10;" path="m,l2429,e" filled="f" strokeweight=".21069mm">
                      <v:path arrowok="t" o:connecttype="custom" o:connectlocs="0,0;2429,0" o:connectangles="0,0"/>
                    </v:shape>
                    <v:group id="Group 153" o:spid="_x0000_s1031" style="position:absolute;left:8739;top:5364;width:2006;height:0" coordorigin="8739,5364" coordsize="2006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Vs8ncEAAADcAAAADwAA&#10;AAAAAAAAAAAAAACqAgAAZHJzL2Rvd25yZXYueG1sUEsFBgAAAAAEAAQA+gAAAJgDAAAAAA==&#10;">
                      <v:shape id="Freeform 154" o:spid="_x0000_s1032" style="position:absolute;left:8739;top:5364;width:2006;height:0;visibility:visible;mso-wrap-style:square;v-text-anchor:top" coordsize="200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gqQO8IA&#10;AADcAAAADwAAAGRycy9kb3ducmV2LnhtbERPS0vDQBC+C/6HZQRvdmMQqbHbEITSHGsNiLchO03S&#10;ZmdDdvP6991Cwdt8fM/ZpLNpxUi9aywreF1FIIhLqxuuFBQ/u5c1COeRNbaWScFCDtLt48MGE20n&#10;/qbx6CsRQtglqKD2vkukdGVNBt3KdsSBO9neoA+wr6TucQrhppVxFL1Lgw2Hhho7+qqpvBwHo2DO&#10;Dtr9umza58VyHv7eovEjvyj1/DRnnyA8zf5ffHfnOsxfx3B7Jlwgt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CpA7wgAAANwAAAAPAAAAAAAAAAAAAAAAAJgCAABkcnMvZG93&#10;bnJldi54bWxQSwUGAAAAAAQABAD1AAAAhwMAAAAA&#10;" path="m,l2007,e" filled="f" strokeweight=".21069mm">
                        <v:path arrowok="t" o:connecttype="custom" o:connectlocs="0,0;2007,0" o:connectangles="0,0"/>
                      </v:shape>
                    </v:group>
                  </v:group>
                </v:group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503315243" behindDoc="1" locked="0" layoutInCell="1" allowOverlap="1">
                <wp:simplePos x="0" y="0"/>
                <wp:positionH relativeFrom="page">
                  <wp:posOffset>1011555</wp:posOffset>
                </wp:positionH>
                <wp:positionV relativeFrom="paragraph">
                  <wp:posOffset>3693795</wp:posOffset>
                </wp:positionV>
                <wp:extent cx="5847080" cy="7620"/>
                <wp:effectExtent l="1905" t="7620" r="8890" b="3810"/>
                <wp:wrapNone/>
                <wp:docPr id="167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47080" cy="7620"/>
                          <a:chOff x="1593" y="5817"/>
                          <a:chExt cx="9208" cy="12"/>
                        </a:xfrm>
                      </wpg:grpSpPr>
                      <wpg:grpSp>
                        <wpg:cNvPr id="168" name="Group 142"/>
                        <wpg:cNvGrpSpPr>
                          <a:grpSpLocks/>
                        </wpg:cNvGrpSpPr>
                        <wpg:grpSpPr bwMode="auto">
                          <a:xfrm>
                            <a:off x="1599" y="5823"/>
                            <a:ext cx="2218" cy="0"/>
                            <a:chOff x="1599" y="5823"/>
                            <a:chExt cx="2218" cy="0"/>
                          </a:xfrm>
                        </wpg:grpSpPr>
                        <wps:wsp>
                          <wps:cNvPr id="169" name="Freeform 149"/>
                          <wps:cNvSpPr>
                            <a:spLocks/>
                          </wps:cNvSpPr>
                          <wps:spPr bwMode="auto">
                            <a:xfrm>
                              <a:off x="1599" y="5823"/>
                              <a:ext cx="2218" cy="0"/>
                            </a:xfrm>
                            <a:custGeom>
                              <a:avLst/>
                              <a:gdLst>
                                <a:gd name="T0" fmla="+- 0 1599 1599"/>
                                <a:gd name="T1" fmla="*/ T0 w 2218"/>
                                <a:gd name="T2" fmla="+- 0 3816 1599"/>
                                <a:gd name="T3" fmla="*/ T2 w 22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218">
                                  <a:moveTo>
                                    <a:pt x="0" y="0"/>
                                  </a:moveTo>
                                  <a:lnTo>
                                    <a:pt x="2217" y="0"/>
                                  </a:lnTo>
                                </a:path>
                              </a:pathLst>
                            </a:custGeom>
                            <a:noFill/>
                            <a:ln w="758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70" name="Group 143"/>
                          <wpg:cNvGrpSpPr>
                            <a:grpSpLocks/>
                          </wpg:cNvGrpSpPr>
                          <wpg:grpSpPr bwMode="auto">
                            <a:xfrm>
                              <a:off x="3819" y="5823"/>
                              <a:ext cx="2429" cy="0"/>
                              <a:chOff x="3819" y="5823"/>
                              <a:chExt cx="2429" cy="0"/>
                            </a:xfrm>
                          </wpg:grpSpPr>
                          <wps:wsp>
                            <wps:cNvPr id="171" name="Freeform 148"/>
                            <wps:cNvSpPr>
                              <a:spLocks/>
                            </wps:cNvSpPr>
                            <wps:spPr bwMode="auto">
                              <a:xfrm>
                                <a:off x="3819" y="5823"/>
                                <a:ext cx="2429" cy="0"/>
                              </a:xfrm>
                              <a:custGeom>
                                <a:avLst/>
                                <a:gdLst>
                                  <a:gd name="T0" fmla="+- 0 3819 3819"/>
                                  <a:gd name="T1" fmla="*/ T0 w 2429"/>
                                  <a:gd name="T2" fmla="+- 0 6248 3819"/>
                                  <a:gd name="T3" fmla="*/ T2 w 2429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2429">
                                    <a:moveTo>
                                      <a:pt x="0" y="0"/>
                                    </a:moveTo>
                                    <a:lnTo>
                                      <a:pt x="2429" y="0"/>
                                    </a:lnTo>
                                  </a:path>
                                </a:pathLst>
                              </a:custGeom>
                              <a:noFill/>
                              <a:ln w="758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72" name="Group 144"/>
                            <wpg:cNvGrpSpPr>
                              <a:grpSpLocks/>
                            </wpg:cNvGrpSpPr>
                            <wpg:grpSpPr bwMode="auto">
                              <a:xfrm>
                                <a:off x="6250" y="5823"/>
                                <a:ext cx="2429" cy="0"/>
                                <a:chOff x="6250" y="5823"/>
                                <a:chExt cx="2429" cy="0"/>
                              </a:xfrm>
                            </wpg:grpSpPr>
                            <wps:wsp>
                              <wps:cNvPr id="173" name="Freeform 147"/>
                              <wps:cNvSpPr>
                                <a:spLocks/>
                              </wps:cNvSpPr>
                              <wps:spPr bwMode="auto">
                                <a:xfrm>
                                  <a:off x="6250" y="5823"/>
                                  <a:ext cx="2429" cy="0"/>
                                </a:xfrm>
                                <a:custGeom>
                                  <a:avLst/>
                                  <a:gdLst>
                                    <a:gd name="T0" fmla="+- 0 6250 6250"/>
                                    <a:gd name="T1" fmla="*/ T0 w 2429"/>
                                    <a:gd name="T2" fmla="+- 0 8679 6250"/>
                                    <a:gd name="T3" fmla="*/ T2 w 2429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429">
                                      <a:moveTo>
                                        <a:pt x="0" y="0"/>
                                      </a:moveTo>
                                      <a:lnTo>
                                        <a:pt x="2429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58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74" name="Group 14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681" y="5823"/>
                                  <a:ext cx="2114" cy="0"/>
                                  <a:chOff x="8681" y="5823"/>
                                  <a:chExt cx="2114" cy="0"/>
                                </a:xfrm>
                              </wpg:grpSpPr>
                              <wps:wsp>
                                <wps:cNvPr id="175" name="Freeform 14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681" y="5823"/>
                                    <a:ext cx="2114" cy="0"/>
                                  </a:xfrm>
                                  <a:custGeom>
                                    <a:avLst/>
                                    <a:gdLst>
                                      <a:gd name="T0" fmla="+- 0 8681 8681"/>
                                      <a:gd name="T1" fmla="*/ T0 w 2114"/>
                                      <a:gd name="T2" fmla="+- 0 10795 8681"/>
                                      <a:gd name="T3" fmla="*/ T2 w 2114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2114">
                                        <a:moveTo>
                                          <a:pt x="0" y="0"/>
                                        </a:moveTo>
                                        <a:lnTo>
                                          <a:pt x="2114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758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C13B25" id="Group 141" o:spid="_x0000_s1026" style="position:absolute;margin-left:79.65pt;margin-top:290.85pt;width:460.4pt;height:.6pt;z-index:-1237;mso-position-horizontal-relative:page" coordorigin="1593,5817" coordsize="9208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">
                <v:group id="Group 142" o:spid="_x0000_s1027" style="position:absolute;left:1599;top:5823;width:2218;height:0" coordorigin="1599,5823" coordsize="2218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obXP6xgAAANwA&#10;AAAPAAAAAAAAAAAAAAAAAKoCAABkcnMvZG93bnJldi54bWxQSwUGAAAAAAQABAD6AAAAnQMAAAAA&#10;">
                  <v:shape id="Freeform 149" o:spid="_x0000_s1028" style="position:absolute;left:1599;top:5823;width:2218;height:0;visibility:visible;mso-wrap-style:square;v-text-anchor:top" coordsize="221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/Xe8QA&#10;AADcAAAADwAAAGRycy9kb3ducmV2LnhtbERPTWvCQBC9F/oflil4Ed3oIdjUVUogRQoeoqXU2zQ7&#10;ZoPZ2ZBdTfrv3UKht3m8z1lvR9uKG/W+caxgMU9AEFdON1wr+DgWsxUIH5A1to5JwQ952G4eH9aY&#10;aTdwSbdDqEUMYZ+hAhNCl0npK0MW/dx1xJE7u95iiLCvpe5xiOG2lcskSaXFhmODwY5yQ9XlcLUK&#10;Lm/U5t/vhmT59blPz4tuWtBJqcnT+PoCItAY/sV/7p2O89Nn+H0mXiA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f13vEAAAA3AAAAA8AAAAAAAAAAAAAAAAAmAIAAGRycy9k&#10;b3ducmV2LnhtbFBLBQYAAAAABAAEAPUAAACJAwAAAAA=&#10;" path="m,l2217,e" filled="f" strokeweight=".21069mm">
                    <v:path arrowok="t" o:connecttype="custom" o:connectlocs="0,0;2217,0" o:connectangles="0,0"/>
                  </v:shape>
                  <v:group id="Group 143" o:spid="_x0000_s1029" style="position:absolute;left:3819;top:5823;width:2429;height:0" coordorigin="3819,5823" coordsize="2429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8LpIcYAAADcAAAADwAAAGRycy9kb3ducmV2LnhtbESPT2vCQBDF74V+h2UK&#10;vdVNLK0luoqIigcp+AeKtyE7JsHsbMiuSfz2nUOhtxnem/d+M1sMrlYdtaHybCAdJaCIc28rLgyc&#10;T5u3L1AhIlusPZOBBwVYzJ+fZphZ3/OBumMslIRwyNBAGWOTaR3ykhyGkW+IRbv61mGUtS20bbGX&#10;cFfrcZJ8aocVS0OJDa1Kym/HuzOw7bFfvqfrbn+7rh6X08f3zz4lY15fhuUUVKQh/pv/rndW8Ce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TwukhxgAAANwA&#10;AAAPAAAAAAAAAAAAAAAAAKoCAABkcnMvZG93bnJldi54bWxQSwUGAAAAAAQABAD6AAAAnQMAAAAA&#10;">
                    <v:shape id="Freeform 148" o:spid="_x0000_s1030" style="position:absolute;left:3819;top:5823;width:2429;height:0;visibility:visible;mso-wrap-style:square;v-text-anchor:top" coordsize="242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MEqsIA&#10;AADcAAAADwAAAGRycy9kb3ducmV2LnhtbERPzYrCMBC+L+w7hFnwsmiqB5WuUUpxQdiLP32AoRnb&#10;0mTSbbK1vr1ZELzNx/c7m91ojRio941jBfNZAoK4dLrhSkFx+Z6uQfiArNE4JgV38rDbvr9tMNXu&#10;xicazqESMYR9igrqELpUSl/WZNHPXEccuavrLYYI+0rqHm8x3Bq5SJKltNhwbKixo7ymsj3/WQXX&#10;IjOHdd7u83L/UwyjyX7bz6NSk48x+wIRaAwv8dN90HH+ag7/z8QL5PY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EwSqwgAAANwAAAAPAAAAAAAAAAAAAAAAAJgCAABkcnMvZG93&#10;bnJldi54bWxQSwUGAAAAAAQABAD1AAAAhwMAAAAA&#10;" path="m,l2429,e" filled="f" strokeweight=".21069mm">
                      <v:path arrowok="t" o:connecttype="custom" o:connectlocs="0,0;2429,0" o:connectangles="0,0"/>
                    </v:shape>
                    <v:group id="Group 144" o:spid="_x0000_s1031" style="position:absolute;left:6250;top:5823;width:2429;height:0" coordorigin="6250,5823" coordsize="2429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FzSzcIAAADcAAAADwAAAGRycy9kb3ducmV2LnhtbERPTYvCMBC9C/sfwix4&#10;07QuulKNIrIrHkRQF8Tb0IxtsZmUJtvWf28Ewds83ufMl50pRUO1KywriIcRCOLU6oIzBX+n38EU&#10;hPPIGkvLpOBODpaLj94cE21bPlBz9JkIIewSVJB7XyVSujQng25oK+LAXW1t0AdYZ1LX2IZwU8pR&#10;FE2kwYJDQ44VrXNKb8d/o2DTYrv6in+a3e26vl9O4/15F5NS/c9uNQPhqfNv8cu91WH+9w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xc0s3CAAAA3AAAAA8A&#10;AAAAAAAAAAAAAAAAqgIAAGRycy9kb3ducmV2LnhtbFBLBQYAAAAABAAEAPoAAACZAwAAAAA=&#10;">
                      <v:shape id="Freeform 147" o:spid="_x0000_s1032" style="position:absolute;left:6250;top:5823;width:2429;height:0;visibility:visible;mso-wrap-style:square;v-text-anchor:top" coordsize="242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40/RsIA&#10;AADcAAAADwAAAGRycy9kb3ducmV2LnhtbERPzWrCQBC+F3yHZQQvRTdaaCW6SggKQi+tzQMM2TEJ&#10;2Z2N2TXGt3cLhd7m4/ud7X60RgzU+8axguUiAUFcOt1wpaD4Oc7XIHxA1mgck4IHedjvJi9bTLW7&#10;8zcN51CJGMI+RQV1CF0qpS9rsugXriOO3MX1FkOEfSV1j/cYbo1cJcm7tNhwbKixo7ymsj3frIJL&#10;kZnTOm8PeXn4LIbRZNf29Uup2XTMNiACjeFf/Oc+6Tj/4w1+n4kXyN0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3jT9GwgAAANwAAAAPAAAAAAAAAAAAAAAAAJgCAABkcnMvZG93&#10;bnJldi54bWxQSwUGAAAAAAQABAD1AAAAhwMAAAAA&#10;" path="m,l2429,e" filled="f" strokeweight=".21069mm">
                        <v:path arrowok="t" o:connecttype="custom" o:connectlocs="0,0;2429,0" o:connectangles="0,0"/>
                      </v:shape>
                      <v:group id="Group 145" o:spid="_x0000_s1033" style="position:absolute;left:8681;top:5823;width:2114;height:0" coordorigin="8681,5823" coordsize="2114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PnvIs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Pkb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PnvIsQAAADcAAAA&#10;DwAAAAAAAAAAAAAAAACqAgAAZHJzL2Rvd25yZXYueG1sUEsFBgAAAAAEAAQA+gAAAJsDAAAAAA==&#10;">
                        <v:shape id="Freeform 146" o:spid="_x0000_s1034" style="position:absolute;left:8681;top:5823;width:2114;height:0;visibility:visible;mso-wrap-style:square;v-text-anchor:top" coordsize="211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SVb8MA&#10;AADcAAAADwAAAGRycy9kb3ducmV2LnhtbERPTWvCQBC9F/oflin0VjctRG10lbZQEOtF7cHjkB2z&#10;odnZkB01+uvdguBtHu9zpvPeN+pIXawDG3gdZKCIy2Brrgz8br9fxqCiIFtsApOBM0WYzx4fpljY&#10;cOI1HTdSqRTCsUADTqQttI6lI49xEFrixO1D51ES7CptOzylcN/otywbao81pwaHLX05Kv82B28g&#10;2+aX8+79ZyWH8SX/lJVb8m5tzPNT/zEBJdTLXXxzL2yaP8rh/5l0gZ5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bSVb8MAAADcAAAADwAAAAAAAAAAAAAAAACYAgAAZHJzL2Rv&#10;d25yZXYueG1sUEsFBgAAAAAEAAQA9QAAAIgDAAAAAA==&#10;" path="m,l2114,e" filled="f" strokeweight=".21069mm">
                          <v:path arrowok="t" o:connecttype="custom" o:connectlocs="0,0;2114,0" o:connectangles="0,0"/>
                        </v:shape>
                      </v:group>
                    </v:group>
                  </v:group>
                </v:group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503315244" behindDoc="1" locked="0" layoutInCell="1" allowOverlap="1">
                <wp:simplePos x="0" y="0"/>
                <wp:positionH relativeFrom="page">
                  <wp:posOffset>5713095</wp:posOffset>
                </wp:positionH>
                <wp:positionV relativeFrom="page">
                  <wp:posOffset>6372860</wp:posOffset>
                </wp:positionV>
                <wp:extent cx="1139825" cy="0"/>
                <wp:effectExtent l="7620" t="10160" r="14605" b="8890"/>
                <wp:wrapNone/>
                <wp:docPr id="165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39825" cy="0"/>
                          <a:chOff x="8997" y="10036"/>
                          <a:chExt cx="1795" cy="0"/>
                        </a:xfrm>
                      </wpg:grpSpPr>
                      <wps:wsp>
                        <wps:cNvPr id="166" name="Freeform 140"/>
                        <wps:cNvSpPr>
                          <a:spLocks/>
                        </wps:cNvSpPr>
                        <wps:spPr bwMode="auto">
                          <a:xfrm>
                            <a:off x="8997" y="10036"/>
                            <a:ext cx="1795" cy="0"/>
                          </a:xfrm>
                          <a:custGeom>
                            <a:avLst/>
                            <a:gdLst>
                              <a:gd name="T0" fmla="+- 0 8997 8997"/>
                              <a:gd name="T1" fmla="*/ T0 w 1795"/>
                              <a:gd name="T2" fmla="+- 0 10792 8997"/>
                              <a:gd name="T3" fmla="*/ T2 w 179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795">
                                <a:moveTo>
                                  <a:pt x="0" y="0"/>
                                </a:moveTo>
                                <a:lnTo>
                                  <a:pt x="1795" y="0"/>
                                </a:lnTo>
                              </a:path>
                            </a:pathLst>
                          </a:custGeom>
                          <a:noFill/>
                          <a:ln w="107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405AEF" id="Group 139" o:spid="_x0000_s1026" style="position:absolute;margin-left:449.85pt;margin-top:501.8pt;width:89.75pt;height:0;z-index:-1236;mso-position-horizontal-relative:page;mso-position-vertical-relative:page" coordorigin="8997,10036" coordsize="179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">
                <v:shape id="Freeform 140" o:spid="_x0000_s1027" style="position:absolute;left:8997;top:10036;width:1795;height:0;visibility:visible;mso-wrap-style:square;v-text-anchor:top" coordsize="17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lCcsMA&#10;AADcAAAADwAAAGRycy9kb3ducmV2LnhtbERPTWvCQBC9C/0PyxR6040egkRXEUHaUqg0qeJxzI5J&#10;MDub7m5N/PfdQqG3ebzPWa4H04obOd9YVjCdJCCIS6sbrhR8FrvxHIQPyBpby6TgTh7Wq4fREjNt&#10;e/6gWx4qEUPYZ6igDqHLpPRlTQb9xHbEkbtYZzBE6CqpHfYx3LRyliSpNNhwbKixo21N5TX/Ngp6&#10;nr2a93z/5fL2UDzvj2+nQ3FW6ulx2CxABBrCv/jP/aLj/DSF32fiB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OlCcsMAAADcAAAADwAAAAAAAAAAAAAAAACYAgAAZHJzL2Rv&#10;d25yZXYueG1sUEsFBgAAAAAEAAQA9QAAAIgDAAAAAA==&#10;" path="m,l1795,e" filled="f" strokeweight=".29764mm">
                  <v:path arrowok="t" o:connecttype="custom" o:connectlocs="0,0;1795,0" o:connectangles="0,0"/>
                </v:shape>
                <w10:wrap anchorx="page" anchory="page"/>
              </v:group>
            </w:pict>
          </mc:Fallback>
        </mc:AlternateContent>
      </w:r>
      <w:r w:rsidR="00B7464A">
        <w:rPr>
          <w:rFonts w:ascii="Calibri" w:eastAsia="Calibri" w:hAnsi="Calibri" w:cs="Calibri"/>
          <w:spacing w:val="-1"/>
          <w:position w:val="1"/>
          <w:sz w:val="21"/>
          <w:szCs w:val="21"/>
        </w:rPr>
        <w:t>P</w:t>
      </w:r>
      <w:r w:rsidR="00B7464A">
        <w:rPr>
          <w:rFonts w:ascii="Calibri" w:eastAsia="Calibri" w:hAnsi="Calibri" w:cs="Calibri"/>
          <w:position w:val="1"/>
          <w:sz w:val="21"/>
          <w:szCs w:val="21"/>
        </w:rPr>
        <w:t>lea</w:t>
      </w:r>
      <w:r w:rsidR="00B7464A">
        <w:rPr>
          <w:rFonts w:ascii="Calibri" w:eastAsia="Calibri" w:hAnsi="Calibri" w:cs="Calibri"/>
          <w:spacing w:val="-1"/>
          <w:position w:val="1"/>
          <w:sz w:val="21"/>
          <w:szCs w:val="21"/>
        </w:rPr>
        <w:t>s</w:t>
      </w:r>
      <w:r w:rsidR="00B7464A">
        <w:rPr>
          <w:rFonts w:ascii="Calibri" w:eastAsia="Calibri" w:hAnsi="Calibri" w:cs="Calibri"/>
          <w:position w:val="1"/>
          <w:sz w:val="21"/>
          <w:szCs w:val="21"/>
        </w:rPr>
        <w:t>e</w:t>
      </w:r>
      <w:r w:rsidR="00B7464A">
        <w:rPr>
          <w:rFonts w:ascii="Calibri" w:eastAsia="Calibri" w:hAnsi="Calibri" w:cs="Calibri"/>
          <w:spacing w:val="1"/>
          <w:position w:val="1"/>
          <w:sz w:val="21"/>
          <w:szCs w:val="21"/>
        </w:rPr>
        <w:t xml:space="preserve"> </w:t>
      </w:r>
      <w:r w:rsidR="00B7464A">
        <w:rPr>
          <w:rFonts w:ascii="Calibri" w:eastAsia="Calibri" w:hAnsi="Calibri" w:cs="Calibri"/>
          <w:position w:val="1"/>
          <w:sz w:val="21"/>
          <w:szCs w:val="21"/>
        </w:rPr>
        <w:t>fi</w:t>
      </w:r>
      <w:r w:rsidR="00B7464A">
        <w:rPr>
          <w:rFonts w:ascii="Calibri" w:eastAsia="Calibri" w:hAnsi="Calibri" w:cs="Calibri"/>
          <w:spacing w:val="-1"/>
          <w:position w:val="1"/>
          <w:sz w:val="21"/>
          <w:szCs w:val="21"/>
        </w:rPr>
        <w:t>l</w:t>
      </w:r>
      <w:r w:rsidR="00B7464A">
        <w:rPr>
          <w:rFonts w:ascii="Calibri" w:eastAsia="Calibri" w:hAnsi="Calibri" w:cs="Calibri"/>
          <w:position w:val="1"/>
          <w:sz w:val="21"/>
          <w:szCs w:val="21"/>
        </w:rPr>
        <w:t xml:space="preserve">l </w:t>
      </w:r>
      <w:r w:rsidR="00B7464A">
        <w:rPr>
          <w:rFonts w:ascii="Calibri" w:eastAsia="Calibri" w:hAnsi="Calibri" w:cs="Calibri"/>
          <w:spacing w:val="-1"/>
          <w:position w:val="1"/>
          <w:sz w:val="21"/>
          <w:szCs w:val="21"/>
        </w:rPr>
        <w:t>a</w:t>
      </w:r>
      <w:r w:rsidR="00B7464A">
        <w:rPr>
          <w:rFonts w:ascii="Calibri" w:eastAsia="Calibri" w:hAnsi="Calibri" w:cs="Calibri"/>
          <w:position w:val="1"/>
          <w:sz w:val="21"/>
          <w:szCs w:val="21"/>
        </w:rPr>
        <w:t>ll</w:t>
      </w:r>
      <w:r w:rsidR="00B7464A">
        <w:rPr>
          <w:rFonts w:ascii="Calibri" w:eastAsia="Calibri" w:hAnsi="Calibri" w:cs="Calibri"/>
          <w:spacing w:val="-1"/>
          <w:position w:val="1"/>
          <w:sz w:val="21"/>
          <w:szCs w:val="21"/>
        </w:rPr>
        <w:t xml:space="preserve"> </w:t>
      </w:r>
      <w:r w:rsidR="00B7464A">
        <w:rPr>
          <w:rFonts w:ascii="Calibri" w:eastAsia="Calibri" w:hAnsi="Calibri" w:cs="Calibri"/>
          <w:spacing w:val="-3"/>
          <w:position w:val="1"/>
          <w:sz w:val="21"/>
          <w:szCs w:val="21"/>
        </w:rPr>
        <w:t>d</w:t>
      </w:r>
      <w:r w:rsidR="00B7464A">
        <w:rPr>
          <w:rFonts w:ascii="Calibri" w:eastAsia="Calibri" w:hAnsi="Calibri" w:cs="Calibri"/>
          <w:position w:val="1"/>
          <w:sz w:val="21"/>
          <w:szCs w:val="21"/>
        </w:rPr>
        <w:t>egr</w:t>
      </w:r>
      <w:r w:rsidR="00B7464A">
        <w:rPr>
          <w:rFonts w:ascii="Calibri" w:eastAsia="Calibri" w:hAnsi="Calibri" w:cs="Calibri"/>
          <w:spacing w:val="-2"/>
          <w:position w:val="1"/>
          <w:sz w:val="21"/>
          <w:szCs w:val="21"/>
        </w:rPr>
        <w:t>e</w:t>
      </w:r>
      <w:r w:rsidR="00B7464A">
        <w:rPr>
          <w:rFonts w:ascii="Calibri" w:eastAsia="Calibri" w:hAnsi="Calibri" w:cs="Calibri"/>
          <w:position w:val="1"/>
          <w:sz w:val="21"/>
          <w:szCs w:val="21"/>
        </w:rPr>
        <w:t>e/</w:t>
      </w:r>
      <w:r w:rsidR="00B7464A">
        <w:rPr>
          <w:rFonts w:ascii="Calibri" w:eastAsia="Calibri" w:hAnsi="Calibri" w:cs="Calibri"/>
          <w:spacing w:val="-1"/>
          <w:position w:val="1"/>
          <w:sz w:val="21"/>
          <w:szCs w:val="21"/>
        </w:rPr>
        <w:t>e</w:t>
      </w:r>
      <w:r w:rsidR="00B7464A">
        <w:rPr>
          <w:rFonts w:ascii="Calibri" w:eastAsia="Calibri" w:hAnsi="Calibri" w:cs="Calibri"/>
          <w:position w:val="1"/>
          <w:sz w:val="21"/>
          <w:szCs w:val="21"/>
        </w:rPr>
        <w:t>d</w:t>
      </w:r>
      <w:r w:rsidR="00B7464A">
        <w:rPr>
          <w:rFonts w:ascii="Calibri" w:eastAsia="Calibri" w:hAnsi="Calibri" w:cs="Calibri"/>
          <w:spacing w:val="-1"/>
          <w:position w:val="1"/>
          <w:sz w:val="21"/>
          <w:szCs w:val="21"/>
        </w:rPr>
        <w:t>u</w:t>
      </w:r>
      <w:r w:rsidR="00B7464A">
        <w:rPr>
          <w:rFonts w:ascii="Calibri" w:eastAsia="Calibri" w:hAnsi="Calibri" w:cs="Calibri"/>
          <w:position w:val="1"/>
          <w:sz w:val="21"/>
          <w:szCs w:val="21"/>
        </w:rPr>
        <w:t>c</w:t>
      </w:r>
      <w:r w:rsidR="00B7464A">
        <w:rPr>
          <w:rFonts w:ascii="Calibri" w:eastAsia="Calibri" w:hAnsi="Calibri" w:cs="Calibri"/>
          <w:spacing w:val="-1"/>
          <w:position w:val="1"/>
          <w:sz w:val="21"/>
          <w:szCs w:val="21"/>
        </w:rPr>
        <w:t>at</w:t>
      </w:r>
      <w:r w:rsidR="00B7464A">
        <w:rPr>
          <w:rFonts w:ascii="Calibri" w:eastAsia="Calibri" w:hAnsi="Calibri" w:cs="Calibri"/>
          <w:position w:val="1"/>
          <w:sz w:val="21"/>
          <w:szCs w:val="21"/>
        </w:rPr>
        <w:t>i</w:t>
      </w:r>
      <w:r w:rsidR="00B7464A">
        <w:rPr>
          <w:rFonts w:ascii="Calibri" w:eastAsia="Calibri" w:hAnsi="Calibri" w:cs="Calibri"/>
          <w:spacing w:val="-1"/>
          <w:position w:val="1"/>
          <w:sz w:val="21"/>
          <w:szCs w:val="21"/>
        </w:rPr>
        <w:t>o</w:t>
      </w:r>
      <w:r w:rsidR="00B7464A">
        <w:rPr>
          <w:rFonts w:ascii="Calibri" w:eastAsia="Calibri" w:hAnsi="Calibri" w:cs="Calibri"/>
          <w:position w:val="1"/>
          <w:sz w:val="21"/>
          <w:szCs w:val="21"/>
        </w:rPr>
        <w:t>n</w:t>
      </w:r>
      <w:r w:rsidR="00B7464A">
        <w:rPr>
          <w:rFonts w:ascii="Calibri" w:eastAsia="Calibri" w:hAnsi="Calibri" w:cs="Calibri"/>
          <w:spacing w:val="-1"/>
          <w:position w:val="1"/>
          <w:sz w:val="21"/>
          <w:szCs w:val="21"/>
        </w:rPr>
        <w:t>a</w:t>
      </w:r>
      <w:r w:rsidR="00B7464A">
        <w:rPr>
          <w:rFonts w:ascii="Calibri" w:eastAsia="Calibri" w:hAnsi="Calibri" w:cs="Calibri"/>
          <w:position w:val="1"/>
          <w:sz w:val="21"/>
          <w:szCs w:val="21"/>
        </w:rPr>
        <w:t xml:space="preserve">l </w:t>
      </w:r>
      <w:r w:rsidR="00B7464A">
        <w:rPr>
          <w:rFonts w:ascii="Calibri" w:eastAsia="Calibri" w:hAnsi="Calibri" w:cs="Calibri"/>
          <w:spacing w:val="-1"/>
          <w:position w:val="1"/>
          <w:sz w:val="21"/>
          <w:szCs w:val="21"/>
        </w:rPr>
        <w:t>q</w:t>
      </w:r>
      <w:r w:rsidR="00B7464A">
        <w:rPr>
          <w:rFonts w:ascii="Calibri" w:eastAsia="Calibri" w:hAnsi="Calibri" w:cs="Calibri"/>
          <w:position w:val="1"/>
          <w:sz w:val="21"/>
          <w:szCs w:val="21"/>
        </w:rPr>
        <w:t>u</w:t>
      </w:r>
      <w:r w:rsidR="00B7464A">
        <w:rPr>
          <w:rFonts w:ascii="Calibri" w:eastAsia="Calibri" w:hAnsi="Calibri" w:cs="Calibri"/>
          <w:spacing w:val="-1"/>
          <w:position w:val="1"/>
          <w:sz w:val="21"/>
          <w:szCs w:val="21"/>
        </w:rPr>
        <w:t>a</w:t>
      </w:r>
      <w:r w:rsidR="00B7464A">
        <w:rPr>
          <w:rFonts w:ascii="Calibri" w:eastAsia="Calibri" w:hAnsi="Calibri" w:cs="Calibri"/>
          <w:position w:val="1"/>
          <w:sz w:val="21"/>
          <w:szCs w:val="21"/>
        </w:rPr>
        <w:t>l</w:t>
      </w:r>
      <w:r w:rsidR="00B7464A">
        <w:rPr>
          <w:rFonts w:ascii="Calibri" w:eastAsia="Calibri" w:hAnsi="Calibri" w:cs="Calibri"/>
          <w:spacing w:val="-1"/>
          <w:position w:val="1"/>
          <w:sz w:val="21"/>
          <w:szCs w:val="21"/>
        </w:rPr>
        <w:t>i</w:t>
      </w:r>
      <w:r w:rsidR="00B7464A">
        <w:rPr>
          <w:rFonts w:ascii="Calibri" w:eastAsia="Calibri" w:hAnsi="Calibri" w:cs="Calibri"/>
          <w:position w:val="1"/>
          <w:sz w:val="21"/>
          <w:szCs w:val="21"/>
        </w:rPr>
        <w:t>fi</w:t>
      </w:r>
      <w:r w:rsidR="00B7464A">
        <w:rPr>
          <w:rFonts w:ascii="Calibri" w:eastAsia="Calibri" w:hAnsi="Calibri" w:cs="Calibri"/>
          <w:spacing w:val="-1"/>
          <w:position w:val="1"/>
          <w:sz w:val="21"/>
          <w:szCs w:val="21"/>
        </w:rPr>
        <w:t>c</w:t>
      </w:r>
      <w:r w:rsidR="00B7464A">
        <w:rPr>
          <w:rFonts w:ascii="Calibri" w:eastAsia="Calibri" w:hAnsi="Calibri" w:cs="Calibri"/>
          <w:position w:val="1"/>
          <w:sz w:val="21"/>
          <w:szCs w:val="21"/>
        </w:rPr>
        <w:t>a</w:t>
      </w:r>
      <w:r w:rsidR="00B7464A">
        <w:rPr>
          <w:rFonts w:ascii="Calibri" w:eastAsia="Calibri" w:hAnsi="Calibri" w:cs="Calibri"/>
          <w:spacing w:val="-1"/>
          <w:position w:val="1"/>
          <w:sz w:val="21"/>
          <w:szCs w:val="21"/>
        </w:rPr>
        <w:t>t</w:t>
      </w:r>
      <w:r w:rsidR="00B7464A">
        <w:rPr>
          <w:rFonts w:ascii="Calibri" w:eastAsia="Calibri" w:hAnsi="Calibri" w:cs="Calibri"/>
          <w:position w:val="1"/>
          <w:sz w:val="21"/>
          <w:szCs w:val="21"/>
        </w:rPr>
        <w:t>i</w:t>
      </w:r>
      <w:r w:rsidR="00B7464A">
        <w:rPr>
          <w:rFonts w:ascii="Calibri" w:eastAsia="Calibri" w:hAnsi="Calibri" w:cs="Calibri"/>
          <w:spacing w:val="-1"/>
          <w:position w:val="1"/>
          <w:sz w:val="21"/>
          <w:szCs w:val="21"/>
        </w:rPr>
        <w:t>o</w:t>
      </w:r>
      <w:r w:rsidR="00B7464A">
        <w:rPr>
          <w:rFonts w:ascii="Calibri" w:eastAsia="Calibri" w:hAnsi="Calibri" w:cs="Calibri"/>
          <w:position w:val="1"/>
          <w:sz w:val="21"/>
          <w:szCs w:val="21"/>
        </w:rPr>
        <w:t xml:space="preserve">n </w:t>
      </w:r>
      <w:r w:rsidR="00B7464A">
        <w:rPr>
          <w:rFonts w:ascii="Calibri" w:eastAsia="Calibri" w:hAnsi="Calibri" w:cs="Calibri"/>
          <w:spacing w:val="-1"/>
          <w:position w:val="1"/>
          <w:sz w:val="21"/>
          <w:szCs w:val="21"/>
        </w:rPr>
        <w:t>d</w:t>
      </w:r>
      <w:r w:rsidR="00B7464A">
        <w:rPr>
          <w:rFonts w:ascii="Calibri" w:eastAsia="Calibri" w:hAnsi="Calibri" w:cs="Calibri"/>
          <w:position w:val="1"/>
          <w:sz w:val="21"/>
          <w:szCs w:val="21"/>
        </w:rPr>
        <w:t>e</w:t>
      </w:r>
      <w:r w:rsidR="00B7464A">
        <w:rPr>
          <w:rFonts w:ascii="Calibri" w:eastAsia="Calibri" w:hAnsi="Calibri" w:cs="Calibri"/>
          <w:spacing w:val="-1"/>
          <w:position w:val="1"/>
          <w:sz w:val="21"/>
          <w:szCs w:val="21"/>
        </w:rPr>
        <w:t>t</w:t>
      </w:r>
      <w:r w:rsidR="00B7464A">
        <w:rPr>
          <w:rFonts w:ascii="Calibri" w:eastAsia="Calibri" w:hAnsi="Calibri" w:cs="Calibri"/>
          <w:position w:val="1"/>
          <w:sz w:val="21"/>
          <w:szCs w:val="21"/>
        </w:rPr>
        <w:t>a</w:t>
      </w:r>
      <w:r w:rsidR="00B7464A">
        <w:rPr>
          <w:rFonts w:ascii="Calibri" w:eastAsia="Calibri" w:hAnsi="Calibri" w:cs="Calibri"/>
          <w:spacing w:val="-1"/>
          <w:position w:val="1"/>
          <w:sz w:val="21"/>
          <w:szCs w:val="21"/>
        </w:rPr>
        <w:t>i</w:t>
      </w:r>
      <w:r w:rsidR="00B7464A">
        <w:rPr>
          <w:rFonts w:ascii="Calibri" w:eastAsia="Calibri" w:hAnsi="Calibri" w:cs="Calibri"/>
          <w:position w:val="1"/>
          <w:sz w:val="21"/>
          <w:szCs w:val="21"/>
        </w:rPr>
        <w:t>ls a</w:t>
      </w:r>
      <w:r w:rsidR="00B7464A">
        <w:rPr>
          <w:rFonts w:ascii="Calibri" w:eastAsia="Calibri" w:hAnsi="Calibri" w:cs="Calibri"/>
          <w:spacing w:val="-1"/>
          <w:position w:val="1"/>
          <w:sz w:val="21"/>
          <w:szCs w:val="21"/>
        </w:rPr>
        <w:t>n</w:t>
      </w:r>
      <w:r w:rsidR="00B7464A">
        <w:rPr>
          <w:rFonts w:ascii="Calibri" w:eastAsia="Calibri" w:hAnsi="Calibri" w:cs="Calibri"/>
          <w:position w:val="1"/>
          <w:sz w:val="21"/>
          <w:szCs w:val="21"/>
        </w:rPr>
        <w:t>d a</w:t>
      </w:r>
      <w:r w:rsidR="00B7464A">
        <w:rPr>
          <w:rFonts w:ascii="Calibri" w:eastAsia="Calibri" w:hAnsi="Calibri" w:cs="Calibri"/>
          <w:spacing w:val="-2"/>
          <w:position w:val="1"/>
          <w:sz w:val="21"/>
          <w:szCs w:val="21"/>
        </w:rPr>
        <w:t>t</w:t>
      </w:r>
      <w:r w:rsidR="00B7464A">
        <w:rPr>
          <w:rFonts w:ascii="Calibri" w:eastAsia="Calibri" w:hAnsi="Calibri" w:cs="Calibri"/>
          <w:spacing w:val="-1"/>
          <w:position w:val="1"/>
          <w:sz w:val="21"/>
          <w:szCs w:val="21"/>
        </w:rPr>
        <w:t>t</w:t>
      </w:r>
      <w:r w:rsidR="00B7464A">
        <w:rPr>
          <w:rFonts w:ascii="Calibri" w:eastAsia="Calibri" w:hAnsi="Calibri" w:cs="Calibri"/>
          <w:position w:val="1"/>
          <w:sz w:val="21"/>
          <w:szCs w:val="21"/>
        </w:rPr>
        <w:t>a</w:t>
      </w:r>
      <w:r w:rsidR="00B7464A">
        <w:rPr>
          <w:rFonts w:ascii="Calibri" w:eastAsia="Calibri" w:hAnsi="Calibri" w:cs="Calibri"/>
          <w:spacing w:val="-1"/>
          <w:position w:val="1"/>
          <w:sz w:val="21"/>
          <w:szCs w:val="21"/>
        </w:rPr>
        <w:t>c</w:t>
      </w:r>
      <w:r w:rsidR="00B7464A">
        <w:rPr>
          <w:rFonts w:ascii="Calibri" w:eastAsia="Calibri" w:hAnsi="Calibri" w:cs="Calibri"/>
          <w:position w:val="1"/>
          <w:sz w:val="21"/>
          <w:szCs w:val="21"/>
        </w:rPr>
        <w:t xml:space="preserve">h </w:t>
      </w:r>
      <w:r w:rsidR="00B7464A">
        <w:rPr>
          <w:rFonts w:ascii="Calibri" w:eastAsia="Calibri" w:hAnsi="Calibri" w:cs="Calibri"/>
          <w:spacing w:val="-1"/>
          <w:position w:val="1"/>
          <w:sz w:val="21"/>
          <w:szCs w:val="21"/>
        </w:rPr>
        <w:t>n</w:t>
      </w:r>
      <w:r w:rsidR="00B7464A">
        <w:rPr>
          <w:rFonts w:ascii="Calibri" w:eastAsia="Calibri" w:hAnsi="Calibri" w:cs="Calibri"/>
          <w:position w:val="1"/>
          <w:sz w:val="21"/>
          <w:szCs w:val="21"/>
        </w:rPr>
        <w:t>eces</w:t>
      </w:r>
      <w:r w:rsidR="00B7464A">
        <w:rPr>
          <w:rFonts w:ascii="Calibri" w:eastAsia="Calibri" w:hAnsi="Calibri" w:cs="Calibri"/>
          <w:spacing w:val="-1"/>
          <w:position w:val="1"/>
          <w:sz w:val="21"/>
          <w:szCs w:val="21"/>
        </w:rPr>
        <w:t>s</w:t>
      </w:r>
      <w:r w:rsidR="00B7464A">
        <w:rPr>
          <w:rFonts w:ascii="Calibri" w:eastAsia="Calibri" w:hAnsi="Calibri" w:cs="Calibri"/>
          <w:position w:val="1"/>
          <w:sz w:val="21"/>
          <w:szCs w:val="21"/>
        </w:rPr>
        <w:t>ary</w:t>
      </w:r>
      <w:r w:rsidR="00B7464A">
        <w:rPr>
          <w:rFonts w:ascii="Calibri" w:eastAsia="Calibri" w:hAnsi="Calibri" w:cs="Calibri"/>
          <w:spacing w:val="-1"/>
          <w:position w:val="1"/>
          <w:sz w:val="21"/>
          <w:szCs w:val="21"/>
        </w:rPr>
        <w:t xml:space="preserve"> </w:t>
      </w:r>
      <w:r w:rsidR="00B7464A">
        <w:rPr>
          <w:rFonts w:ascii="Calibri" w:eastAsia="Calibri" w:hAnsi="Calibri" w:cs="Calibri"/>
          <w:position w:val="1"/>
          <w:sz w:val="21"/>
          <w:szCs w:val="21"/>
        </w:rPr>
        <w:t>d</w:t>
      </w:r>
      <w:r w:rsidR="00B7464A">
        <w:rPr>
          <w:rFonts w:ascii="Calibri" w:eastAsia="Calibri" w:hAnsi="Calibri" w:cs="Calibri"/>
          <w:spacing w:val="-1"/>
          <w:position w:val="1"/>
          <w:sz w:val="21"/>
          <w:szCs w:val="21"/>
        </w:rPr>
        <w:t>o</w:t>
      </w:r>
      <w:r w:rsidR="00B7464A">
        <w:rPr>
          <w:rFonts w:ascii="Calibri" w:eastAsia="Calibri" w:hAnsi="Calibri" w:cs="Calibri"/>
          <w:position w:val="1"/>
          <w:sz w:val="21"/>
          <w:szCs w:val="21"/>
        </w:rPr>
        <w:t>c</w:t>
      </w:r>
      <w:r w:rsidR="00B7464A">
        <w:rPr>
          <w:rFonts w:ascii="Calibri" w:eastAsia="Calibri" w:hAnsi="Calibri" w:cs="Calibri"/>
          <w:spacing w:val="-1"/>
          <w:position w:val="1"/>
          <w:sz w:val="21"/>
          <w:szCs w:val="21"/>
        </w:rPr>
        <w:t>um</w:t>
      </w:r>
      <w:r w:rsidR="00B7464A">
        <w:rPr>
          <w:rFonts w:ascii="Calibri" w:eastAsia="Calibri" w:hAnsi="Calibri" w:cs="Calibri"/>
          <w:position w:val="1"/>
          <w:sz w:val="21"/>
          <w:szCs w:val="21"/>
        </w:rPr>
        <w:t>e</w:t>
      </w:r>
      <w:r w:rsidR="00B7464A">
        <w:rPr>
          <w:rFonts w:ascii="Calibri" w:eastAsia="Calibri" w:hAnsi="Calibri" w:cs="Calibri"/>
          <w:spacing w:val="-3"/>
          <w:position w:val="1"/>
          <w:sz w:val="21"/>
          <w:szCs w:val="21"/>
        </w:rPr>
        <w:t>n</w:t>
      </w:r>
      <w:r w:rsidR="00B7464A">
        <w:rPr>
          <w:rFonts w:ascii="Calibri" w:eastAsia="Calibri" w:hAnsi="Calibri" w:cs="Calibri"/>
          <w:spacing w:val="-1"/>
          <w:position w:val="1"/>
          <w:sz w:val="21"/>
          <w:szCs w:val="21"/>
        </w:rPr>
        <w:t>ts</w:t>
      </w:r>
      <w:r w:rsidR="00B7464A">
        <w:rPr>
          <w:rFonts w:ascii="Calibri" w:eastAsia="Calibri" w:hAnsi="Calibri" w:cs="Calibri"/>
          <w:position w:val="1"/>
          <w:sz w:val="21"/>
          <w:szCs w:val="21"/>
        </w:rPr>
        <w:t>.</w:t>
      </w:r>
    </w:p>
    <w:p w:rsidR="007A0BF3" w:rsidRDefault="007A0BF3">
      <w:pPr>
        <w:spacing w:before="16" w:line="200" w:lineRule="exact"/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1440"/>
        <w:gridCol w:w="1440"/>
        <w:gridCol w:w="1620"/>
        <w:gridCol w:w="2178"/>
      </w:tblGrid>
      <w:tr w:rsidR="007A0BF3">
        <w:trPr>
          <w:trHeight w:hRule="exact" w:val="1080"/>
        </w:trPr>
        <w:tc>
          <w:tcPr>
            <w:tcW w:w="9578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DD9C3"/>
          </w:tcPr>
          <w:p w:rsidR="007A0BF3" w:rsidRDefault="007A0BF3">
            <w:pPr>
              <w:spacing w:before="15" w:line="200" w:lineRule="exact"/>
            </w:pPr>
          </w:p>
          <w:p w:rsidR="007A0BF3" w:rsidRDefault="00B7464A">
            <w:pPr>
              <w:ind w:left="775" w:right="777"/>
              <w:jc w:val="center"/>
              <w:rPr>
                <w:rFonts w:ascii="Calibri" w:eastAsia="Calibri" w:hAnsi="Calibri" w:cs="Calibri"/>
                <w:sz w:val="30"/>
                <w:szCs w:val="30"/>
              </w:rPr>
            </w:pPr>
            <w:r>
              <w:rPr>
                <w:rFonts w:ascii="Calibri" w:eastAsia="Calibri" w:hAnsi="Calibri" w:cs="Calibri"/>
                <w:b/>
                <w:sz w:val="30"/>
                <w:szCs w:val="30"/>
              </w:rPr>
              <w:t>ED</w:t>
            </w:r>
            <w:r>
              <w:rPr>
                <w:rFonts w:ascii="Calibri" w:eastAsia="Calibri" w:hAnsi="Calibri" w:cs="Calibri"/>
                <w:b/>
                <w:spacing w:val="1"/>
                <w:sz w:val="30"/>
                <w:szCs w:val="30"/>
              </w:rPr>
              <w:t>U</w:t>
            </w:r>
            <w:r>
              <w:rPr>
                <w:rFonts w:ascii="Calibri" w:eastAsia="Calibri" w:hAnsi="Calibri" w:cs="Calibri"/>
                <w:b/>
                <w:sz w:val="30"/>
                <w:szCs w:val="30"/>
              </w:rPr>
              <w:t>CATI</w:t>
            </w:r>
            <w:r>
              <w:rPr>
                <w:rFonts w:ascii="Calibri" w:eastAsia="Calibri" w:hAnsi="Calibri" w:cs="Calibri"/>
                <w:b/>
                <w:spacing w:val="1"/>
                <w:sz w:val="30"/>
                <w:szCs w:val="30"/>
              </w:rPr>
              <w:t>O</w:t>
            </w:r>
            <w:r>
              <w:rPr>
                <w:rFonts w:ascii="Calibri" w:eastAsia="Calibri" w:hAnsi="Calibri" w:cs="Calibri"/>
                <w:b/>
                <w:sz w:val="30"/>
                <w:szCs w:val="30"/>
              </w:rPr>
              <w:t xml:space="preserve">NAL </w:t>
            </w:r>
            <w:r>
              <w:rPr>
                <w:rFonts w:ascii="Calibri" w:eastAsia="Calibri" w:hAnsi="Calibri" w:cs="Calibri"/>
                <w:b/>
                <w:spacing w:val="-1"/>
                <w:sz w:val="30"/>
                <w:szCs w:val="30"/>
              </w:rPr>
              <w:t>R</w:t>
            </w:r>
            <w:r>
              <w:rPr>
                <w:rFonts w:ascii="Calibri" w:eastAsia="Calibri" w:hAnsi="Calibri" w:cs="Calibri"/>
                <w:b/>
                <w:sz w:val="30"/>
                <w:szCs w:val="30"/>
              </w:rPr>
              <w:t>ECO</w:t>
            </w:r>
            <w:r>
              <w:rPr>
                <w:rFonts w:ascii="Calibri" w:eastAsia="Calibri" w:hAnsi="Calibri" w:cs="Calibri"/>
                <w:b/>
                <w:spacing w:val="-1"/>
                <w:sz w:val="30"/>
                <w:szCs w:val="30"/>
              </w:rPr>
              <w:t>R</w:t>
            </w:r>
            <w:r>
              <w:rPr>
                <w:rFonts w:ascii="Calibri" w:eastAsia="Calibri" w:hAnsi="Calibri" w:cs="Calibri"/>
                <w:b/>
                <w:sz w:val="30"/>
                <w:szCs w:val="30"/>
              </w:rPr>
              <w:t>D</w:t>
            </w:r>
            <w:r>
              <w:rPr>
                <w:rFonts w:ascii="Calibri" w:eastAsia="Calibri" w:hAnsi="Calibri" w:cs="Calibri"/>
                <w:b/>
                <w:spacing w:val="1"/>
                <w:sz w:val="30"/>
                <w:szCs w:val="30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30"/>
                <w:szCs w:val="30"/>
              </w:rPr>
              <w:t>–</w:t>
            </w:r>
            <w:r>
              <w:rPr>
                <w:rFonts w:ascii="Calibri" w:eastAsia="Calibri" w:hAnsi="Calibri" w:cs="Calibri"/>
                <w:b/>
                <w:spacing w:val="-1"/>
                <w:sz w:val="30"/>
                <w:szCs w:val="30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30"/>
                <w:szCs w:val="30"/>
              </w:rPr>
              <w:t>MASTE</w:t>
            </w:r>
            <w:r>
              <w:rPr>
                <w:rFonts w:ascii="Calibri" w:eastAsia="Calibri" w:hAnsi="Calibri" w:cs="Calibri"/>
                <w:b/>
                <w:spacing w:val="-1"/>
                <w:sz w:val="30"/>
                <w:szCs w:val="30"/>
              </w:rPr>
              <w:t>R</w:t>
            </w:r>
            <w:r>
              <w:rPr>
                <w:rFonts w:ascii="Calibri" w:eastAsia="Calibri" w:hAnsi="Calibri" w:cs="Calibri"/>
                <w:b/>
                <w:sz w:val="30"/>
                <w:szCs w:val="30"/>
              </w:rPr>
              <w:t>’S</w:t>
            </w:r>
            <w:r>
              <w:rPr>
                <w:rFonts w:ascii="Calibri" w:eastAsia="Calibri" w:hAnsi="Calibri" w:cs="Calibri"/>
                <w:b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3"/>
                <w:sz w:val="30"/>
                <w:szCs w:val="30"/>
              </w:rPr>
              <w:t>D</w:t>
            </w:r>
            <w:r>
              <w:rPr>
                <w:rFonts w:ascii="Calibri" w:eastAsia="Calibri" w:hAnsi="Calibri" w:cs="Calibri"/>
                <w:b/>
                <w:sz w:val="30"/>
                <w:szCs w:val="30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30"/>
                <w:szCs w:val="30"/>
              </w:rPr>
              <w:t>G</w:t>
            </w:r>
            <w:r>
              <w:rPr>
                <w:rFonts w:ascii="Calibri" w:eastAsia="Calibri" w:hAnsi="Calibri" w:cs="Calibri"/>
                <w:b/>
                <w:spacing w:val="-1"/>
                <w:sz w:val="30"/>
                <w:szCs w:val="30"/>
              </w:rPr>
              <w:t>R</w:t>
            </w:r>
            <w:r>
              <w:rPr>
                <w:rFonts w:ascii="Calibri" w:eastAsia="Calibri" w:hAnsi="Calibri" w:cs="Calibri"/>
                <w:b/>
                <w:sz w:val="30"/>
                <w:szCs w:val="30"/>
              </w:rPr>
              <w:t>EE / H</w:t>
            </w:r>
            <w:r>
              <w:rPr>
                <w:rFonts w:ascii="Calibri" w:eastAsia="Calibri" w:hAnsi="Calibri" w:cs="Calibri"/>
                <w:b/>
                <w:spacing w:val="-1"/>
                <w:sz w:val="30"/>
                <w:szCs w:val="30"/>
              </w:rPr>
              <w:t>I</w:t>
            </w:r>
            <w:r>
              <w:rPr>
                <w:rFonts w:ascii="Calibri" w:eastAsia="Calibri" w:hAnsi="Calibri" w:cs="Calibri"/>
                <w:b/>
                <w:spacing w:val="1"/>
                <w:sz w:val="30"/>
                <w:szCs w:val="30"/>
              </w:rPr>
              <w:t>G</w:t>
            </w:r>
            <w:r>
              <w:rPr>
                <w:rFonts w:ascii="Calibri" w:eastAsia="Calibri" w:hAnsi="Calibri" w:cs="Calibri"/>
                <w:b/>
                <w:sz w:val="30"/>
                <w:szCs w:val="30"/>
              </w:rPr>
              <w:t>HEST DE</w:t>
            </w:r>
            <w:r>
              <w:rPr>
                <w:rFonts w:ascii="Calibri" w:eastAsia="Calibri" w:hAnsi="Calibri" w:cs="Calibri"/>
                <w:b/>
                <w:spacing w:val="1"/>
                <w:sz w:val="30"/>
                <w:szCs w:val="30"/>
              </w:rPr>
              <w:t>G</w:t>
            </w:r>
            <w:r>
              <w:rPr>
                <w:rFonts w:ascii="Calibri" w:eastAsia="Calibri" w:hAnsi="Calibri" w:cs="Calibri"/>
                <w:b/>
                <w:spacing w:val="-1"/>
                <w:sz w:val="30"/>
                <w:szCs w:val="30"/>
              </w:rPr>
              <w:t>R</w:t>
            </w:r>
            <w:r>
              <w:rPr>
                <w:rFonts w:ascii="Calibri" w:eastAsia="Calibri" w:hAnsi="Calibri" w:cs="Calibri"/>
                <w:b/>
                <w:sz w:val="30"/>
                <w:szCs w:val="30"/>
              </w:rPr>
              <w:t>EE</w:t>
            </w:r>
          </w:p>
          <w:p w:rsidR="007A0BF3" w:rsidRDefault="00B7464A">
            <w:pPr>
              <w:ind w:left="1698" w:right="1704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(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se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att</w:t>
            </w:r>
            <w:r>
              <w:rPr>
                <w:rFonts w:ascii="Calibri" w:eastAsia="Calibri" w:hAnsi="Calibri" w:cs="Calibri"/>
                <w:b/>
                <w:spacing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op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 d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tes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all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 xml:space="preserve"> m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hee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)</w:t>
            </w:r>
          </w:p>
        </w:tc>
      </w:tr>
      <w:tr w:rsidR="007A0BF3">
        <w:trPr>
          <w:trHeight w:hRule="exact" w:val="718"/>
        </w:trPr>
        <w:tc>
          <w:tcPr>
            <w:tcW w:w="9578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7A0BF3">
            <w:pPr>
              <w:spacing w:before="17" w:line="200" w:lineRule="exact"/>
            </w:pPr>
          </w:p>
          <w:p w:rsidR="007A0BF3" w:rsidRDefault="00B7464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z w:val="19"/>
                <w:szCs w:val="19"/>
              </w:rPr>
              <w:t xml:space="preserve">*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lle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e</w:t>
            </w:r>
            <w:r w:rsidR="0035785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:</w:t>
            </w:r>
            <w:r w:rsidR="000C0A6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0C0A68" w:rsidRPr="000C0A6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Yadavrao</w:t>
            </w:r>
            <w:proofErr w:type="spellEnd"/>
            <w:r w:rsidR="000C0A68" w:rsidRPr="000C0A6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0C0A68" w:rsidRPr="000C0A6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Tasgaonkar</w:t>
            </w:r>
            <w:proofErr w:type="spellEnd"/>
            <w:r w:rsidR="000C0A68" w:rsidRPr="000C0A6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Institute of Engineering and Technology (YTIET)</w:t>
            </w:r>
          </w:p>
        </w:tc>
      </w:tr>
      <w:tr w:rsidR="007A0BF3">
        <w:trPr>
          <w:trHeight w:hRule="exact" w:val="1909"/>
        </w:trPr>
        <w:tc>
          <w:tcPr>
            <w:tcW w:w="9578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7A0BF3">
            <w:pPr>
              <w:spacing w:before="15" w:line="200" w:lineRule="exact"/>
            </w:pPr>
          </w:p>
          <w:p w:rsidR="007A0BF3" w:rsidRDefault="00B7464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z w:val="19"/>
                <w:szCs w:val="19"/>
              </w:rPr>
              <w:t xml:space="preserve">*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lle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dd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res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:</w:t>
            </w:r>
            <w:r w:rsidR="00E719B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 </w:t>
            </w:r>
            <w:proofErr w:type="spellStart"/>
            <w:r w:rsidR="00E719BA" w:rsidRPr="00E719B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Bhivpuri</w:t>
            </w:r>
            <w:proofErr w:type="spellEnd"/>
            <w:r w:rsidR="00E719BA" w:rsidRPr="00E719B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Road Railway Stati</w:t>
            </w:r>
            <w:r w:rsidR="00E719B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on, </w:t>
            </w:r>
            <w:proofErr w:type="spellStart"/>
            <w:r w:rsidR="00E719B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Nasrapur</w:t>
            </w:r>
            <w:proofErr w:type="spellEnd"/>
            <w:r w:rsidR="00E719B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="00E719B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Chandhai</w:t>
            </w:r>
            <w:proofErr w:type="spellEnd"/>
          </w:p>
          <w:p w:rsidR="007A0BF3" w:rsidRDefault="007A0BF3">
            <w:pPr>
              <w:spacing w:line="200" w:lineRule="exact"/>
            </w:pPr>
          </w:p>
          <w:p w:rsidR="007A0BF3" w:rsidRDefault="007A0BF3">
            <w:pPr>
              <w:spacing w:before="4" w:line="240" w:lineRule="exact"/>
              <w:rPr>
                <w:sz w:val="24"/>
                <w:szCs w:val="24"/>
              </w:rPr>
            </w:pPr>
          </w:p>
          <w:p w:rsidR="007A0BF3" w:rsidRDefault="00B7464A" w:rsidP="00E719BA">
            <w:pPr>
              <w:tabs>
                <w:tab w:val="left" w:pos="9360"/>
              </w:tabs>
              <w:spacing w:line="480" w:lineRule="atLeast"/>
              <w:ind w:left="253" w:right="14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y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</w:t>
            </w:r>
            <w:proofErr w:type="spellStart"/>
            <w:r w:rsidR="00E719BA"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>Karjat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                                    </w:t>
            </w:r>
            <w:r>
              <w:rPr>
                <w:rFonts w:ascii="Calibri" w:eastAsia="Calibri" w:hAnsi="Calibri" w:cs="Calibri"/>
                <w:spacing w:val="50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</w:t>
            </w:r>
            <w:r>
              <w:rPr>
                <w:rFonts w:ascii="Calibri" w:eastAsia="Calibri" w:hAnsi="Calibri" w:cs="Calibri"/>
                <w:spacing w:val="19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State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</w:t>
            </w:r>
            <w:r w:rsidR="00E719BA"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>Maharashtra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                </w:t>
            </w:r>
            <w:r>
              <w:rPr>
                <w:rFonts w:ascii="Calibri" w:eastAsia="Calibri" w:hAnsi="Calibri" w:cs="Calibri"/>
                <w:spacing w:val="50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try</w:t>
            </w:r>
            <w:r>
              <w:rPr>
                <w:rFonts w:ascii="Calibri" w:eastAsia="Calibri" w:hAnsi="Calibri" w:cs="Calibri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</w:t>
            </w:r>
            <w:r w:rsidR="00E719BA"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>India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ab/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in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</w:t>
            </w:r>
            <w:r w:rsidR="00E719BA"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>410201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                                          </w:t>
            </w:r>
            <w:r>
              <w:rPr>
                <w:rFonts w:ascii="Calibri" w:eastAsia="Calibri" w:hAnsi="Calibri" w:cs="Calibri"/>
                <w:spacing w:val="-20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tact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(L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e)</w:t>
            </w:r>
            <w:r>
              <w:rPr>
                <w:rFonts w:ascii="Calibri" w:eastAsia="Calibri" w:hAnsi="Calibri" w:cs="Calibri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ab/>
            </w:r>
          </w:p>
        </w:tc>
      </w:tr>
      <w:tr w:rsidR="007A0BF3">
        <w:trPr>
          <w:trHeight w:hRule="exact" w:val="715"/>
        </w:trPr>
        <w:tc>
          <w:tcPr>
            <w:tcW w:w="9578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7A0BF3">
            <w:pPr>
              <w:spacing w:before="14" w:line="200" w:lineRule="exact"/>
            </w:pPr>
          </w:p>
          <w:p w:rsidR="007A0BF3" w:rsidRDefault="00B7464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z w:val="19"/>
                <w:szCs w:val="19"/>
              </w:rPr>
              <w:t xml:space="preserve">*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iv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rs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ty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:</w:t>
            </w:r>
            <w:r w:rsidR="00E719B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 w:rsidR="00E719BA" w:rsidRPr="00E719B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University of Mumbai</w:t>
            </w:r>
          </w:p>
        </w:tc>
      </w:tr>
      <w:tr w:rsidR="007A0BF3">
        <w:trPr>
          <w:trHeight w:hRule="exact" w:val="1908"/>
        </w:trPr>
        <w:tc>
          <w:tcPr>
            <w:tcW w:w="9578" w:type="dxa"/>
            <w:gridSpan w:val="5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7A0BF3" w:rsidRDefault="007A0BF3">
            <w:pPr>
              <w:spacing w:before="14" w:line="200" w:lineRule="exact"/>
            </w:pPr>
          </w:p>
          <w:p w:rsidR="007A0BF3" w:rsidRDefault="00B7464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z w:val="19"/>
                <w:szCs w:val="19"/>
              </w:rPr>
              <w:t xml:space="preserve">*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iv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rs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ty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dd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ss:</w:t>
            </w:r>
            <w:r w:rsidR="00E719B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 </w:t>
            </w:r>
            <w:r w:rsidR="00E719BA" w:rsidRPr="00E719B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Mahatma Gandhi Road, </w:t>
            </w:r>
            <w:proofErr w:type="spellStart"/>
            <w:r w:rsidR="00E719BA" w:rsidRPr="00E719B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Mantralaya</w:t>
            </w:r>
            <w:proofErr w:type="spellEnd"/>
            <w:r w:rsidR="00E719BA" w:rsidRPr="00E719B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 Fort</w:t>
            </w:r>
          </w:p>
          <w:p w:rsidR="007A0BF3" w:rsidRDefault="007A0BF3">
            <w:pPr>
              <w:spacing w:line="200" w:lineRule="exact"/>
            </w:pPr>
          </w:p>
          <w:p w:rsidR="007A0BF3" w:rsidRDefault="007A0BF3">
            <w:pPr>
              <w:spacing w:before="4" w:line="240" w:lineRule="exact"/>
              <w:rPr>
                <w:sz w:val="24"/>
                <w:szCs w:val="24"/>
              </w:rPr>
            </w:pPr>
          </w:p>
          <w:p w:rsidR="007A0BF3" w:rsidRDefault="00B7464A" w:rsidP="00E719BA">
            <w:pPr>
              <w:tabs>
                <w:tab w:val="left" w:pos="9360"/>
              </w:tabs>
              <w:spacing w:line="480" w:lineRule="atLeast"/>
              <w:ind w:left="253" w:right="14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y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</w:t>
            </w:r>
            <w:r w:rsidR="00E719BA" w:rsidRPr="00E719BA"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>Mumbai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                                      </w:t>
            </w:r>
            <w:r>
              <w:rPr>
                <w:rFonts w:ascii="Calibri" w:eastAsia="Calibri" w:hAnsi="Calibri" w:cs="Calibri"/>
                <w:spacing w:val="50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</w:t>
            </w:r>
            <w:r>
              <w:rPr>
                <w:rFonts w:ascii="Calibri" w:eastAsia="Calibri" w:hAnsi="Calibri" w:cs="Calibri"/>
                <w:spacing w:val="19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State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 </w:t>
            </w:r>
            <w:r w:rsidR="00E719BA" w:rsidRPr="00E719BA"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>Maharashtra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               </w:t>
            </w:r>
            <w:r>
              <w:rPr>
                <w:rFonts w:ascii="Calibri" w:eastAsia="Calibri" w:hAnsi="Calibri" w:cs="Calibri"/>
                <w:spacing w:val="50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try</w:t>
            </w:r>
            <w:r>
              <w:rPr>
                <w:rFonts w:ascii="Calibri" w:eastAsia="Calibri" w:hAnsi="Calibri" w:cs="Calibri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</w:t>
            </w:r>
            <w:r w:rsidR="00E719BA"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>India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ab/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in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 </w:t>
            </w:r>
            <w:r w:rsidR="00E719BA"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>400032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                               </w:t>
            </w:r>
            <w:r>
              <w:rPr>
                <w:rFonts w:ascii="Calibri" w:eastAsia="Calibri" w:hAnsi="Calibri" w:cs="Calibri"/>
                <w:spacing w:val="-20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tact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(L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e)</w:t>
            </w:r>
            <w:r>
              <w:rPr>
                <w:rFonts w:ascii="Calibri" w:eastAsia="Calibri" w:hAnsi="Calibri" w:cs="Calibri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ab/>
            </w:r>
          </w:p>
        </w:tc>
      </w:tr>
      <w:tr w:rsidR="007A0BF3">
        <w:trPr>
          <w:trHeight w:hRule="exact" w:val="1421"/>
        </w:trPr>
        <w:tc>
          <w:tcPr>
            <w:tcW w:w="4340" w:type="dxa"/>
            <w:gridSpan w:val="2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7A0BF3" w:rsidRDefault="007A0BF3">
            <w:pPr>
              <w:spacing w:before="14" w:line="200" w:lineRule="exact"/>
            </w:pPr>
          </w:p>
          <w:p w:rsidR="007A0BF3" w:rsidRDefault="00B7464A">
            <w:pPr>
              <w:tabs>
                <w:tab w:val="left" w:pos="4120"/>
              </w:tabs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w w:val="99"/>
                <w:sz w:val="19"/>
                <w:szCs w:val="19"/>
              </w:rPr>
              <w:t>*</w:t>
            </w:r>
            <w:r>
              <w:rPr>
                <w:rFonts w:ascii="Arial" w:eastAsia="Arial" w:hAnsi="Arial" w:cs="Arial"/>
                <w:b/>
                <w:color w:val="FF0000"/>
                <w:spacing w:val="1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ro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(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mo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th 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&amp;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ear)</w:t>
            </w:r>
            <w:r>
              <w:rPr>
                <w:rFonts w:ascii="Calibri" w:eastAsia="Calibri" w:hAnsi="Calibri" w:cs="Calibri"/>
                <w:color w:val="000000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 xml:space="preserve"> </w:t>
            </w:r>
            <w:r w:rsidR="00A246D1"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>Aug</w:t>
            </w:r>
            <w:r w:rsidR="00E719BA"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 xml:space="preserve"> 201</w:t>
            </w:r>
            <w:r w:rsidR="00A246D1"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>5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ab/>
            </w:r>
          </w:p>
          <w:p w:rsidR="007A0BF3" w:rsidRDefault="007A0BF3">
            <w:pPr>
              <w:spacing w:before="19" w:line="200" w:lineRule="exact"/>
            </w:pPr>
          </w:p>
          <w:p w:rsidR="007A0BF3" w:rsidRDefault="00B7464A" w:rsidP="00A246D1">
            <w:pPr>
              <w:tabs>
                <w:tab w:val="left" w:pos="4080"/>
              </w:tabs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w w:val="99"/>
                <w:sz w:val="19"/>
                <w:szCs w:val="19"/>
              </w:rPr>
              <w:t>*</w:t>
            </w:r>
            <w:r>
              <w:rPr>
                <w:rFonts w:ascii="Arial" w:eastAsia="Arial" w:hAnsi="Arial" w:cs="Arial"/>
                <w:b/>
                <w:color w:val="FF0000"/>
                <w:spacing w:val="1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 (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th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&amp;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ear)   </w:t>
            </w:r>
            <w:r>
              <w:rPr>
                <w:rFonts w:ascii="Calibri" w:eastAsia="Calibri" w:hAnsi="Calibri" w:cs="Calibri"/>
                <w:color w:val="000000"/>
                <w:spacing w:val="1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 xml:space="preserve"> </w:t>
            </w:r>
            <w:r w:rsidR="00A246D1"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>Sep</w:t>
            </w:r>
            <w:r w:rsidR="00E719BA"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 xml:space="preserve"> 2019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ab/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7A0BF3">
            <w:pPr>
              <w:spacing w:before="14" w:line="200" w:lineRule="exact"/>
            </w:pPr>
          </w:p>
          <w:p w:rsidR="007A0BF3" w:rsidRDefault="00B7464A">
            <w:pPr>
              <w:ind w:left="63" w:right="20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z w:val="19"/>
                <w:szCs w:val="19"/>
              </w:rPr>
              <w:t xml:space="preserve">*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du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at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</w:t>
            </w:r>
          </w:p>
          <w:p w:rsidR="007A0BF3" w:rsidRDefault="00E719BA">
            <w:pPr>
              <w:spacing w:before="2"/>
              <w:ind w:left="216" w:right="45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38775B">
              <w:rPr>
                <w:rFonts w:ascii="Calibri" w:eastAsia="Calibri" w:hAnsi="Calibri" w:cs="Calibri"/>
                <w:color w:val="000000"/>
                <w:spacing w:val="49"/>
                <w:sz w:val="32"/>
                <w:szCs w:val="32"/>
              </w:rPr>
              <w:sym w:font="Wingdings" w:char="F0FE"/>
            </w:r>
            <w:r w:rsidR="00B7464A">
              <w:rPr>
                <w:rFonts w:ascii="Calibri" w:eastAsia="Calibri" w:hAnsi="Calibri" w:cs="Calibri"/>
                <w:sz w:val="22"/>
                <w:szCs w:val="22"/>
              </w:rPr>
              <w:t>YES</w:t>
            </w:r>
          </w:p>
          <w:p w:rsidR="007A0BF3" w:rsidRDefault="00B7464A">
            <w:pPr>
              <w:ind w:left="225" w:right="479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30"/>
                <w:szCs w:val="30"/>
              </w:rPr>
              <w:t></w:t>
            </w:r>
            <w:r>
              <w:rPr>
                <w:spacing w:val="10"/>
                <w:sz w:val="30"/>
                <w:szCs w:val="3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NO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7A0BF3">
            <w:pPr>
              <w:spacing w:before="14" w:line="200" w:lineRule="exact"/>
            </w:pPr>
          </w:p>
          <w:p w:rsidR="007A0BF3" w:rsidRDefault="00B7464A">
            <w:pPr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z w:val="19"/>
                <w:szCs w:val="19"/>
              </w:rPr>
              <w:t xml:space="preserve">* 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ram</w:t>
            </w:r>
          </w:p>
          <w:p w:rsidR="007A0BF3" w:rsidRDefault="00E719BA">
            <w:pPr>
              <w:spacing w:before="2"/>
              <w:ind w:left="258"/>
              <w:rPr>
                <w:rFonts w:ascii="Calibri" w:eastAsia="Calibri" w:hAnsi="Calibri" w:cs="Calibri"/>
                <w:sz w:val="22"/>
                <w:szCs w:val="22"/>
              </w:rPr>
            </w:pPr>
            <w:r w:rsidRPr="0038775B">
              <w:rPr>
                <w:rFonts w:ascii="Calibri" w:eastAsia="Calibri" w:hAnsi="Calibri" w:cs="Calibri"/>
                <w:color w:val="000000"/>
                <w:spacing w:val="49"/>
                <w:sz w:val="32"/>
                <w:szCs w:val="32"/>
              </w:rPr>
              <w:sym w:font="Wingdings" w:char="F0FE"/>
            </w:r>
            <w:r w:rsidR="00B7464A"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 w:rsidR="00B7464A">
              <w:rPr>
                <w:rFonts w:ascii="Calibri" w:eastAsia="Calibri" w:hAnsi="Calibri" w:cs="Calibri"/>
                <w:spacing w:val="-2"/>
                <w:sz w:val="22"/>
                <w:szCs w:val="22"/>
              </w:rPr>
              <w:t>u</w:t>
            </w:r>
            <w:r w:rsidR="00B7464A">
              <w:rPr>
                <w:rFonts w:ascii="Calibri" w:eastAsia="Calibri" w:hAnsi="Calibri" w:cs="Calibri"/>
                <w:sz w:val="22"/>
                <w:szCs w:val="22"/>
              </w:rPr>
              <w:t xml:space="preserve">ll </w:t>
            </w:r>
            <w:r w:rsidR="00B7464A"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 w:rsidR="00B7464A"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 w:rsidR="00B7464A"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 w:rsidR="00B7464A">
              <w:rPr>
                <w:rFonts w:ascii="Calibri" w:eastAsia="Calibri" w:hAnsi="Calibri" w:cs="Calibri"/>
                <w:sz w:val="22"/>
                <w:szCs w:val="22"/>
              </w:rPr>
              <w:t>e</w:t>
            </w:r>
          </w:p>
          <w:p w:rsidR="007A0BF3" w:rsidRDefault="00B7464A">
            <w:pPr>
              <w:ind w:left="2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30"/>
                <w:szCs w:val="30"/>
              </w:rPr>
              <w:t></w:t>
            </w:r>
            <w:r>
              <w:rPr>
                <w:spacing w:val="8"/>
                <w:sz w:val="30"/>
                <w:szCs w:val="30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</w:p>
        </w:tc>
        <w:tc>
          <w:tcPr>
            <w:tcW w:w="2177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:rsidR="007A0BF3" w:rsidRDefault="007A0BF3">
            <w:pPr>
              <w:spacing w:before="14" w:line="200" w:lineRule="exact"/>
            </w:pPr>
          </w:p>
          <w:p w:rsidR="007A0BF3" w:rsidRDefault="00B7464A">
            <w:pPr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z w:val="19"/>
                <w:szCs w:val="19"/>
              </w:rPr>
              <w:t xml:space="preserve">*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Registrat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</w:t>
            </w:r>
          </w:p>
          <w:p w:rsidR="007A0BF3" w:rsidRDefault="00A246D1">
            <w:pPr>
              <w:spacing w:line="200" w:lineRule="exact"/>
            </w:pPr>
            <w:r>
              <w:t xml:space="preserve">      C0201907</w:t>
            </w:r>
          </w:p>
          <w:p w:rsidR="007A0BF3" w:rsidRDefault="007A0BF3">
            <w:pPr>
              <w:spacing w:before="17" w:line="220" w:lineRule="exact"/>
              <w:rPr>
                <w:sz w:val="22"/>
                <w:szCs w:val="22"/>
              </w:rPr>
            </w:pPr>
          </w:p>
          <w:p w:rsidR="007A0BF3" w:rsidRDefault="00B7464A">
            <w:pPr>
              <w:ind w:left="25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ll 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7A0BF3">
        <w:trPr>
          <w:trHeight w:hRule="exact" w:val="984"/>
        </w:trPr>
        <w:tc>
          <w:tcPr>
            <w:tcW w:w="2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7A0BF3">
            <w:pPr>
              <w:spacing w:before="14" w:line="200" w:lineRule="exact"/>
            </w:pPr>
          </w:p>
          <w:p w:rsidR="007A0BF3" w:rsidRDefault="00B7464A">
            <w:pPr>
              <w:ind w:left="10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z w:val="19"/>
                <w:szCs w:val="19"/>
              </w:rPr>
              <w:t xml:space="preserve">* 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egr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</w:t>
            </w:r>
          </w:p>
          <w:p w:rsidR="00A246D1" w:rsidRDefault="00A246D1" w:rsidP="00A246D1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 w:rsidRPr="00A246D1">
              <w:rPr>
                <w:rFonts w:ascii="Calibri" w:eastAsia="Calibri" w:hAnsi="Calibri" w:cs="Calibri"/>
                <w:sz w:val="22"/>
                <w:szCs w:val="22"/>
              </w:rPr>
              <w:t>Ba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chelor of Engineering (B.E.)</w:t>
            </w:r>
          </w:p>
        </w:tc>
        <w:tc>
          <w:tcPr>
            <w:tcW w:w="288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7A0BF3">
            <w:pPr>
              <w:spacing w:line="220" w:lineRule="exact"/>
              <w:rPr>
                <w:sz w:val="22"/>
                <w:szCs w:val="22"/>
              </w:rPr>
            </w:pPr>
          </w:p>
          <w:p w:rsidR="007A0BF3" w:rsidRDefault="00B7464A">
            <w:pPr>
              <w:ind w:left="10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z w:val="19"/>
                <w:szCs w:val="19"/>
              </w:rPr>
              <w:t xml:space="preserve">*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je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aj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</w:t>
            </w:r>
          </w:p>
          <w:p w:rsidR="00A246D1" w:rsidRDefault="00A246D1">
            <w:pPr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  <w:r w:rsidRPr="00A246D1">
              <w:rPr>
                <w:rFonts w:ascii="Calibri" w:eastAsia="Calibri" w:hAnsi="Calibri" w:cs="Calibri"/>
                <w:sz w:val="22"/>
                <w:szCs w:val="22"/>
              </w:rPr>
              <w:t>Computer Engineering</w:t>
            </w:r>
          </w:p>
        </w:tc>
        <w:tc>
          <w:tcPr>
            <w:tcW w:w="3797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7A0BF3">
            <w:pPr>
              <w:spacing w:line="220" w:lineRule="exact"/>
              <w:rPr>
                <w:sz w:val="22"/>
                <w:szCs w:val="22"/>
              </w:rPr>
            </w:pPr>
          </w:p>
          <w:p w:rsidR="007A0BF3" w:rsidRDefault="00B7464A">
            <w:pPr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z w:val="19"/>
                <w:szCs w:val="19"/>
              </w:rPr>
              <w:t xml:space="preserve">*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du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ati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</w:t>
            </w:r>
          </w:p>
          <w:p w:rsidR="007A0BF3" w:rsidRDefault="007A0BF3">
            <w:pPr>
              <w:spacing w:before="19" w:line="200" w:lineRule="exact"/>
            </w:pPr>
          </w:p>
          <w:p w:rsidR="007A0BF3" w:rsidRDefault="00B7464A" w:rsidP="00A246D1">
            <w:pPr>
              <w:tabs>
                <w:tab w:val="left" w:pos="3580"/>
              </w:tabs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th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 </w:t>
            </w:r>
            <w:r w:rsidR="00A246D1" w:rsidRPr="00A246D1"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>September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pacing w:val="6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ear</w:t>
            </w:r>
            <w:r>
              <w:rPr>
                <w:rFonts w:ascii="Calibri" w:eastAsia="Calibri" w:hAnsi="Calibri" w:cs="Calibri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</w:t>
            </w:r>
            <w:r w:rsidR="00A246D1"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>2019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ab/>
            </w:r>
          </w:p>
        </w:tc>
      </w:tr>
      <w:tr w:rsidR="007A0BF3">
        <w:trPr>
          <w:trHeight w:hRule="exact" w:val="1414"/>
        </w:trPr>
        <w:tc>
          <w:tcPr>
            <w:tcW w:w="9578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B7464A">
            <w:pPr>
              <w:spacing w:before="4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FF0000"/>
                <w:sz w:val="19"/>
                <w:szCs w:val="19"/>
              </w:rPr>
              <w:t xml:space="preserve">*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ertific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te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tached        </w:t>
            </w:r>
            <w:r>
              <w:rPr>
                <w:rFonts w:ascii="Calibri" w:eastAsia="Calibri" w:hAnsi="Calibri" w:cs="Calibri"/>
                <w:color w:val="000000"/>
                <w:spacing w:val="29"/>
                <w:sz w:val="22"/>
                <w:szCs w:val="22"/>
              </w:rPr>
              <w:t xml:space="preserve"> </w:t>
            </w:r>
            <w:r w:rsidR="00E719BA" w:rsidRPr="0038775B">
              <w:rPr>
                <w:rFonts w:ascii="Calibri" w:eastAsia="Calibri" w:hAnsi="Calibri" w:cs="Calibri"/>
                <w:color w:val="000000"/>
                <w:spacing w:val="49"/>
                <w:sz w:val="32"/>
                <w:szCs w:val="32"/>
              </w:rPr>
              <w:sym w:font="Wingdings" w:char="F0FE"/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YES          </w:t>
            </w:r>
            <w:r>
              <w:rPr>
                <w:rFonts w:ascii="Calibri" w:eastAsia="Calibri" w:hAnsi="Calibri" w:cs="Calibri"/>
                <w:color w:val="000000"/>
                <w:spacing w:val="31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color w:val="000000"/>
                <w:sz w:val="30"/>
                <w:szCs w:val="30"/>
              </w:rPr>
              <w:t></w:t>
            </w:r>
            <w:r>
              <w:rPr>
                <w:color w:val="000000"/>
                <w:spacing w:val="11"/>
                <w:sz w:val="30"/>
                <w:szCs w:val="3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NO</w:t>
            </w:r>
          </w:p>
          <w:p w:rsidR="007A0BF3" w:rsidRDefault="00B7464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FF0000"/>
                <w:sz w:val="19"/>
                <w:szCs w:val="19"/>
              </w:rPr>
              <w:t xml:space="preserve">*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Ed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cat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rseas                               </w:t>
            </w:r>
            <w:r>
              <w:rPr>
                <w:rFonts w:ascii="Calibri" w:eastAsia="Calibri" w:hAnsi="Calibri" w:cs="Calibri"/>
                <w:color w:val="000000"/>
                <w:spacing w:val="45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color w:val="000000"/>
                <w:sz w:val="30"/>
                <w:szCs w:val="30"/>
              </w:rPr>
              <w:t></w:t>
            </w:r>
            <w:r>
              <w:rPr>
                <w:color w:val="000000"/>
                <w:spacing w:val="10"/>
                <w:sz w:val="30"/>
                <w:szCs w:val="3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YES          </w:t>
            </w:r>
            <w:r>
              <w:rPr>
                <w:rFonts w:ascii="Calibri" w:eastAsia="Calibri" w:hAnsi="Calibri" w:cs="Calibri"/>
                <w:color w:val="000000"/>
                <w:spacing w:val="31"/>
                <w:sz w:val="22"/>
                <w:szCs w:val="22"/>
              </w:rPr>
              <w:t xml:space="preserve"> </w:t>
            </w:r>
            <w:r w:rsidR="00E719BA" w:rsidRPr="0038775B">
              <w:rPr>
                <w:rFonts w:ascii="Calibri" w:eastAsia="Calibri" w:hAnsi="Calibri" w:cs="Calibri"/>
                <w:color w:val="000000"/>
                <w:spacing w:val="49"/>
                <w:sz w:val="32"/>
                <w:szCs w:val="32"/>
              </w:rPr>
              <w:sym w:font="Wingdings" w:char="F0FE"/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NO</w:t>
            </w:r>
          </w:p>
          <w:p w:rsidR="007A0BF3" w:rsidRDefault="007A0BF3">
            <w:pPr>
              <w:spacing w:before="14" w:line="200" w:lineRule="exact"/>
            </w:pPr>
          </w:p>
          <w:p w:rsidR="007A0BF3" w:rsidRDefault="00B7464A">
            <w:pPr>
              <w:tabs>
                <w:tab w:val="left" w:pos="9340"/>
              </w:tabs>
              <w:spacing w:line="260" w:lineRule="exact"/>
              <w:ind w:left="102" w:right="16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If YES, plea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ent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entificat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as (S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SN/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):</w:t>
            </w:r>
            <w:r>
              <w:rPr>
                <w:rFonts w:ascii="Calibri" w:eastAsia="Calibri" w:hAnsi="Calibri" w:cs="Calibri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ab/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Giv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:</w:t>
            </w:r>
          </w:p>
        </w:tc>
      </w:tr>
    </w:tbl>
    <w:p w:rsidR="007A0BF3" w:rsidRDefault="007A0BF3">
      <w:pPr>
        <w:sectPr w:rsidR="007A0BF3">
          <w:pgSz w:w="12240" w:h="15840"/>
          <w:pgMar w:top="1560" w:right="1220" w:bottom="280" w:left="1220" w:header="720" w:footer="723" w:gutter="0"/>
          <w:cols w:space="720"/>
        </w:sect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1440"/>
        <w:gridCol w:w="1440"/>
        <w:gridCol w:w="1620"/>
        <w:gridCol w:w="2178"/>
      </w:tblGrid>
      <w:tr w:rsidR="007A0BF3">
        <w:trPr>
          <w:trHeight w:hRule="exact" w:val="1056"/>
        </w:trPr>
        <w:tc>
          <w:tcPr>
            <w:tcW w:w="9578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DD9C3"/>
          </w:tcPr>
          <w:p w:rsidR="007A0BF3" w:rsidRDefault="007A0BF3">
            <w:pPr>
              <w:spacing w:before="15" w:line="200" w:lineRule="exact"/>
            </w:pPr>
          </w:p>
          <w:p w:rsidR="007A0BF3" w:rsidRDefault="00B7464A">
            <w:pPr>
              <w:ind w:left="1706" w:right="1708"/>
              <w:jc w:val="center"/>
              <w:rPr>
                <w:rFonts w:ascii="Calibri" w:eastAsia="Calibri" w:hAnsi="Calibri" w:cs="Calibri"/>
                <w:sz w:val="30"/>
                <w:szCs w:val="30"/>
              </w:rPr>
            </w:pPr>
            <w:r>
              <w:rPr>
                <w:rFonts w:ascii="Calibri" w:eastAsia="Calibri" w:hAnsi="Calibri" w:cs="Calibri"/>
                <w:b/>
                <w:sz w:val="30"/>
                <w:szCs w:val="30"/>
              </w:rPr>
              <w:t>ED</w:t>
            </w:r>
            <w:r>
              <w:rPr>
                <w:rFonts w:ascii="Calibri" w:eastAsia="Calibri" w:hAnsi="Calibri" w:cs="Calibri"/>
                <w:b/>
                <w:spacing w:val="1"/>
                <w:sz w:val="30"/>
                <w:szCs w:val="30"/>
              </w:rPr>
              <w:t>U</w:t>
            </w:r>
            <w:r>
              <w:rPr>
                <w:rFonts w:ascii="Calibri" w:eastAsia="Calibri" w:hAnsi="Calibri" w:cs="Calibri"/>
                <w:b/>
                <w:sz w:val="30"/>
                <w:szCs w:val="30"/>
              </w:rPr>
              <w:t>CATI</w:t>
            </w:r>
            <w:r>
              <w:rPr>
                <w:rFonts w:ascii="Calibri" w:eastAsia="Calibri" w:hAnsi="Calibri" w:cs="Calibri"/>
                <w:b/>
                <w:spacing w:val="1"/>
                <w:sz w:val="30"/>
                <w:szCs w:val="30"/>
              </w:rPr>
              <w:t>O</w:t>
            </w:r>
            <w:r>
              <w:rPr>
                <w:rFonts w:ascii="Calibri" w:eastAsia="Calibri" w:hAnsi="Calibri" w:cs="Calibri"/>
                <w:b/>
                <w:sz w:val="30"/>
                <w:szCs w:val="30"/>
              </w:rPr>
              <w:t xml:space="preserve">NAL </w:t>
            </w:r>
            <w:r>
              <w:rPr>
                <w:rFonts w:ascii="Calibri" w:eastAsia="Calibri" w:hAnsi="Calibri" w:cs="Calibri"/>
                <w:b/>
                <w:spacing w:val="-1"/>
                <w:sz w:val="30"/>
                <w:szCs w:val="30"/>
              </w:rPr>
              <w:t>R</w:t>
            </w:r>
            <w:r>
              <w:rPr>
                <w:rFonts w:ascii="Calibri" w:eastAsia="Calibri" w:hAnsi="Calibri" w:cs="Calibri"/>
                <w:b/>
                <w:sz w:val="30"/>
                <w:szCs w:val="30"/>
              </w:rPr>
              <w:t>ECO</w:t>
            </w:r>
            <w:r>
              <w:rPr>
                <w:rFonts w:ascii="Calibri" w:eastAsia="Calibri" w:hAnsi="Calibri" w:cs="Calibri"/>
                <w:b/>
                <w:spacing w:val="-1"/>
                <w:sz w:val="30"/>
                <w:szCs w:val="30"/>
              </w:rPr>
              <w:t>R</w:t>
            </w:r>
            <w:r>
              <w:rPr>
                <w:rFonts w:ascii="Calibri" w:eastAsia="Calibri" w:hAnsi="Calibri" w:cs="Calibri"/>
                <w:b/>
                <w:sz w:val="30"/>
                <w:szCs w:val="30"/>
              </w:rPr>
              <w:t>D</w:t>
            </w:r>
            <w:r>
              <w:rPr>
                <w:rFonts w:ascii="Calibri" w:eastAsia="Calibri" w:hAnsi="Calibri" w:cs="Calibri"/>
                <w:b/>
                <w:spacing w:val="1"/>
                <w:sz w:val="30"/>
                <w:szCs w:val="30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30"/>
                <w:szCs w:val="30"/>
              </w:rPr>
              <w:t>–</w:t>
            </w:r>
            <w:r>
              <w:rPr>
                <w:rFonts w:ascii="Calibri" w:eastAsia="Calibri" w:hAnsi="Calibri" w:cs="Calibri"/>
                <w:b/>
                <w:spacing w:val="-1"/>
                <w:sz w:val="30"/>
                <w:szCs w:val="30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30"/>
                <w:szCs w:val="30"/>
              </w:rPr>
              <w:t>NEXT</w:t>
            </w:r>
            <w:r>
              <w:rPr>
                <w:rFonts w:ascii="Calibri" w:eastAsia="Calibri" w:hAnsi="Calibri" w:cs="Calibri"/>
                <w:b/>
                <w:spacing w:val="-1"/>
                <w:sz w:val="30"/>
                <w:szCs w:val="30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30"/>
                <w:szCs w:val="30"/>
              </w:rPr>
              <w:t>HIGH</w:t>
            </w:r>
            <w:r>
              <w:rPr>
                <w:rFonts w:ascii="Calibri" w:eastAsia="Calibri" w:hAnsi="Calibri" w:cs="Calibri"/>
                <w:b/>
                <w:spacing w:val="3"/>
                <w:sz w:val="30"/>
                <w:szCs w:val="30"/>
              </w:rPr>
              <w:t>E</w:t>
            </w:r>
            <w:r>
              <w:rPr>
                <w:rFonts w:ascii="Calibri" w:eastAsia="Calibri" w:hAnsi="Calibri" w:cs="Calibri"/>
                <w:b/>
                <w:sz w:val="30"/>
                <w:szCs w:val="30"/>
              </w:rPr>
              <w:t>ST DEG</w:t>
            </w:r>
            <w:r>
              <w:rPr>
                <w:rFonts w:ascii="Calibri" w:eastAsia="Calibri" w:hAnsi="Calibri" w:cs="Calibri"/>
                <w:b/>
                <w:spacing w:val="-1"/>
                <w:sz w:val="30"/>
                <w:szCs w:val="30"/>
              </w:rPr>
              <w:t>R</w:t>
            </w:r>
            <w:r>
              <w:rPr>
                <w:rFonts w:ascii="Calibri" w:eastAsia="Calibri" w:hAnsi="Calibri" w:cs="Calibri"/>
                <w:b/>
                <w:sz w:val="30"/>
                <w:szCs w:val="30"/>
              </w:rPr>
              <w:t>EE</w:t>
            </w:r>
          </w:p>
          <w:p w:rsidR="007A0BF3" w:rsidRDefault="00B7464A">
            <w:pPr>
              <w:ind w:left="2040" w:right="205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</w:rPr>
              <w:t>(Ple</w:t>
            </w:r>
            <w:r>
              <w:rPr>
                <w:rFonts w:ascii="Calibri" w:eastAsia="Calibri" w:hAnsi="Calibri" w:cs="Calibri"/>
                <w:i/>
                <w:spacing w:val="1"/>
              </w:rPr>
              <w:t>a</w:t>
            </w:r>
            <w:r>
              <w:rPr>
                <w:rFonts w:ascii="Calibri" w:eastAsia="Calibri" w:hAnsi="Calibri" w:cs="Calibri"/>
                <w:i/>
                <w:spacing w:val="-1"/>
              </w:rPr>
              <w:t>s</w:t>
            </w:r>
            <w:r>
              <w:rPr>
                <w:rFonts w:ascii="Calibri" w:eastAsia="Calibri" w:hAnsi="Calibri" w:cs="Calibri"/>
                <w:i/>
              </w:rPr>
              <w:t>e</w:t>
            </w:r>
            <w:r>
              <w:rPr>
                <w:rFonts w:ascii="Calibri" w:eastAsia="Calibri" w:hAnsi="Calibri" w:cs="Calibri"/>
                <w:i/>
                <w:spacing w:val="-5"/>
              </w:rPr>
              <w:t xml:space="preserve"> </w:t>
            </w:r>
            <w:r>
              <w:rPr>
                <w:rFonts w:ascii="Calibri" w:eastAsia="Calibri" w:hAnsi="Calibri" w:cs="Calibri"/>
                <w:i/>
                <w:spacing w:val="1"/>
              </w:rPr>
              <w:t>a</w:t>
            </w:r>
            <w:r>
              <w:rPr>
                <w:rFonts w:ascii="Calibri" w:eastAsia="Calibri" w:hAnsi="Calibri" w:cs="Calibri"/>
                <w:i/>
              </w:rPr>
              <w:t>t</w:t>
            </w:r>
            <w:r>
              <w:rPr>
                <w:rFonts w:ascii="Calibri" w:eastAsia="Calibri" w:hAnsi="Calibri" w:cs="Calibri"/>
                <w:i/>
                <w:spacing w:val="1"/>
              </w:rPr>
              <w:t>tac</w:t>
            </w:r>
            <w:r>
              <w:rPr>
                <w:rFonts w:ascii="Calibri" w:eastAsia="Calibri" w:hAnsi="Calibri" w:cs="Calibri"/>
                <w:i/>
              </w:rPr>
              <w:t>h</w:t>
            </w:r>
            <w:r>
              <w:rPr>
                <w:rFonts w:ascii="Calibri" w:eastAsia="Calibri" w:hAnsi="Calibri" w:cs="Calibri"/>
                <w:i/>
                <w:spacing w:val="-5"/>
              </w:rPr>
              <w:t xml:space="preserve"> </w:t>
            </w:r>
            <w:r>
              <w:rPr>
                <w:rFonts w:ascii="Calibri" w:eastAsia="Calibri" w:hAnsi="Calibri" w:cs="Calibri"/>
                <w:i/>
                <w:spacing w:val="2"/>
              </w:rPr>
              <w:t>c</w:t>
            </w:r>
            <w:r>
              <w:rPr>
                <w:rFonts w:ascii="Calibri" w:eastAsia="Calibri" w:hAnsi="Calibri" w:cs="Calibri"/>
                <w:i/>
                <w:spacing w:val="-1"/>
              </w:rPr>
              <w:t>o</w:t>
            </w:r>
            <w:r>
              <w:rPr>
                <w:rFonts w:ascii="Calibri" w:eastAsia="Calibri" w:hAnsi="Calibri" w:cs="Calibri"/>
                <w:i/>
                <w:spacing w:val="1"/>
              </w:rPr>
              <w:t>p</w:t>
            </w:r>
            <w:r>
              <w:rPr>
                <w:rFonts w:ascii="Calibri" w:eastAsia="Calibri" w:hAnsi="Calibri" w:cs="Calibri"/>
                <w:i/>
              </w:rPr>
              <w:t>y</w:t>
            </w:r>
            <w:r>
              <w:rPr>
                <w:rFonts w:ascii="Calibri" w:eastAsia="Calibri" w:hAnsi="Calibri" w:cs="Calibri"/>
                <w:i/>
                <w:spacing w:val="-4"/>
              </w:rPr>
              <w:t xml:space="preserve"> </w:t>
            </w:r>
            <w:r>
              <w:rPr>
                <w:rFonts w:ascii="Calibri" w:eastAsia="Calibri" w:hAnsi="Calibri" w:cs="Calibri"/>
                <w:i/>
                <w:spacing w:val="1"/>
              </w:rPr>
              <w:t>o</w:t>
            </w:r>
            <w:r>
              <w:rPr>
                <w:rFonts w:ascii="Calibri" w:eastAsia="Calibri" w:hAnsi="Calibri" w:cs="Calibri"/>
                <w:i/>
              </w:rPr>
              <w:t>f</w:t>
            </w:r>
            <w:r>
              <w:rPr>
                <w:rFonts w:ascii="Calibri" w:eastAsia="Calibri" w:hAnsi="Calibri" w:cs="Calibri"/>
                <w:i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i/>
                <w:spacing w:val="1"/>
              </w:rPr>
              <w:t>deg</w:t>
            </w:r>
            <w:r>
              <w:rPr>
                <w:rFonts w:ascii="Calibri" w:eastAsia="Calibri" w:hAnsi="Calibri" w:cs="Calibri"/>
                <w:i/>
                <w:spacing w:val="-1"/>
              </w:rPr>
              <w:t>r</w:t>
            </w:r>
            <w:r>
              <w:rPr>
                <w:rFonts w:ascii="Calibri" w:eastAsia="Calibri" w:hAnsi="Calibri" w:cs="Calibri"/>
                <w:i/>
                <w:spacing w:val="1"/>
              </w:rPr>
              <w:t>e</w:t>
            </w:r>
            <w:r>
              <w:rPr>
                <w:rFonts w:ascii="Calibri" w:eastAsia="Calibri" w:hAnsi="Calibri" w:cs="Calibri"/>
                <w:i/>
              </w:rPr>
              <w:t>e</w:t>
            </w:r>
            <w:r>
              <w:rPr>
                <w:rFonts w:ascii="Calibri" w:eastAsia="Calibri" w:hAnsi="Calibri" w:cs="Calibri"/>
                <w:i/>
                <w:spacing w:val="-7"/>
              </w:rPr>
              <w:t xml:space="preserve"> </w:t>
            </w:r>
            <w:r>
              <w:rPr>
                <w:rFonts w:ascii="Calibri" w:eastAsia="Calibri" w:hAnsi="Calibri" w:cs="Calibri"/>
                <w:i/>
                <w:spacing w:val="1"/>
              </w:rPr>
              <w:t>ce</w:t>
            </w:r>
            <w:r>
              <w:rPr>
                <w:rFonts w:ascii="Calibri" w:eastAsia="Calibri" w:hAnsi="Calibri" w:cs="Calibri"/>
                <w:i/>
                <w:spacing w:val="-1"/>
              </w:rPr>
              <w:t>r</w:t>
            </w:r>
            <w:r>
              <w:rPr>
                <w:rFonts w:ascii="Calibri" w:eastAsia="Calibri" w:hAnsi="Calibri" w:cs="Calibri"/>
                <w:i/>
              </w:rPr>
              <w:t>tif</w:t>
            </w:r>
            <w:r>
              <w:rPr>
                <w:rFonts w:ascii="Calibri" w:eastAsia="Calibri" w:hAnsi="Calibri" w:cs="Calibri"/>
                <w:i/>
                <w:spacing w:val="-1"/>
              </w:rPr>
              <w:t>i</w:t>
            </w:r>
            <w:r>
              <w:rPr>
                <w:rFonts w:ascii="Calibri" w:eastAsia="Calibri" w:hAnsi="Calibri" w:cs="Calibri"/>
                <w:i/>
                <w:spacing w:val="1"/>
              </w:rPr>
              <w:t>ca</w:t>
            </w:r>
            <w:r>
              <w:rPr>
                <w:rFonts w:ascii="Calibri" w:eastAsia="Calibri" w:hAnsi="Calibri" w:cs="Calibri"/>
                <w:i/>
              </w:rPr>
              <w:t>t</w:t>
            </w:r>
            <w:r>
              <w:rPr>
                <w:rFonts w:ascii="Calibri" w:eastAsia="Calibri" w:hAnsi="Calibri" w:cs="Calibri"/>
                <w:i/>
                <w:spacing w:val="1"/>
              </w:rPr>
              <w:t>e</w:t>
            </w:r>
            <w:r>
              <w:rPr>
                <w:rFonts w:ascii="Calibri" w:eastAsia="Calibri" w:hAnsi="Calibri" w:cs="Calibri"/>
                <w:i/>
              </w:rPr>
              <w:t>s</w:t>
            </w:r>
            <w:r>
              <w:rPr>
                <w:rFonts w:ascii="Calibri" w:eastAsia="Calibri" w:hAnsi="Calibri" w:cs="Calibri"/>
                <w:i/>
                <w:spacing w:val="-10"/>
              </w:rPr>
              <w:t xml:space="preserve"> </w:t>
            </w:r>
            <w:r>
              <w:rPr>
                <w:rFonts w:ascii="Calibri" w:eastAsia="Calibri" w:hAnsi="Calibri" w:cs="Calibri"/>
                <w:i/>
                <w:spacing w:val="1"/>
              </w:rPr>
              <w:t>an</w:t>
            </w:r>
            <w:r>
              <w:rPr>
                <w:rFonts w:ascii="Calibri" w:eastAsia="Calibri" w:hAnsi="Calibri" w:cs="Calibri"/>
                <w:i/>
              </w:rPr>
              <w:t>d</w:t>
            </w:r>
            <w:r>
              <w:rPr>
                <w:rFonts w:ascii="Calibri" w:eastAsia="Calibri" w:hAnsi="Calibri" w:cs="Calibri"/>
                <w:i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i/>
                <w:spacing w:val="1"/>
              </w:rPr>
              <w:t>a</w:t>
            </w:r>
            <w:r>
              <w:rPr>
                <w:rFonts w:ascii="Calibri" w:eastAsia="Calibri" w:hAnsi="Calibri" w:cs="Calibri"/>
                <w:i/>
              </w:rPr>
              <w:t>ll</w:t>
            </w:r>
            <w:r>
              <w:rPr>
                <w:rFonts w:ascii="Calibri" w:eastAsia="Calibri" w:hAnsi="Calibri" w:cs="Calibri"/>
                <w:i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i/>
              </w:rPr>
              <w:t>ye</w:t>
            </w:r>
            <w:r>
              <w:rPr>
                <w:rFonts w:ascii="Calibri" w:eastAsia="Calibri" w:hAnsi="Calibri" w:cs="Calibri"/>
                <w:i/>
                <w:spacing w:val="1"/>
              </w:rPr>
              <w:t>a</w:t>
            </w:r>
            <w:r>
              <w:rPr>
                <w:rFonts w:ascii="Calibri" w:eastAsia="Calibri" w:hAnsi="Calibri" w:cs="Calibri"/>
                <w:i/>
              </w:rPr>
              <w:t>r</w:t>
            </w:r>
            <w:r>
              <w:rPr>
                <w:rFonts w:ascii="Calibri" w:eastAsia="Calibri" w:hAnsi="Calibri" w:cs="Calibri"/>
                <w:i/>
                <w:spacing w:val="-5"/>
              </w:rPr>
              <w:t xml:space="preserve"> </w:t>
            </w:r>
            <w:r>
              <w:rPr>
                <w:rFonts w:ascii="Calibri" w:eastAsia="Calibri" w:hAnsi="Calibri" w:cs="Calibri"/>
                <w:i/>
                <w:spacing w:val="1"/>
              </w:rPr>
              <w:t>ma</w:t>
            </w:r>
            <w:r>
              <w:rPr>
                <w:rFonts w:ascii="Calibri" w:eastAsia="Calibri" w:hAnsi="Calibri" w:cs="Calibri"/>
                <w:i/>
                <w:spacing w:val="-1"/>
              </w:rPr>
              <w:t>r</w:t>
            </w:r>
            <w:r>
              <w:rPr>
                <w:rFonts w:ascii="Calibri" w:eastAsia="Calibri" w:hAnsi="Calibri" w:cs="Calibri"/>
                <w:i/>
              </w:rPr>
              <w:t>k</w:t>
            </w:r>
            <w:r>
              <w:rPr>
                <w:rFonts w:ascii="Calibri" w:eastAsia="Calibri" w:hAnsi="Calibri" w:cs="Calibri"/>
                <w:i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i/>
                <w:spacing w:val="-1"/>
                <w:w w:val="99"/>
              </w:rPr>
              <w:t>s</w:t>
            </w:r>
            <w:r>
              <w:rPr>
                <w:rFonts w:ascii="Calibri" w:eastAsia="Calibri" w:hAnsi="Calibri" w:cs="Calibri"/>
                <w:i/>
                <w:spacing w:val="1"/>
                <w:w w:val="99"/>
              </w:rPr>
              <w:t>hee</w:t>
            </w:r>
            <w:r>
              <w:rPr>
                <w:rFonts w:ascii="Calibri" w:eastAsia="Calibri" w:hAnsi="Calibri" w:cs="Calibri"/>
                <w:i/>
                <w:w w:val="99"/>
              </w:rPr>
              <w:t>ts)</w:t>
            </w:r>
          </w:p>
        </w:tc>
      </w:tr>
      <w:tr w:rsidR="007A0BF3">
        <w:trPr>
          <w:trHeight w:hRule="exact" w:val="715"/>
        </w:trPr>
        <w:tc>
          <w:tcPr>
            <w:tcW w:w="9578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7A0BF3">
            <w:pPr>
              <w:spacing w:before="14" w:line="200" w:lineRule="exact"/>
            </w:pPr>
          </w:p>
          <w:p w:rsidR="007A0BF3" w:rsidRDefault="00B7464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z w:val="19"/>
                <w:szCs w:val="19"/>
              </w:rPr>
              <w:t xml:space="preserve">*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lle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e:</w:t>
            </w:r>
            <w:r w:rsidR="00C0671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C0671B" w:rsidRPr="00C0671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Smt.Sushiladevi</w:t>
            </w:r>
            <w:proofErr w:type="spellEnd"/>
            <w:r w:rsidR="00C0671B" w:rsidRPr="00C0671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C0671B" w:rsidRPr="00C0671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Deshmukh</w:t>
            </w:r>
            <w:proofErr w:type="spellEnd"/>
            <w:r w:rsidR="00C0671B" w:rsidRPr="00C0671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College of Arts ,Science &amp; Commerce</w:t>
            </w:r>
          </w:p>
        </w:tc>
      </w:tr>
      <w:tr w:rsidR="007A0BF3">
        <w:trPr>
          <w:trHeight w:hRule="exact" w:val="1909"/>
        </w:trPr>
        <w:tc>
          <w:tcPr>
            <w:tcW w:w="9578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7A0BF3">
            <w:pPr>
              <w:spacing w:before="14" w:line="200" w:lineRule="exact"/>
            </w:pPr>
          </w:p>
          <w:p w:rsidR="007A0BF3" w:rsidRDefault="00B7464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z w:val="19"/>
                <w:szCs w:val="19"/>
              </w:rPr>
              <w:t xml:space="preserve">*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lle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dd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res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:</w:t>
            </w:r>
            <w:r w:rsidR="00C0671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 </w:t>
            </w:r>
            <w:r w:rsidR="00C0671B" w:rsidRPr="00C0671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Sector-04, </w:t>
            </w:r>
            <w:proofErr w:type="spellStart"/>
            <w:r w:rsidR="00C0671B" w:rsidRPr="00C0671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Airoli</w:t>
            </w:r>
            <w:proofErr w:type="spellEnd"/>
          </w:p>
          <w:p w:rsidR="007A0BF3" w:rsidRDefault="007A0BF3">
            <w:pPr>
              <w:spacing w:line="200" w:lineRule="exact"/>
            </w:pPr>
          </w:p>
          <w:p w:rsidR="007A0BF3" w:rsidRDefault="007A0BF3">
            <w:pPr>
              <w:spacing w:before="4" w:line="240" w:lineRule="exact"/>
              <w:rPr>
                <w:sz w:val="24"/>
                <w:szCs w:val="24"/>
              </w:rPr>
            </w:pPr>
          </w:p>
          <w:p w:rsidR="007A0BF3" w:rsidRDefault="00B7464A" w:rsidP="00C0671B">
            <w:pPr>
              <w:tabs>
                <w:tab w:val="left" w:pos="9360"/>
              </w:tabs>
              <w:spacing w:line="480" w:lineRule="atLeast"/>
              <w:ind w:left="253" w:right="14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y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</w:t>
            </w:r>
            <w:proofErr w:type="spellStart"/>
            <w:r w:rsidR="00C0671B"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>Navi</w:t>
            </w:r>
            <w:proofErr w:type="spellEnd"/>
            <w:r w:rsidR="00C0671B"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Mumbai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                          </w:t>
            </w:r>
            <w:r>
              <w:rPr>
                <w:rFonts w:ascii="Calibri" w:eastAsia="Calibri" w:hAnsi="Calibri" w:cs="Calibri"/>
                <w:spacing w:val="50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</w:t>
            </w:r>
            <w:r>
              <w:rPr>
                <w:rFonts w:ascii="Calibri" w:eastAsia="Calibri" w:hAnsi="Calibri" w:cs="Calibri"/>
                <w:spacing w:val="19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State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</w:t>
            </w:r>
            <w:r w:rsidR="00C0671B"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>Maharashtra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                             </w:t>
            </w:r>
            <w:r>
              <w:rPr>
                <w:rFonts w:ascii="Calibri" w:eastAsia="Calibri" w:hAnsi="Calibri" w:cs="Calibri"/>
                <w:spacing w:val="50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try</w:t>
            </w:r>
            <w:r>
              <w:rPr>
                <w:rFonts w:ascii="Calibri" w:eastAsia="Calibri" w:hAnsi="Calibri" w:cs="Calibri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</w:t>
            </w:r>
            <w:r w:rsidR="00C0671B"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>India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ab/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in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</w:t>
            </w:r>
            <w:r w:rsidR="00C0671B"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>400708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                                          </w:t>
            </w:r>
            <w:r>
              <w:rPr>
                <w:rFonts w:ascii="Calibri" w:eastAsia="Calibri" w:hAnsi="Calibri" w:cs="Calibri"/>
                <w:spacing w:val="-20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tact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(L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e)</w:t>
            </w:r>
            <w:r>
              <w:rPr>
                <w:rFonts w:ascii="Calibri" w:eastAsia="Calibri" w:hAnsi="Calibri" w:cs="Calibri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ab/>
            </w:r>
          </w:p>
        </w:tc>
      </w:tr>
      <w:tr w:rsidR="007A0BF3">
        <w:trPr>
          <w:trHeight w:hRule="exact" w:val="715"/>
        </w:trPr>
        <w:tc>
          <w:tcPr>
            <w:tcW w:w="9578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7A0BF3">
            <w:pPr>
              <w:spacing w:before="14" w:line="200" w:lineRule="exact"/>
            </w:pPr>
          </w:p>
          <w:p w:rsidR="007A0BF3" w:rsidRDefault="00B7464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z w:val="19"/>
                <w:szCs w:val="19"/>
              </w:rPr>
              <w:t xml:space="preserve">*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iv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rs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ty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:</w:t>
            </w:r>
            <w:r w:rsidR="00C0671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 w:rsidR="00C0671B" w:rsidRPr="00C0671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Maharashtra State Board of Secondary and Higher Secondary Education</w:t>
            </w:r>
          </w:p>
        </w:tc>
      </w:tr>
      <w:tr w:rsidR="007A0BF3">
        <w:trPr>
          <w:trHeight w:hRule="exact" w:val="1908"/>
        </w:trPr>
        <w:tc>
          <w:tcPr>
            <w:tcW w:w="9578" w:type="dxa"/>
            <w:gridSpan w:val="5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7A0BF3" w:rsidRDefault="007A0BF3">
            <w:pPr>
              <w:spacing w:before="17" w:line="200" w:lineRule="exact"/>
            </w:pPr>
          </w:p>
          <w:p w:rsidR="007A0BF3" w:rsidRDefault="00B7464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z w:val="19"/>
                <w:szCs w:val="19"/>
              </w:rPr>
              <w:t xml:space="preserve">*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iv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rs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ty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dd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ss:</w:t>
            </w:r>
            <w:r w:rsidR="00C0671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 </w:t>
            </w:r>
            <w:r w:rsidR="00C0671B" w:rsidRPr="00C0671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Survey No. 832-A, Final Plot No. 178 &amp; 179, Near </w:t>
            </w:r>
            <w:proofErr w:type="spellStart"/>
            <w:r w:rsidR="00C0671B" w:rsidRPr="00C0671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Balchitrawani</w:t>
            </w:r>
            <w:proofErr w:type="spellEnd"/>
            <w:r w:rsidR="00C0671B" w:rsidRPr="00C0671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</w:t>
            </w:r>
            <w:r w:rsidR="00C0671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</w:p>
          <w:p w:rsidR="007A0BF3" w:rsidRDefault="007A0BF3">
            <w:pPr>
              <w:spacing w:line="200" w:lineRule="exact"/>
            </w:pPr>
          </w:p>
          <w:p w:rsidR="007A0BF3" w:rsidRDefault="00C0671B" w:rsidP="00C0671B">
            <w:pPr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  <w:r w:rsidRPr="00C0671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Behind </w:t>
            </w:r>
            <w:proofErr w:type="spellStart"/>
            <w:r w:rsidRPr="00C0671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Agharkar</w:t>
            </w:r>
            <w:proofErr w:type="spellEnd"/>
            <w:r w:rsidRPr="00C0671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Research Institute,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0671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Bhamburda</w:t>
            </w:r>
            <w:proofErr w:type="spellEnd"/>
            <w:r w:rsidRPr="00C0671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0671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Shivajinagar</w:t>
            </w:r>
            <w:proofErr w:type="spellEnd"/>
          </w:p>
          <w:p w:rsidR="007A0BF3" w:rsidRDefault="00B7464A" w:rsidP="00C0671B">
            <w:pPr>
              <w:tabs>
                <w:tab w:val="left" w:pos="9360"/>
              </w:tabs>
              <w:spacing w:line="480" w:lineRule="atLeast"/>
              <w:ind w:left="253" w:right="14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y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</w:t>
            </w:r>
            <w:r w:rsidR="00C0671B" w:rsidRPr="00C0671B"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>Pune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                                        </w:t>
            </w:r>
            <w:r>
              <w:rPr>
                <w:rFonts w:ascii="Calibri" w:eastAsia="Calibri" w:hAnsi="Calibri" w:cs="Calibri"/>
                <w:spacing w:val="50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</w:t>
            </w:r>
            <w:r>
              <w:rPr>
                <w:rFonts w:ascii="Calibri" w:eastAsia="Calibri" w:hAnsi="Calibri" w:cs="Calibri"/>
                <w:spacing w:val="19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State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 </w:t>
            </w:r>
            <w:r w:rsidR="00C0671B" w:rsidRPr="00C0671B"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>Maharashtra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                   </w:t>
            </w:r>
            <w:r>
              <w:rPr>
                <w:rFonts w:ascii="Calibri" w:eastAsia="Calibri" w:hAnsi="Calibri" w:cs="Calibri"/>
                <w:spacing w:val="50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try</w:t>
            </w:r>
            <w:r>
              <w:rPr>
                <w:rFonts w:ascii="Calibri" w:eastAsia="Calibri" w:hAnsi="Calibri" w:cs="Calibri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</w:t>
            </w:r>
            <w:r w:rsidR="00C0671B"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>India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ab/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in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</w:t>
            </w:r>
            <w:r w:rsidR="00C0671B" w:rsidRPr="00C0671B"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>411004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                                 </w:t>
            </w:r>
            <w:r>
              <w:rPr>
                <w:rFonts w:ascii="Calibri" w:eastAsia="Calibri" w:hAnsi="Calibri" w:cs="Calibri"/>
                <w:spacing w:val="-20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tact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(L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e)</w:t>
            </w:r>
            <w:r>
              <w:rPr>
                <w:rFonts w:ascii="Calibri" w:eastAsia="Calibri" w:hAnsi="Calibri" w:cs="Calibri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ab/>
            </w:r>
          </w:p>
        </w:tc>
      </w:tr>
      <w:tr w:rsidR="007A0BF3">
        <w:trPr>
          <w:trHeight w:hRule="exact" w:val="1421"/>
        </w:trPr>
        <w:tc>
          <w:tcPr>
            <w:tcW w:w="4340" w:type="dxa"/>
            <w:gridSpan w:val="2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7A0BF3" w:rsidRDefault="007A0BF3">
            <w:pPr>
              <w:spacing w:before="17" w:line="200" w:lineRule="exact"/>
            </w:pPr>
          </w:p>
          <w:p w:rsidR="007A0BF3" w:rsidRDefault="00B7464A">
            <w:pPr>
              <w:tabs>
                <w:tab w:val="left" w:pos="4120"/>
              </w:tabs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w w:val="99"/>
                <w:sz w:val="19"/>
                <w:szCs w:val="19"/>
              </w:rPr>
              <w:t>*</w:t>
            </w:r>
            <w:r>
              <w:rPr>
                <w:rFonts w:ascii="Arial" w:eastAsia="Arial" w:hAnsi="Arial" w:cs="Arial"/>
                <w:b/>
                <w:color w:val="FF0000"/>
                <w:spacing w:val="1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ro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(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mo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th 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&amp;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ear)</w:t>
            </w:r>
            <w:r>
              <w:rPr>
                <w:rFonts w:ascii="Calibri" w:eastAsia="Calibri" w:hAnsi="Calibri" w:cs="Calibri"/>
                <w:color w:val="000000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ab/>
            </w:r>
          </w:p>
          <w:p w:rsidR="007A0BF3" w:rsidRDefault="007A0BF3">
            <w:pPr>
              <w:spacing w:before="19" w:line="200" w:lineRule="exact"/>
            </w:pPr>
          </w:p>
          <w:p w:rsidR="007A0BF3" w:rsidRDefault="00B7464A">
            <w:pPr>
              <w:tabs>
                <w:tab w:val="left" w:pos="4180"/>
              </w:tabs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w w:val="99"/>
                <w:sz w:val="19"/>
                <w:szCs w:val="19"/>
              </w:rPr>
              <w:t>*</w:t>
            </w:r>
            <w:r>
              <w:rPr>
                <w:rFonts w:ascii="Arial" w:eastAsia="Arial" w:hAnsi="Arial" w:cs="Arial"/>
                <w:b/>
                <w:color w:val="FF0000"/>
                <w:spacing w:val="1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 (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th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&amp;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ear)   </w:t>
            </w:r>
            <w:r>
              <w:rPr>
                <w:rFonts w:ascii="Calibri" w:eastAsia="Calibri" w:hAnsi="Calibri" w:cs="Calibri"/>
                <w:color w:val="000000"/>
                <w:spacing w:val="1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ab/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7A0BF3">
            <w:pPr>
              <w:spacing w:before="17" w:line="200" w:lineRule="exact"/>
            </w:pPr>
          </w:p>
          <w:p w:rsidR="007A0BF3" w:rsidRDefault="00B7464A">
            <w:pPr>
              <w:ind w:left="63" w:right="20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z w:val="19"/>
                <w:szCs w:val="19"/>
              </w:rPr>
              <w:t xml:space="preserve">*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du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at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</w:t>
            </w:r>
          </w:p>
          <w:p w:rsidR="007A0BF3" w:rsidRDefault="00C0671B">
            <w:pPr>
              <w:ind w:left="216" w:right="45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38775B">
              <w:rPr>
                <w:rFonts w:ascii="Calibri" w:eastAsia="Calibri" w:hAnsi="Calibri" w:cs="Calibri"/>
                <w:color w:val="000000"/>
                <w:spacing w:val="49"/>
                <w:sz w:val="32"/>
                <w:szCs w:val="32"/>
              </w:rPr>
              <w:sym w:font="Wingdings" w:char="F0FE"/>
            </w:r>
            <w:r w:rsidR="00B7464A">
              <w:rPr>
                <w:rFonts w:ascii="Calibri" w:eastAsia="Calibri" w:hAnsi="Calibri" w:cs="Calibri"/>
                <w:sz w:val="22"/>
                <w:szCs w:val="22"/>
              </w:rPr>
              <w:t>YES</w:t>
            </w:r>
          </w:p>
          <w:p w:rsidR="007A0BF3" w:rsidRDefault="00B7464A">
            <w:pPr>
              <w:ind w:left="225" w:right="479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30"/>
                <w:szCs w:val="30"/>
              </w:rPr>
              <w:t></w:t>
            </w:r>
            <w:r>
              <w:rPr>
                <w:spacing w:val="10"/>
                <w:sz w:val="30"/>
                <w:szCs w:val="3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NO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7A0BF3">
            <w:pPr>
              <w:spacing w:before="17" w:line="200" w:lineRule="exact"/>
            </w:pPr>
          </w:p>
          <w:p w:rsidR="007A0BF3" w:rsidRDefault="00B7464A">
            <w:pPr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z w:val="19"/>
                <w:szCs w:val="19"/>
              </w:rPr>
              <w:t xml:space="preserve">* 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ram</w:t>
            </w:r>
          </w:p>
          <w:p w:rsidR="007A0BF3" w:rsidRDefault="00C0671B">
            <w:pPr>
              <w:ind w:left="258"/>
              <w:rPr>
                <w:rFonts w:ascii="Calibri" w:eastAsia="Calibri" w:hAnsi="Calibri" w:cs="Calibri"/>
                <w:sz w:val="22"/>
                <w:szCs w:val="22"/>
              </w:rPr>
            </w:pPr>
            <w:r w:rsidRPr="0038775B">
              <w:rPr>
                <w:rFonts w:ascii="Calibri" w:eastAsia="Calibri" w:hAnsi="Calibri" w:cs="Calibri"/>
                <w:color w:val="000000"/>
                <w:spacing w:val="49"/>
                <w:sz w:val="32"/>
                <w:szCs w:val="32"/>
              </w:rPr>
              <w:sym w:font="Wingdings" w:char="F0FE"/>
            </w:r>
            <w:r w:rsidR="00B7464A"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 w:rsidR="00B7464A">
              <w:rPr>
                <w:rFonts w:ascii="Calibri" w:eastAsia="Calibri" w:hAnsi="Calibri" w:cs="Calibri"/>
                <w:spacing w:val="-2"/>
                <w:sz w:val="22"/>
                <w:szCs w:val="22"/>
              </w:rPr>
              <w:t>u</w:t>
            </w:r>
            <w:r w:rsidR="00B7464A">
              <w:rPr>
                <w:rFonts w:ascii="Calibri" w:eastAsia="Calibri" w:hAnsi="Calibri" w:cs="Calibri"/>
                <w:sz w:val="22"/>
                <w:szCs w:val="22"/>
              </w:rPr>
              <w:t xml:space="preserve">ll </w:t>
            </w:r>
            <w:r w:rsidR="00B7464A"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 w:rsidR="00B7464A"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 w:rsidR="00B7464A"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 w:rsidR="00B7464A">
              <w:rPr>
                <w:rFonts w:ascii="Calibri" w:eastAsia="Calibri" w:hAnsi="Calibri" w:cs="Calibri"/>
                <w:sz w:val="22"/>
                <w:szCs w:val="22"/>
              </w:rPr>
              <w:t>e</w:t>
            </w:r>
          </w:p>
          <w:p w:rsidR="007A0BF3" w:rsidRDefault="00B7464A">
            <w:pPr>
              <w:ind w:left="2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30"/>
                <w:szCs w:val="30"/>
              </w:rPr>
              <w:t></w:t>
            </w:r>
            <w:r>
              <w:rPr>
                <w:spacing w:val="8"/>
                <w:sz w:val="30"/>
                <w:szCs w:val="30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</w:p>
        </w:tc>
        <w:tc>
          <w:tcPr>
            <w:tcW w:w="2177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:rsidR="007A0BF3" w:rsidRDefault="007A0BF3">
            <w:pPr>
              <w:spacing w:before="17" w:line="200" w:lineRule="exact"/>
            </w:pPr>
          </w:p>
          <w:p w:rsidR="007A0BF3" w:rsidRDefault="00B7464A">
            <w:pPr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z w:val="19"/>
                <w:szCs w:val="19"/>
              </w:rPr>
              <w:t xml:space="preserve">*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Registrat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</w:t>
            </w:r>
          </w:p>
          <w:p w:rsidR="007A0BF3" w:rsidRDefault="007A0BF3">
            <w:pPr>
              <w:spacing w:line="200" w:lineRule="exact"/>
            </w:pPr>
          </w:p>
          <w:p w:rsidR="007A0BF3" w:rsidRDefault="007A0BF3">
            <w:pPr>
              <w:spacing w:before="17" w:line="220" w:lineRule="exact"/>
              <w:rPr>
                <w:sz w:val="22"/>
                <w:szCs w:val="22"/>
              </w:rPr>
            </w:pPr>
          </w:p>
          <w:p w:rsidR="007A0BF3" w:rsidRDefault="00B7464A">
            <w:pPr>
              <w:ind w:left="25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ll 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7A0BF3">
        <w:trPr>
          <w:trHeight w:hRule="exact" w:val="986"/>
        </w:trPr>
        <w:tc>
          <w:tcPr>
            <w:tcW w:w="2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7A0BF3">
            <w:pPr>
              <w:spacing w:before="17" w:line="200" w:lineRule="exact"/>
            </w:pPr>
          </w:p>
          <w:p w:rsidR="007A0BF3" w:rsidRDefault="00B7464A">
            <w:pPr>
              <w:ind w:left="10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z w:val="19"/>
                <w:szCs w:val="19"/>
              </w:rPr>
              <w:t xml:space="preserve">* 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egr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</w:t>
            </w:r>
          </w:p>
          <w:p w:rsidR="00C0671B" w:rsidRDefault="00C0671B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Higher Secondary E</w:t>
            </w:r>
            <w:r w:rsidRPr="00C0671B">
              <w:rPr>
                <w:rFonts w:ascii="Calibri" w:eastAsia="Calibri" w:hAnsi="Calibri" w:cs="Calibri"/>
                <w:sz w:val="22"/>
                <w:szCs w:val="22"/>
              </w:rPr>
              <w:t>ducation</w:t>
            </w:r>
          </w:p>
        </w:tc>
        <w:tc>
          <w:tcPr>
            <w:tcW w:w="288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7A0BF3">
            <w:pPr>
              <w:spacing w:before="3" w:line="220" w:lineRule="exact"/>
              <w:rPr>
                <w:sz w:val="22"/>
                <w:szCs w:val="22"/>
              </w:rPr>
            </w:pPr>
          </w:p>
          <w:p w:rsidR="007A0BF3" w:rsidRDefault="00B7464A">
            <w:pPr>
              <w:ind w:left="10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z w:val="19"/>
                <w:szCs w:val="19"/>
              </w:rPr>
              <w:t xml:space="preserve">*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je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aj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</w:t>
            </w:r>
          </w:p>
          <w:p w:rsidR="00C0671B" w:rsidRDefault="00C0671B">
            <w:pPr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  <w:r w:rsidRPr="00C0671B">
              <w:rPr>
                <w:rFonts w:ascii="Calibri" w:eastAsia="Calibri" w:hAnsi="Calibri" w:cs="Calibri"/>
                <w:sz w:val="22"/>
                <w:szCs w:val="22"/>
              </w:rPr>
              <w:t>Sci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ence</w:t>
            </w:r>
          </w:p>
        </w:tc>
        <w:tc>
          <w:tcPr>
            <w:tcW w:w="3797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7A0BF3">
            <w:pPr>
              <w:spacing w:before="3" w:line="220" w:lineRule="exact"/>
              <w:rPr>
                <w:sz w:val="22"/>
                <w:szCs w:val="22"/>
              </w:rPr>
            </w:pPr>
          </w:p>
          <w:p w:rsidR="007A0BF3" w:rsidRDefault="00B7464A">
            <w:pPr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z w:val="19"/>
                <w:szCs w:val="19"/>
              </w:rPr>
              <w:t xml:space="preserve">*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du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ati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</w:t>
            </w:r>
          </w:p>
          <w:p w:rsidR="007A0BF3" w:rsidRDefault="007A0BF3">
            <w:pPr>
              <w:spacing w:before="19" w:line="200" w:lineRule="exact"/>
            </w:pPr>
          </w:p>
          <w:p w:rsidR="007A0BF3" w:rsidRDefault="00B7464A">
            <w:pPr>
              <w:tabs>
                <w:tab w:val="left" w:pos="3580"/>
              </w:tabs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th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                 </w:t>
            </w:r>
            <w:r>
              <w:rPr>
                <w:rFonts w:ascii="Calibri" w:eastAsia="Calibri" w:hAnsi="Calibri" w:cs="Calibri"/>
                <w:spacing w:val="6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ear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ab/>
            </w:r>
          </w:p>
        </w:tc>
      </w:tr>
      <w:tr w:rsidR="007A0BF3">
        <w:trPr>
          <w:trHeight w:hRule="exact" w:val="1632"/>
        </w:trPr>
        <w:tc>
          <w:tcPr>
            <w:tcW w:w="9578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B7464A">
            <w:pPr>
              <w:spacing w:before="4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FF0000"/>
                <w:sz w:val="19"/>
                <w:szCs w:val="19"/>
              </w:rPr>
              <w:t xml:space="preserve">*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ertific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te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tached        </w:t>
            </w:r>
            <w:r>
              <w:rPr>
                <w:rFonts w:ascii="Calibri" w:eastAsia="Calibri" w:hAnsi="Calibri" w:cs="Calibri"/>
                <w:color w:val="000000"/>
                <w:spacing w:val="29"/>
                <w:sz w:val="22"/>
                <w:szCs w:val="22"/>
              </w:rPr>
              <w:t xml:space="preserve"> </w:t>
            </w:r>
            <w:r w:rsidR="00C0671B" w:rsidRPr="0038775B">
              <w:rPr>
                <w:rFonts w:ascii="Calibri" w:eastAsia="Calibri" w:hAnsi="Calibri" w:cs="Calibri"/>
                <w:color w:val="000000"/>
                <w:spacing w:val="49"/>
                <w:sz w:val="32"/>
                <w:szCs w:val="32"/>
              </w:rPr>
              <w:sym w:font="Wingdings" w:char="F0FE"/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YES          </w:t>
            </w:r>
            <w:r>
              <w:rPr>
                <w:rFonts w:ascii="Calibri" w:eastAsia="Calibri" w:hAnsi="Calibri" w:cs="Calibri"/>
                <w:color w:val="000000"/>
                <w:spacing w:val="31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color w:val="000000"/>
                <w:sz w:val="30"/>
                <w:szCs w:val="30"/>
              </w:rPr>
              <w:t></w:t>
            </w:r>
            <w:r>
              <w:rPr>
                <w:color w:val="000000"/>
                <w:spacing w:val="11"/>
                <w:sz w:val="30"/>
                <w:szCs w:val="3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NO</w:t>
            </w:r>
          </w:p>
          <w:p w:rsidR="007A0BF3" w:rsidRDefault="00B7464A">
            <w:pPr>
              <w:spacing w:line="32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FF0000"/>
                <w:sz w:val="19"/>
                <w:szCs w:val="19"/>
              </w:rPr>
              <w:t xml:space="preserve">*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Ed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cat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rseas                               </w:t>
            </w:r>
            <w:r>
              <w:rPr>
                <w:rFonts w:ascii="Calibri" w:eastAsia="Calibri" w:hAnsi="Calibri" w:cs="Calibri"/>
                <w:color w:val="000000"/>
                <w:spacing w:val="45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color w:val="000000"/>
                <w:sz w:val="30"/>
                <w:szCs w:val="30"/>
              </w:rPr>
              <w:t></w:t>
            </w:r>
            <w:r>
              <w:rPr>
                <w:color w:val="000000"/>
                <w:spacing w:val="10"/>
                <w:sz w:val="30"/>
                <w:szCs w:val="3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YES          </w:t>
            </w:r>
            <w:r>
              <w:rPr>
                <w:rFonts w:ascii="Calibri" w:eastAsia="Calibri" w:hAnsi="Calibri" w:cs="Calibri"/>
                <w:color w:val="000000"/>
                <w:spacing w:val="31"/>
                <w:sz w:val="22"/>
                <w:szCs w:val="22"/>
              </w:rPr>
              <w:t xml:space="preserve"> </w:t>
            </w:r>
            <w:r w:rsidR="00C0671B" w:rsidRPr="0038775B">
              <w:rPr>
                <w:rFonts w:ascii="Calibri" w:eastAsia="Calibri" w:hAnsi="Calibri" w:cs="Calibri"/>
                <w:color w:val="000000"/>
                <w:spacing w:val="49"/>
                <w:sz w:val="32"/>
                <w:szCs w:val="32"/>
              </w:rPr>
              <w:sym w:font="Wingdings" w:char="F0FE"/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NO</w:t>
            </w:r>
          </w:p>
          <w:p w:rsidR="007A0BF3" w:rsidRDefault="00B7464A">
            <w:pPr>
              <w:tabs>
                <w:tab w:val="left" w:pos="9340"/>
              </w:tabs>
              <w:spacing w:before="36" w:line="480" w:lineRule="exact"/>
              <w:ind w:left="102" w:right="16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If YES, plea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ent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entificat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as (S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SN/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):</w:t>
            </w:r>
            <w:r>
              <w:rPr>
                <w:rFonts w:ascii="Calibri" w:eastAsia="Calibri" w:hAnsi="Calibri" w:cs="Calibri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ab/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Giv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:</w:t>
            </w:r>
          </w:p>
        </w:tc>
      </w:tr>
    </w:tbl>
    <w:p w:rsidR="007A0BF3" w:rsidRDefault="007A0BF3">
      <w:pPr>
        <w:spacing w:before="3" w:line="180" w:lineRule="exact"/>
        <w:rPr>
          <w:sz w:val="18"/>
          <w:szCs w:val="18"/>
        </w:rPr>
      </w:pPr>
    </w:p>
    <w:p w:rsidR="007A0BF3" w:rsidRDefault="007A0BF3">
      <w:pPr>
        <w:spacing w:line="200" w:lineRule="exact"/>
      </w:pPr>
    </w:p>
    <w:p w:rsidR="007A0BF3" w:rsidRDefault="007A0BF3">
      <w:pPr>
        <w:spacing w:line="200" w:lineRule="exact"/>
      </w:pPr>
    </w:p>
    <w:p w:rsidR="007A0BF3" w:rsidRDefault="007A0BF3">
      <w:pPr>
        <w:spacing w:line="200" w:lineRule="exact"/>
      </w:pPr>
    </w:p>
    <w:p w:rsidR="007A0BF3" w:rsidRDefault="007A0BF3">
      <w:pPr>
        <w:spacing w:line="200" w:lineRule="exact"/>
      </w:pPr>
    </w:p>
    <w:p w:rsidR="007A0BF3" w:rsidRDefault="007A0BF3">
      <w:pPr>
        <w:spacing w:line="200" w:lineRule="exact"/>
      </w:pPr>
    </w:p>
    <w:p w:rsidR="007A0BF3" w:rsidRDefault="007A0BF3">
      <w:pPr>
        <w:spacing w:line="200" w:lineRule="exact"/>
      </w:pPr>
    </w:p>
    <w:p w:rsidR="007A0BF3" w:rsidRDefault="007A0BF3">
      <w:pPr>
        <w:spacing w:line="200" w:lineRule="exact"/>
      </w:pPr>
    </w:p>
    <w:p w:rsidR="007A0BF3" w:rsidRDefault="007A0BF3">
      <w:pPr>
        <w:spacing w:line="200" w:lineRule="exact"/>
      </w:pPr>
    </w:p>
    <w:p w:rsidR="007A0BF3" w:rsidRDefault="007A0BF3">
      <w:pPr>
        <w:spacing w:line="200" w:lineRule="exact"/>
      </w:pPr>
    </w:p>
    <w:p w:rsidR="007A0BF3" w:rsidRDefault="007A0BF3">
      <w:pPr>
        <w:spacing w:line="200" w:lineRule="exact"/>
      </w:pPr>
    </w:p>
    <w:p w:rsidR="007A0BF3" w:rsidRDefault="007A0BF3">
      <w:pPr>
        <w:spacing w:line="200" w:lineRule="exact"/>
      </w:pPr>
    </w:p>
    <w:p w:rsidR="007A0BF3" w:rsidRDefault="007A0BF3">
      <w:pPr>
        <w:spacing w:line="200" w:lineRule="exact"/>
      </w:pPr>
    </w:p>
    <w:p w:rsidR="007A0BF3" w:rsidRDefault="007A0BF3">
      <w:pPr>
        <w:spacing w:line="200" w:lineRule="exact"/>
      </w:pPr>
    </w:p>
    <w:p w:rsidR="007A0BF3" w:rsidRDefault="003B7D65">
      <w:pPr>
        <w:spacing w:before="19"/>
        <w:ind w:left="220"/>
        <w:rPr>
          <w:rFonts w:ascii="Calibri" w:eastAsia="Calibri" w:hAnsi="Calibri" w:cs="Calibri"/>
        </w:rPr>
        <w:sectPr w:rsidR="007A0BF3">
          <w:headerReference w:type="default" r:id="rId11"/>
          <w:footerReference w:type="default" r:id="rId12"/>
          <w:pgSz w:w="12240" w:h="15840"/>
          <w:pgMar w:top="1680" w:right="1220" w:bottom="280" w:left="1220" w:header="720" w:footer="0" w:gutter="0"/>
          <w:cols w:space="720"/>
        </w:sect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503315245" behindDoc="1" locked="0" layoutInCell="1" allowOverlap="1">
                <wp:simplePos x="0" y="0"/>
                <wp:positionH relativeFrom="page">
                  <wp:posOffset>1967230</wp:posOffset>
                </wp:positionH>
                <wp:positionV relativeFrom="page">
                  <wp:posOffset>2497455</wp:posOffset>
                </wp:positionV>
                <wp:extent cx="4838700" cy="7620"/>
                <wp:effectExtent l="5080" t="1905" r="4445" b="9525"/>
                <wp:wrapNone/>
                <wp:docPr id="158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38700" cy="7620"/>
                          <a:chOff x="3098" y="3933"/>
                          <a:chExt cx="7620" cy="12"/>
                        </a:xfrm>
                      </wpg:grpSpPr>
                      <wpg:grpSp>
                        <wpg:cNvPr id="159" name="Group 133"/>
                        <wpg:cNvGrpSpPr>
                          <a:grpSpLocks/>
                        </wpg:cNvGrpSpPr>
                        <wpg:grpSpPr bwMode="auto">
                          <a:xfrm>
                            <a:off x="3104" y="3939"/>
                            <a:ext cx="3168" cy="0"/>
                            <a:chOff x="3104" y="3939"/>
                            <a:chExt cx="3168" cy="0"/>
                          </a:xfrm>
                        </wpg:grpSpPr>
                        <wps:wsp>
                          <wps:cNvPr id="160" name="Freeform 138"/>
                          <wps:cNvSpPr>
                            <a:spLocks/>
                          </wps:cNvSpPr>
                          <wps:spPr bwMode="auto">
                            <a:xfrm>
                              <a:off x="3104" y="3939"/>
                              <a:ext cx="3168" cy="0"/>
                            </a:xfrm>
                            <a:custGeom>
                              <a:avLst/>
                              <a:gdLst>
                                <a:gd name="T0" fmla="+- 0 3104 3104"/>
                                <a:gd name="T1" fmla="*/ T0 w 3168"/>
                                <a:gd name="T2" fmla="+- 0 6272 3104"/>
                                <a:gd name="T3" fmla="*/ T2 w 3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168">
                                  <a:moveTo>
                                    <a:pt x="0" y="0"/>
                                  </a:moveTo>
                                  <a:lnTo>
                                    <a:pt x="3168" y="0"/>
                                  </a:lnTo>
                                </a:path>
                              </a:pathLst>
                            </a:custGeom>
                            <a:noFill/>
                            <a:ln w="758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61" name="Group 134"/>
                          <wpg:cNvGrpSpPr>
                            <a:grpSpLocks/>
                          </wpg:cNvGrpSpPr>
                          <wpg:grpSpPr bwMode="auto">
                            <a:xfrm>
                              <a:off x="6274" y="3939"/>
                              <a:ext cx="2429" cy="0"/>
                              <a:chOff x="6274" y="3939"/>
                              <a:chExt cx="2429" cy="0"/>
                            </a:xfrm>
                          </wpg:grpSpPr>
                          <wps:wsp>
                            <wps:cNvPr id="162" name="Freeform 137"/>
                            <wps:cNvSpPr>
                              <a:spLocks/>
                            </wps:cNvSpPr>
                            <wps:spPr bwMode="auto">
                              <a:xfrm>
                                <a:off x="6274" y="3939"/>
                                <a:ext cx="2429" cy="0"/>
                              </a:xfrm>
                              <a:custGeom>
                                <a:avLst/>
                                <a:gdLst>
                                  <a:gd name="T0" fmla="+- 0 6274 6274"/>
                                  <a:gd name="T1" fmla="*/ T0 w 2429"/>
                                  <a:gd name="T2" fmla="+- 0 8703 6274"/>
                                  <a:gd name="T3" fmla="*/ T2 w 2429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2429">
                                    <a:moveTo>
                                      <a:pt x="0" y="0"/>
                                    </a:moveTo>
                                    <a:lnTo>
                                      <a:pt x="2429" y="0"/>
                                    </a:lnTo>
                                  </a:path>
                                </a:pathLst>
                              </a:custGeom>
                              <a:noFill/>
                              <a:ln w="758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63" name="Group 1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8705" y="3939"/>
                                <a:ext cx="2006" cy="0"/>
                                <a:chOff x="8705" y="3939"/>
                                <a:chExt cx="2006" cy="0"/>
                              </a:xfrm>
                            </wpg:grpSpPr>
                            <wps:wsp>
                              <wps:cNvPr id="164" name="Freeform 136"/>
                              <wps:cNvSpPr>
                                <a:spLocks/>
                              </wps:cNvSpPr>
                              <wps:spPr bwMode="auto">
                                <a:xfrm>
                                  <a:off x="8705" y="3939"/>
                                  <a:ext cx="2006" cy="0"/>
                                </a:xfrm>
                                <a:custGeom>
                                  <a:avLst/>
                                  <a:gdLst>
                                    <a:gd name="T0" fmla="+- 0 8705 8705"/>
                                    <a:gd name="T1" fmla="*/ T0 w 2006"/>
                                    <a:gd name="T2" fmla="+- 0 10711 8705"/>
                                    <a:gd name="T3" fmla="*/ T2 w 2006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006">
                                      <a:moveTo>
                                        <a:pt x="0" y="0"/>
                                      </a:moveTo>
                                      <a:lnTo>
                                        <a:pt x="200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58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E3D5B2" id="Group 132" o:spid="_x0000_s1026" style="position:absolute;margin-left:154.9pt;margin-top:196.65pt;width:381pt;height:.6pt;z-index:-1235;mso-position-horizontal-relative:page;mso-position-vertical-relative:page" coordorigin="3098,3933" coordsize="762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">
                <v:group id="Group 133" o:spid="_x0000_s1027" style="position:absolute;left:3104;top:3939;width:3168;height:0" coordorigin="3104,3939" coordsize="3168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0c3M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9BP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TRzcwwAAANwAAAAP&#10;AAAAAAAAAAAAAAAAAKoCAABkcnMvZG93bnJldi54bWxQSwUGAAAAAAQABAD6AAAAmgMAAAAA&#10;">
                  <v:shape id="Freeform 138" o:spid="_x0000_s1028" style="position:absolute;left:3104;top:3939;width:3168;height:0;visibility:visible;mso-wrap-style:square;v-text-anchor:top" coordsize="316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D7XMMA&#10;AADcAAAADwAAAGRycy9kb3ducmV2LnhtbESPQW/CMAyF70j7D5EncYOUHRAqBMQqTRpHCge4WY1p&#10;qjVOaTJo/z0+TNrN1nt+7/NmN/hWPaiPTWADi3kGirgKtuHawPn0NVuBignZYhuYDIwUYbd9m2ww&#10;t+HJR3qUqVYSwjFHAy6lLtc6Vo48xnnoiEW7hd5jkrWvte3xKeG+1R9ZttQeG5YGhx0Vjqqf8tcb&#10;KPaHsf106X6tXCwv13Nxu4yjMdP3Yb8GlWhI/+a/628r+EvBl2dkAr1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GD7XMMAAADcAAAADwAAAAAAAAAAAAAAAACYAgAAZHJzL2Rv&#10;d25yZXYueG1sUEsFBgAAAAAEAAQA9QAAAIgDAAAAAA==&#10;" path="m,l3168,e" filled="f" strokeweight=".21069mm">
                    <v:path arrowok="t" o:connecttype="custom" o:connectlocs="0,0;3168,0" o:connectangles="0,0"/>
                  </v:shape>
                  <v:group id="Group 134" o:spid="_x0000_s1029" style="position:absolute;left:6274;top:3939;width:2429;height:0" coordorigin="6274,3939" coordsize="2429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VfaZ8MAAADc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5MYbs+E&#10;C+T+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5V9pnwwAAANwAAAAP&#10;AAAAAAAAAAAAAAAAAKoCAABkcnMvZG93bnJldi54bWxQSwUGAAAAAAQABAD6AAAAmgMAAAAA&#10;">
                    <v:shape id="Freeform 137" o:spid="_x0000_s1030" style="position:absolute;left:6274;top:3939;width:2429;height:0;visibility:visible;mso-wrap-style:square;v-text-anchor:top" coordsize="242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gMAMEA&#10;AADcAAAADwAAAGRycy9kb3ducmV2LnhtbERPzYrCMBC+L+w7hFnwsmiqB5FqlFIUBC+u9gGGZmxL&#10;k0m3ydb69kZY8DYf3+9sdqM1YqDeN44VzGcJCOLS6YYrBcX1MF2B8AFZo3FMCh7kYbf9/Nhgqt2d&#10;f2i4hErEEPYpKqhD6FIpfVmTRT9zHXHkbq63GCLsK6l7vMdwa+QiSZbSYsOxocaO8prK9vJnFdyK&#10;zBxXebvPy/2pGEaT/bbfZ6UmX2O2BhFoDG/xv/uo4/zlAl7PxAvk9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0YDADBAAAA3AAAAA8AAAAAAAAAAAAAAAAAmAIAAGRycy9kb3du&#10;cmV2LnhtbFBLBQYAAAAABAAEAPUAAACGAwAAAAA=&#10;" path="m,l2429,e" filled="f" strokeweight=".21069mm">
                      <v:path arrowok="t" o:connecttype="custom" o:connectlocs="0,0;2429,0" o:connectangles="0,0"/>
                    </v:shape>
                    <v:group id="Group 135" o:spid="_x0000_s1031" style="position:absolute;left:8705;top:3939;width:2006;height:0" coordorigin="8705,3939" coordsize="2006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snhi8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fAq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bJ4YvCAAAA3AAAAA8A&#10;AAAAAAAAAAAAAAAAqgIAAGRycy9kb3ducmV2LnhtbFBLBQYAAAAABAAEAPoAAACZAwAAAAA=&#10;">
                      <v:shape id="Freeform 136" o:spid="_x0000_s1032" style="position:absolute;left:8705;top:3939;width:2006;height:0;visibility:visible;mso-wrap-style:square;v-text-anchor:top" coordsize="200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NLLsEA&#10;AADcAAAADwAAAGRycy9kb3ducmV2LnhtbERPS4vCMBC+C/sfwix403RFRLtGKQtijz4KsrehGdtq&#10;MylNbOu/N8LC3ubje856O5hadNS6yrKCr2kEgji3uuJCQXbeTZYgnEfWWFsmBU9ysN18jNYYa9vz&#10;kbqTL0QIYRejgtL7JpbS5SUZdFPbEAfualuDPsC2kLrFPoSbWs6iaCENVhwaSmzop6T8fnoYBUNy&#10;0O7ikn6fZs/b43cedav0rtT4c0i+QXga/L/4z53qMH8xh/cz4QK5e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KjSy7BAAAA3AAAAA8AAAAAAAAAAAAAAAAAmAIAAGRycy9kb3du&#10;cmV2LnhtbFBLBQYAAAAABAAEAPUAAACGAwAAAAA=&#10;" path="m,l2006,e" filled="f" strokeweight=".21069mm">
                        <v:path arrowok="t" o:connecttype="custom" o:connectlocs="0,0;2006,0" o:connectangles="0,0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503315246" behindDoc="1" locked="0" layoutInCell="1" allowOverlap="1">
                <wp:simplePos x="0" y="0"/>
                <wp:positionH relativeFrom="page">
                  <wp:posOffset>1011555</wp:posOffset>
                </wp:positionH>
                <wp:positionV relativeFrom="page">
                  <wp:posOffset>2788920</wp:posOffset>
                </wp:positionV>
                <wp:extent cx="5847080" cy="7620"/>
                <wp:effectExtent l="1905" t="7620" r="8890" b="3810"/>
                <wp:wrapNone/>
                <wp:docPr id="149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47080" cy="7620"/>
                          <a:chOff x="1593" y="4392"/>
                          <a:chExt cx="9208" cy="12"/>
                        </a:xfrm>
                      </wpg:grpSpPr>
                      <wpg:grpSp>
                        <wpg:cNvPr id="150" name="Group 124"/>
                        <wpg:cNvGrpSpPr>
                          <a:grpSpLocks/>
                        </wpg:cNvGrpSpPr>
                        <wpg:grpSpPr bwMode="auto">
                          <a:xfrm>
                            <a:off x="1599" y="4398"/>
                            <a:ext cx="2218" cy="0"/>
                            <a:chOff x="1599" y="4398"/>
                            <a:chExt cx="2218" cy="0"/>
                          </a:xfrm>
                        </wpg:grpSpPr>
                        <wps:wsp>
                          <wps:cNvPr id="151" name="Freeform 131"/>
                          <wps:cNvSpPr>
                            <a:spLocks/>
                          </wps:cNvSpPr>
                          <wps:spPr bwMode="auto">
                            <a:xfrm>
                              <a:off x="1599" y="4398"/>
                              <a:ext cx="2218" cy="0"/>
                            </a:xfrm>
                            <a:custGeom>
                              <a:avLst/>
                              <a:gdLst>
                                <a:gd name="T0" fmla="+- 0 1599 1599"/>
                                <a:gd name="T1" fmla="*/ T0 w 2218"/>
                                <a:gd name="T2" fmla="+- 0 3816 1599"/>
                                <a:gd name="T3" fmla="*/ T2 w 22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218">
                                  <a:moveTo>
                                    <a:pt x="0" y="0"/>
                                  </a:moveTo>
                                  <a:lnTo>
                                    <a:pt x="2217" y="0"/>
                                  </a:lnTo>
                                </a:path>
                              </a:pathLst>
                            </a:custGeom>
                            <a:noFill/>
                            <a:ln w="758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52" name="Group 125"/>
                          <wpg:cNvGrpSpPr>
                            <a:grpSpLocks/>
                          </wpg:cNvGrpSpPr>
                          <wpg:grpSpPr bwMode="auto">
                            <a:xfrm>
                              <a:off x="3819" y="4398"/>
                              <a:ext cx="2429" cy="0"/>
                              <a:chOff x="3819" y="4398"/>
                              <a:chExt cx="2429" cy="0"/>
                            </a:xfrm>
                          </wpg:grpSpPr>
                          <wps:wsp>
                            <wps:cNvPr id="153" name="Freeform 130"/>
                            <wps:cNvSpPr>
                              <a:spLocks/>
                            </wps:cNvSpPr>
                            <wps:spPr bwMode="auto">
                              <a:xfrm>
                                <a:off x="3819" y="4398"/>
                                <a:ext cx="2429" cy="0"/>
                              </a:xfrm>
                              <a:custGeom>
                                <a:avLst/>
                                <a:gdLst>
                                  <a:gd name="T0" fmla="+- 0 3819 3819"/>
                                  <a:gd name="T1" fmla="*/ T0 w 2429"/>
                                  <a:gd name="T2" fmla="+- 0 6247 3819"/>
                                  <a:gd name="T3" fmla="*/ T2 w 2429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2429">
                                    <a:moveTo>
                                      <a:pt x="0" y="0"/>
                                    </a:moveTo>
                                    <a:lnTo>
                                      <a:pt x="2428" y="0"/>
                                    </a:lnTo>
                                  </a:path>
                                </a:pathLst>
                              </a:custGeom>
                              <a:noFill/>
                              <a:ln w="758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54" name="Group 126"/>
                            <wpg:cNvGrpSpPr>
                              <a:grpSpLocks/>
                            </wpg:cNvGrpSpPr>
                            <wpg:grpSpPr bwMode="auto">
                              <a:xfrm>
                                <a:off x="6250" y="4398"/>
                                <a:ext cx="2429" cy="0"/>
                                <a:chOff x="6250" y="4398"/>
                                <a:chExt cx="2429" cy="0"/>
                              </a:xfrm>
                            </wpg:grpSpPr>
                            <wps:wsp>
                              <wps:cNvPr id="155" name="Freeform 129"/>
                              <wps:cNvSpPr>
                                <a:spLocks/>
                              </wps:cNvSpPr>
                              <wps:spPr bwMode="auto">
                                <a:xfrm>
                                  <a:off x="6250" y="4398"/>
                                  <a:ext cx="2429" cy="0"/>
                                </a:xfrm>
                                <a:custGeom>
                                  <a:avLst/>
                                  <a:gdLst>
                                    <a:gd name="T0" fmla="+- 0 6250 6250"/>
                                    <a:gd name="T1" fmla="*/ T0 w 2429"/>
                                    <a:gd name="T2" fmla="+- 0 8679 6250"/>
                                    <a:gd name="T3" fmla="*/ T2 w 2429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429">
                                      <a:moveTo>
                                        <a:pt x="0" y="0"/>
                                      </a:moveTo>
                                      <a:lnTo>
                                        <a:pt x="2429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58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56" name="Group 12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681" y="4398"/>
                                  <a:ext cx="2114" cy="0"/>
                                  <a:chOff x="8681" y="4398"/>
                                  <a:chExt cx="2114" cy="0"/>
                                </a:xfrm>
                              </wpg:grpSpPr>
                              <wps:wsp>
                                <wps:cNvPr id="157" name="Freeform 1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681" y="4398"/>
                                    <a:ext cx="2114" cy="0"/>
                                  </a:xfrm>
                                  <a:custGeom>
                                    <a:avLst/>
                                    <a:gdLst>
                                      <a:gd name="T0" fmla="+- 0 8681 8681"/>
                                      <a:gd name="T1" fmla="*/ T0 w 2114"/>
                                      <a:gd name="T2" fmla="+- 0 10795 8681"/>
                                      <a:gd name="T3" fmla="*/ T2 w 2114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2114">
                                        <a:moveTo>
                                          <a:pt x="0" y="0"/>
                                        </a:moveTo>
                                        <a:lnTo>
                                          <a:pt x="2114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758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4E1F27" id="Group 123" o:spid="_x0000_s1026" style="position:absolute;margin-left:79.65pt;margin-top:219.6pt;width:460.4pt;height:.6pt;z-index:-1234;mso-position-horizontal-relative:page;mso-position-vertical-relative:page" coordorigin="1593,4392" coordsize="9208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">
                <v:group id="Group 124" o:spid="_x0000_s1027" style="position:absolute;left:1599;top:4398;width:2218;height:0" coordorigin="1599,4398" coordsize="2218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Yd7VBxgAAANwA&#10;AAAPAAAAAAAAAAAAAAAAAKoCAABkcnMvZG93bnJldi54bWxQSwUGAAAAAAQABAD6AAAAnQMAAAAA&#10;">
                  <v:shape id="Freeform 131" o:spid="_x0000_s1028" style="position:absolute;left:1599;top:4398;width:2218;height:0;visibility:visible;mso-wrap-style:square;v-text-anchor:top" coordsize="221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URwMQA&#10;AADcAAAADwAAAGRycy9kb3ducmV2LnhtbERPTWvCQBC9F/wPywi9FN2kUCmpq0ggUgo9qEX0Ns2O&#10;2WB2NmS3SfrvXaHQ2zze5yzXo21ET52vHStI5wkI4tLpmisFX4di9grCB2SNjWNS8Ese1qvJwxIz&#10;7QbeUb8PlYgh7DNUYEJoMyl9aciin7uWOHIX11kMEXaV1B0OMdw28jlJFtJizbHBYEu5ofK6/7EK&#10;rltq8u8PQ3J3On4uLmn7VNBZqcfpuHkDEWgM/+I/97uO819SuD8TL5Cr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FEcDEAAAA3AAAAA8AAAAAAAAAAAAAAAAAmAIAAGRycy9k&#10;b3ducmV2LnhtbFBLBQYAAAAABAAEAPUAAACJAwAAAAA=&#10;" path="m,l2217,e" filled="f" strokeweight=".21069mm">
                    <v:path arrowok="t" o:connecttype="custom" o:connectlocs="0,0;2217,0" o:connectangles="0,0"/>
                  </v:shape>
                  <v:group id="Group 125" o:spid="_x0000_s1029" style="position:absolute;left:3819;top:4398;width:2429;height:0" coordorigin="3819,4398" coordsize="2429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+mOrc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nwG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H6Y6twwAAANwAAAAP&#10;AAAAAAAAAAAAAAAAAKoCAABkcnMvZG93bnJldi54bWxQSwUGAAAAAAQABAD6AAAAmgMAAAAA&#10;">
                    <v:shape id="Freeform 130" o:spid="_x0000_s1030" style="position:absolute;left:3819;top:4398;width:2429;height:0;visibility:visible;mso-wrap-style:square;v-text-anchor:top" coordsize="242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hjJsIA&#10;AADcAAAADwAAAGRycy9kb3ducmV2LnhtbERPzWrCQBC+F3yHZQQvRTdaWiS6SggKQi+tzQMM2TEJ&#10;2Z2N2TXGt3cLhd7m4/ud7X60RgzU+8axguUiAUFcOt1wpaD4Oc7XIHxA1mgck4IHedjvJi9bTLW7&#10;8zcN51CJGMI+RQV1CF0qpS9rsugXriOO3MX1FkOEfSV1j/cYbo1cJcmHtNhwbKixo7ymsj3frIJL&#10;kZnTOm8PeXn4LIbRZNf29Uup2XTMNiACjeFf/Oc+6Tj//Q1+n4kXyN0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OGMmwgAAANwAAAAPAAAAAAAAAAAAAAAAAJgCAABkcnMvZG93&#10;bnJldi54bWxQSwUGAAAAAAQABAD1AAAAhwMAAAAA&#10;" path="m,l2428,e" filled="f" strokeweight=".21069mm">
                      <v:path arrowok="t" o:connecttype="custom" o:connectlocs="0,0;2428,0" o:connectangles="0,0"/>
                    </v:shape>
                    <v:group id="Group 126" o:spid="_x0000_s1031" style="position:absolute;left:6250;top:4398;width:2429;height:0" coordorigin="6250,4398" coordsize="2429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0yzQs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6S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TLNCwwAAANwAAAAP&#10;AAAAAAAAAAAAAAAAAKoCAABkcnMvZG93bnJldi54bWxQSwUGAAAAAAQABAD6AAAAmgMAAAAA&#10;">
                      <v:shape id="Freeform 129" o:spid="_x0000_s1032" style="position:absolute;left:6250;top:4398;width:2429;height:0;visibility:visible;mso-wrap-style:square;v-text-anchor:top" coordsize="242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1eycIA&#10;AADcAAAADwAAAGRycy9kb3ducmV2LnhtbERPzYrCMBC+L/gOYYS9LGu6giLVKKUoCF7U7QMMzdiW&#10;JpPaZGv37Y2wsLf5+H5nsxutEQP1vnGs4GuWgCAunW64UlB8Hz5XIHxA1mgck4Jf8rDbTt42mGr3&#10;4AsN11CJGMI+RQV1CF0qpS9rsuhnriOO3M31FkOEfSV1j48Ybo2cJ8lSWmw4NtTYUV5T2V5/rIJb&#10;kZnjKm/3ebk/FcNosnv7cVbqfTpmaxCBxvAv/nMfdZy/WMDrmXiB3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nV7JwgAAANwAAAAPAAAAAAAAAAAAAAAAAJgCAABkcnMvZG93&#10;bnJldi54bWxQSwUGAAAAAAQABAD1AAAAhwMAAAAA&#10;" path="m,l2429,e" filled="f" strokeweight=".21069mm">
                        <v:path arrowok="t" o:connecttype="custom" o:connectlocs="0,0;2429,0" o:connectangles="0,0"/>
                      </v:shape>
                      <v:group id="Group 127" o:spid="_x0000_s1033" style="position:absolute;left:8681;top:4398;width:2114;height:0" coordorigin="8681,4398" coordsize="2114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KIrs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bA7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jSiK7CAAAA3AAAAA8A&#10;AAAAAAAAAAAAAAAAqgIAAGRycy9kb3ducmV2LnhtbFBLBQYAAAAABAAEAPoAAACZAwAAAAA=&#10;">
                        <v:shape id="Freeform 128" o:spid="_x0000_s1034" style="position:absolute;left:8681;top:4398;width:2114;height:0;visibility:visible;mso-wrap-style:square;v-text-anchor:top" coordsize="211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/y48MA&#10;AADcAAAADwAAAGRycy9kb3ducmV2LnhtbERPTWvCQBC9F/oflin0VjctRG10lbZQEOtF7cHjkB2z&#10;odnZkB01+uvdguBtHu9zpvPeN+pIXawDG3gdZKCIy2Brrgz8br9fxqCiIFtsApOBM0WYzx4fpljY&#10;cOI1HTdSqRTCsUADTqQttI6lI49xEFrixO1D51ES7CptOzylcN/otywbao81pwaHLX05Kv82B28g&#10;2+aX8+79ZyWH8SX/lJVb8m5tzPNT/zEBJdTLXXxzL2yan4/g/5l0gZ5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Z/y48MAAADcAAAADwAAAAAAAAAAAAAAAACYAgAAZHJzL2Rv&#10;d25yZXYueG1sUEsFBgAAAAAEAAQA9QAAAIgDAAAAAA==&#10;" path="m,l2114,e" filled="f" strokeweight=".21069mm">
                          <v:path arrowok="t" o:connecttype="custom" o:connectlocs="0,0;2114,0" o:connectangles="0,0"/>
                        </v:shape>
                      </v:group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503315247" behindDoc="1" locked="0" layoutInCell="1" allowOverlap="1">
                <wp:simplePos x="0" y="0"/>
                <wp:positionH relativeFrom="page">
                  <wp:posOffset>2124075</wp:posOffset>
                </wp:positionH>
                <wp:positionV relativeFrom="page">
                  <wp:posOffset>4165600</wp:posOffset>
                </wp:positionV>
                <wp:extent cx="4700905" cy="7620"/>
                <wp:effectExtent l="9525" t="3175" r="4445" b="8255"/>
                <wp:wrapNone/>
                <wp:docPr id="142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00905" cy="7620"/>
                          <a:chOff x="3345" y="6560"/>
                          <a:chExt cx="7403" cy="12"/>
                        </a:xfrm>
                      </wpg:grpSpPr>
                      <wpg:grpSp>
                        <wpg:cNvPr id="143" name="Group 117"/>
                        <wpg:cNvGrpSpPr>
                          <a:grpSpLocks/>
                        </wpg:cNvGrpSpPr>
                        <wpg:grpSpPr bwMode="auto">
                          <a:xfrm>
                            <a:off x="3351" y="6566"/>
                            <a:ext cx="2953" cy="0"/>
                            <a:chOff x="3351" y="6566"/>
                            <a:chExt cx="2953" cy="0"/>
                          </a:xfrm>
                        </wpg:grpSpPr>
                        <wps:wsp>
                          <wps:cNvPr id="144" name="Freeform 122"/>
                          <wps:cNvSpPr>
                            <a:spLocks/>
                          </wps:cNvSpPr>
                          <wps:spPr bwMode="auto">
                            <a:xfrm>
                              <a:off x="3351" y="6566"/>
                              <a:ext cx="2953" cy="0"/>
                            </a:xfrm>
                            <a:custGeom>
                              <a:avLst/>
                              <a:gdLst>
                                <a:gd name="T0" fmla="+- 0 3351 3351"/>
                                <a:gd name="T1" fmla="*/ T0 w 2953"/>
                                <a:gd name="T2" fmla="+- 0 6304 3351"/>
                                <a:gd name="T3" fmla="*/ T2 w 295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953">
                                  <a:moveTo>
                                    <a:pt x="0" y="0"/>
                                  </a:moveTo>
                                  <a:lnTo>
                                    <a:pt x="2953" y="0"/>
                                  </a:lnTo>
                                </a:path>
                              </a:pathLst>
                            </a:custGeom>
                            <a:noFill/>
                            <a:ln w="758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45" name="Group 118"/>
                          <wpg:cNvGrpSpPr>
                            <a:grpSpLocks/>
                          </wpg:cNvGrpSpPr>
                          <wpg:grpSpPr bwMode="auto">
                            <a:xfrm>
                              <a:off x="6306" y="6566"/>
                              <a:ext cx="2427" cy="0"/>
                              <a:chOff x="6306" y="6566"/>
                              <a:chExt cx="2427" cy="0"/>
                            </a:xfrm>
                          </wpg:grpSpPr>
                          <wps:wsp>
                            <wps:cNvPr id="146" name="Freeform 121"/>
                            <wps:cNvSpPr>
                              <a:spLocks/>
                            </wps:cNvSpPr>
                            <wps:spPr bwMode="auto">
                              <a:xfrm>
                                <a:off x="6306" y="6566"/>
                                <a:ext cx="2427" cy="0"/>
                              </a:xfrm>
                              <a:custGeom>
                                <a:avLst/>
                                <a:gdLst>
                                  <a:gd name="T0" fmla="+- 0 6306 6306"/>
                                  <a:gd name="T1" fmla="*/ T0 w 2427"/>
                                  <a:gd name="T2" fmla="+- 0 8734 6306"/>
                                  <a:gd name="T3" fmla="*/ T2 w 2427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2427">
                                    <a:moveTo>
                                      <a:pt x="0" y="0"/>
                                    </a:moveTo>
                                    <a:lnTo>
                                      <a:pt x="2428" y="0"/>
                                    </a:lnTo>
                                  </a:path>
                                </a:pathLst>
                              </a:custGeom>
                              <a:noFill/>
                              <a:ln w="758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47" name="Group 119"/>
                            <wpg:cNvGrpSpPr>
                              <a:grpSpLocks/>
                            </wpg:cNvGrpSpPr>
                            <wpg:grpSpPr bwMode="auto">
                              <a:xfrm>
                                <a:off x="8737" y="6566"/>
                                <a:ext cx="2005" cy="0"/>
                                <a:chOff x="8737" y="6566"/>
                                <a:chExt cx="2005" cy="0"/>
                              </a:xfrm>
                            </wpg:grpSpPr>
                            <wps:wsp>
                              <wps:cNvPr id="148" name="Freeform 120"/>
                              <wps:cNvSpPr>
                                <a:spLocks/>
                              </wps:cNvSpPr>
                              <wps:spPr bwMode="auto">
                                <a:xfrm>
                                  <a:off x="8737" y="6566"/>
                                  <a:ext cx="2005" cy="0"/>
                                </a:xfrm>
                                <a:custGeom>
                                  <a:avLst/>
                                  <a:gdLst>
                                    <a:gd name="T0" fmla="+- 0 8737 8737"/>
                                    <a:gd name="T1" fmla="*/ T0 w 2005"/>
                                    <a:gd name="T2" fmla="+- 0 10742 8737"/>
                                    <a:gd name="T3" fmla="*/ T2 w 2005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005">
                                      <a:moveTo>
                                        <a:pt x="0" y="0"/>
                                      </a:moveTo>
                                      <a:lnTo>
                                        <a:pt x="200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58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C9369F" id="Group 116" o:spid="_x0000_s1026" style="position:absolute;margin-left:167.25pt;margin-top:328pt;width:370.15pt;height:.6pt;z-index:-1233;mso-position-horizontal-relative:page;mso-position-vertical-relative:page" coordorigin="3345,6560" coordsize="7403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">
                <v:group id="Group 117" o:spid="_x0000_s1027" style="position:absolute;left:3351;top:6566;width:2953;height:0" coordorigin="3351,6566" coordsize="2953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  <v:shape id="Freeform 122" o:spid="_x0000_s1028" style="position:absolute;left:3351;top:6566;width:2953;height:0;visibility:visible;mso-wrap-style:square;v-text-anchor:top" coordsize="295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mQfcEA&#10;AADcAAAADwAAAGRycy9kb3ducmV2LnhtbERPS2vCQBC+F/wPywje6qZF0hrdhOIDem0s4nHIjtnY&#10;7GzIrib+e7dQ6G0+vuesi9G24ka9bxwreJknIIgrpxuuFXwf9s/vIHxA1tg6JgV38lDkk6c1ZtoN&#10;/EW3MtQihrDPUIEJocuk9JUhi37uOuLInV1vMUTY11L3OMRw28rXJEmlxYZjg8GONoaqn/JqFSxP&#10;emuSt3R3qTbGDOXOHtODVWo2HT9WIAKN4V/85/7Ucf5iAb/PxAtk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kZkH3BAAAA3AAAAA8AAAAAAAAAAAAAAAAAmAIAAGRycy9kb3du&#10;cmV2LnhtbFBLBQYAAAAABAAEAPUAAACGAwAAAAA=&#10;" path="m,l2953,e" filled="f" strokeweight=".21069mm">
                    <v:path arrowok="t" o:connecttype="custom" o:connectlocs="0,0;2953,0" o:connectangles="0,0"/>
                  </v:shape>
                  <v:group id="Group 118" o:spid="_x0000_s1029" style="position:absolute;left:6306;top:6566;width:2427;height:0" coordorigin="6306,6566" coordsize="2427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mABM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z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2YAEwwAAANwAAAAP&#10;AAAAAAAAAAAAAAAAAKoCAABkcnMvZG93bnJldi54bWxQSwUGAAAAAAQABAD6AAAAmgMAAAAA&#10;">
                    <v:shape id="Freeform 121" o:spid="_x0000_s1030" style="position:absolute;left:6306;top:6566;width:2427;height:0;visibility:visible;mso-wrap-style:square;v-text-anchor:top" coordsize="242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yG8sAA&#10;AADcAAAADwAAAGRycy9kb3ducmV2LnhtbERPTWvCQBC9C/0PyxR6Mxu1DRJdpRVLpTej3ofsmA1m&#10;Z0N2Nem/7wqCt3m8z1muB9uIG3W+dqxgkqQgiEuna64UHA/f4zkIH5A1No5JwR95WK9eRkvMtet5&#10;T7ciVCKGsM9RgQmhzaX0pSGLPnEtceTOrrMYIuwqqTvsY7ht5DRNM2mx5thgsKWNofJSXK2CzdZ8&#10;uY+TnFz1rPiVNGT9zzRT6u11+FyACDSEp/jh3uk4/z2D+zPxArn6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AyG8sAAAADcAAAADwAAAAAAAAAAAAAAAACYAgAAZHJzL2Rvd25y&#10;ZXYueG1sUEsFBgAAAAAEAAQA9QAAAIUDAAAAAA==&#10;" path="m,l2428,e" filled="f" strokeweight=".21069mm">
                      <v:path arrowok="t" o:connecttype="custom" o:connectlocs="0,0;2428,0" o:connectangles="0,0"/>
                    </v:shape>
                    <v:group id="Group 119" o:spid="_x0000_s1031" style="position:absolute;left:8737;top:6566;width:2005;height:0" coordorigin="8737,6566" coordsize="2005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ke76M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Lc5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ke76MQAAADcAAAA&#10;DwAAAAAAAAAAAAAAAACqAgAAZHJzL2Rvd25yZXYueG1sUEsFBgAAAAAEAAQA+gAAAJsDAAAAAA==&#10;">
                      <v:shape id="Freeform 120" o:spid="_x0000_s1032" style="position:absolute;left:8737;top:6566;width:2005;height:0;visibility:visible;mso-wrap-style:square;v-text-anchor:top" coordsize="200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/qIMYA&#10;AADcAAAADwAAAGRycy9kb3ducmV2LnhtbESP3WrCQBCF7wu+wzKCN0U3SuhP6ioqiJb+SNUHGLLT&#10;JJidDdlV49s7F4XezXDOnPPNdN65Wl2oDZVnA+NRAoo497biwsDxsB6+gAoR2WLtmQzcKMB81nuY&#10;Ymb9lX/oso+FkhAOGRooY2wyrUNeksMw8g2xaL++dRhlbQttW7xKuKv1JEmetMOKpaHEhlYl5af9&#10;2Rl4PKTPq4Lfj9+fX8vNaY2vH7vUGjPod4s3UJG6+G/+u95awU+FVp6RCfTs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o/qIMYAAADcAAAADwAAAAAAAAAAAAAAAACYAgAAZHJz&#10;L2Rvd25yZXYueG1sUEsFBgAAAAAEAAQA9QAAAIsDAAAAAA==&#10;" path="m,l2005,e" filled="f" strokeweight=".21069mm">
                        <v:path arrowok="t" o:connecttype="custom" o:connectlocs="0,0;2005,0" o:connectangles="0,0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503315248" behindDoc="1" locked="0" layoutInCell="1" allowOverlap="1">
                <wp:simplePos x="0" y="0"/>
                <wp:positionH relativeFrom="page">
                  <wp:posOffset>1011555</wp:posOffset>
                </wp:positionH>
                <wp:positionV relativeFrom="page">
                  <wp:posOffset>4455160</wp:posOffset>
                </wp:positionV>
                <wp:extent cx="5846445" cy="7620"/>
                <wp:effectExtent l="1905" t="6985" r="9525" b="4445"/>
                <wp:wrapNone/>
                <wp:docPr id="133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46445" cy="7620"/>
                          <a:chOff x="1593" y="7016"/>
                          <a:chExt cx="9207" cy="12"/>
                        </a:xfrm>
                      </wpg:grpSpPr>
                      <wpg:grpSp>
                        <wpg:cNvPr id="134" name="Group 108"/>
                        <wpg:cNvGrpSpPr>
                          <a:grpSpLocks/>
                        </wpg:cNvGrpSpPr>
                        <wpg:grpSpPr bwMode="auto">
                          <a:xfrm>
                            <a:off x="1599" y="7022"/>
                            <a:ext cx="2218" cy="0"/>
                            <a:chOff x="1599" y="7022"/>
                            <a:chExt cx="2218" cy="0"/>
                          </a:xfrm>
                        </wpg:grpSpPr>
                        <wps:wsp>
                          <wps:cNvPr id="135" name="Freeform 115"/>
                          <wps:cNvSpPr>
                            <a:spLocks/>
                          </wps:cNvSpPr>
                          <wps:spPr bwMode="auto">
                            <a:xfrm>
                              <a:off x="1599" y="7022"/>
                              <a:ext cx="2218" cy="0"/>
                            </a:xfrm>
                            <a:custGeom>
                              <a:avLst/>
                              <a:gdLst>
                                <a:gd name="T0" fmla="+- 0 1599 1599"/>
                                <a:gd name="T1" fmla="*/ T0 w 2218"/>
                                <a:gd name="T2" fmla="+- 0 3816 1599"/>
                                <a:gd name="T3" fmla="*/ T2 w 22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218">
                                  <a:moveTo>
                                    <a:pt x="0" y="0"/>
                                  </a:moveTo>
                                  <a:lnTo>
                                    <a:pt x="2217" y="0"/>
                                  </a:lnTo>
                                </a:path>
                              </a:pathLst>
                            </a:custGeom>
                            <a:noFill/>
                            <a:ln w="758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36" name="Group 109"/>
                          <wpg:cNvGrpSpPr>
                            <a:grpSpLocks/>
                          </wpg:cNvGrpSpPr>
                          <wpg:grpSpPr bwMode="auto">
                            <a:xfrm>
                              <a:off x="3819" y="7022"/>
                              <a:ext cx="2429" cy="0"/>
                              <a:chOff x="3819" y="7022"/>
                              <a:chExt cx="2429" cy="0"/>
                            </a:xfrm>
                          </wpg:grpSpPr>
                          <wps:wsp>
                            <wps:cNvPr id="137" name="Freeform 114"/>
                            <wps:cNvSpPr>
                              <a:spLocks/>
                            </wps:cNvSpPr>
                            <wps:spPr bwMode="auto">
                              <a:xfrm>
                                <a:off x="3819" y="7022"/>
                                <a:ext cx="2429" cy="0"/>
                              </a:xfrm>
                              <a:custGeom>
                                <a:avLst/>
                                <a:gdLst>
                                  <a:gd name="T0" fmla="+- 0 3819 3819"/>
                                  <a:gd name="T1" fmla="*/ T0 w 2429"/>
                                  <a:gd name="T2" fmla="+- 0 6248 3819"/>
                                  <a:gd name="T3" fmla="*/ T2 w 2429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2429">
                                    <a:moveTo>
                                      <a:pt x="0" y="0"/>
                                    </a:moveTo>
                                    <a:lnTo>
                                      <a:pt x="2429" y="0"/>
                                    </a:lnTo>
                                  </a:path>
                                </a:pathLst>
                              </a:custGeom>
                              <a:noFill/>
                              <a:ln w="758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38" name="Group 1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6250" y="7022"/>
                                <a:ext cx="2429" cy="0"/>
                                <a:chOff x="6250" y="7022"/>
                                <a:chExt cx="2429" cy="0"/>
                              </a:xfrm>
                            </wpg:grpSpPr>
                            <wps:wsp>
                              <wps:cNvPr id="139" name="Freeform 1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6250" y="7022"/>
                                  <a:ext cx="2429" cy="0"/>
                                </a:xfrm>
                                <a:custGeom>
                                  <a:avLst/>
                                  <a:gdLst>
                                    <a:gd name="T0" fmla="+- 0 6250 6250"/>
                                    <a:gd name="T1" fmla="*/ T0 w 2429"/>
                                    <a:gd name="T2" fmla="+- 0 8679 6250"/>
                                    <a:gd name="T3" fmla="*/ T2 w 2429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429">
                                      <a:moveTo>
                                        <a:pt x="0" y="0"/>
                                      </a:moveTo>
                                      <a:lnTo>
                                        <a:pt x="2429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58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0" name="Group 11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681" y="7022"/>
                                  <a:ext cx="2113" cy="0"/>
                                  <a:chOff x="8681" y="7022"/>
                                  <a:chExt cx="2113" cy="0"/>
                                </a:xfrm>
                              </wpg:grpSpPr>
                              <wps:wsp>
                                <wps:cNvPr id="141" name="Freeform 1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681" y="7022"/>
                                    <a:ext cx="2113" cy="0"/>
                                  </a:xfrm>
                                  <a:custGeom>
                                    <a:avLst/>
                                    <a:gdLst>
                                      <a:gd name="T0" fmla="+- 0 8681 8681"/>
                                      <a:gd name="T1" fmla="*/ T0 w 2113"/>
                                      <a:gd name="T2" fmla="+- 0 10794 8681"/>
                                      <a:gd name="T3" fmla="*/ T2 w 2113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2113">
                                        <a:moveTo>
                                          <a:pt x="0" y="0"/>
                                        </a:moveTo>
                                        <a:lnTo>
                                          <a:pt x="2113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758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AB2DA6" id="Group 107" o:spid="_x0000_s1026" style="position:absolute;margin-left:79.65pt;margin-top:350.8pt;width:460.35pt;height:.6pt;z-index:-1232;mso-position-horizontal-relative:page;mso-position-vertical-relative:page" coordorigin="1593,7016" coordsize="9207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">
                <v:group id="Group 108" o:spid="_x0000_s1027" style="position:absolute;left:1599;top:7022;width:2218;height:0" coordorigin="1599,7022" coordsize="2218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  <v:shape id="Freeform 115" o:spid="_x0000_s1028" style="position:absolute;left:1599;top:7022;width:2218;height:0;visibility:visible;mso-wrap-style:square;v-text-anchor:top" coordsize="221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HyY8IA&#10;AADcAAAADwAAAGRycy9kb3ducmV2LnhtbERPS4vCMBC+C/6HMIIX0VRFkWqURXBZBA8+kN3b2IxN&#10;sZmUJqvdf78RBG/z8T1nsWpsKe5U+8KxguEgAUGcOV1wruB03PRnIHxA1lg6JgV/5GG1bLcWmGr3&#10;4D3dDyEXMYR9igpMCFUqpc8MWfQDVxFH7upqiyHCOpe6xkcMt6UcJclUWiw4NhisaG0oux1+rYLb&#10;J5Xry9aQ3H+fd9PrsOpt6Eepbqf5mIMI1IS3+OX+0nH+eALPZ+IFcvk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IfJjwgAAANwAAAAPAAAAAAAAAAAAAAAAAJgCAABkcnMvZG93&#10;bnJldi54bWxQSwUGAAAAAAQABAD1AAAAhwMAAAAA&#10;" path="m,l2217,e" filled="f" strokeweight=".21069mm">
                    <v:path arrowok="t" o:connecttype="custom" o:connectlocs="0,0;2217,0" o:connectangles="0,0"/>
                  </v:shape>
                  <v:group id="Group 109" o:spid="_x0000_s1029" style="position:absolute;left:3819;top:7022;width:2429;height:0" coordorigin="3819,7022" coordsize="2429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    <v:shape id="Freeform 114" o:spid="_x0000_s1030" style="position:absolute;left:3819;top:7022;width:2429;height:0;visibility:visible;mso-wrap-style:square;v-text-anchor:top" coordsize="242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yAhcIA&#10;AADcAAAADwAAAGRycy9kb3ducmV2LnhtbERPzWrCQBC+F3yHZQQvRTdaaCW6SggKQi+tzQMM2TEJ&#10;2Z2N2TXGt3cLhd7m4/ud7X60RgzU+8axguUiAUFcOt1wpaD4Oc7XIHxA1mgck4IHedjvJi9bTLW7&#10;8zcN51CJGMI+RQV1CF0qpS9rsugXriOO3MX1FkOEfSV1j/cYbo1cJcm7tNhwbKixo7ymsj3frIJL&#10;kZnTOm8PeXn4LIbRZNf29Uup2XTMNiACjeFf/Oc+6Tj/7QN+n4kXyN0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3ICFwgAAANwAAAAPAAAAAAAAAAAAAAAAAJgCAABkcnMvZG93&#10;bnJldi54bWxQSwUGAAAAAAQABAD1AAAAhwMAAAAA&#10;" path="m,l2429,e" filled="f" strokeweight=".21069mm">
                      <v:path arrowok="t" o:connecttype="custom" o:connectlocs="0,0;2429,0" o:connectangles="0,0"/>
                    </v:shape>
                    <v:group id="Group 110" o:spid="_x0000_s1031" style="position:absolute;left:6250;top:7022;width:2429;height:0" coordorigin="6250,7022" coordsize="2429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95c58UAAADcAAAADwAAAGRycy9kb3ducmV2LnhtbESPQWvCQBCF74L/YRmh&#10;N92kokjqKiJt6UEEtVB6G7JjEszOhuw2if++cxC8zfDevPfNeju4WnXUhsqzgXSWgCLOva24MPB9&#10;+ZiuQIWIbLH2TAbuFGC7GY/WmFnf84m6cyyUhHDI0EAZY5NpHfKSHIaZb4hFu/rWYZS1LbRtsZdw&#10;V+vXJFlqhxVLQ4kN7UvKb+c/Z+Czx343T9+7w+26v/9eFsefQ0rGvEyG3RuoSEN8mh/XX1bw50Ir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veXOfFAAAA3AAA&#10;AA8AAAAAAAAAAAAAAAAAqgIAAGRycy9kb3ducmV2LnhtbFBLBQYAAAAABAAEAPoAAACcAwAAAAA=&#10;">
                      <v:shape id="Freeform 113" o:spid="_x0000_s1032" style="position:absolute;left:6250;top:7022;width:2429;height:0;visibility:visible;mso-wrap-style:square;v-text-anchor:top" coordsize="242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+xbMIA&#10;AADcAAAADwAAAGRycy9kb3ducmV2LnhtbERPzWrCQBC+F3yHZQQvRTdaKDa6SggKQi+tzQMM2TEJ&#10;2Z2N2TXGt3cLhd7m4/ud7X60RgzU+8axguUiAUFcOt1wpaD4Oc7XIHxA1mgck4IHedjvJi9bTLW7&#10;8zcN51CJGMI+RQV1CF0qpS9rsugXriOO3MX1FkOEfSV1j/cYbo1cJcm7tNhwbKixo7ymsj3frIJL&#10;kZnTOm8PeXn4LIbRZNf29Uup2XTMNiACjeFf/Oc+6Tj/7QN+n4kXyN0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D7FswgAAANwAAAAPAAAAAAAAAAAAAAAAAJgCAABkcnMvZG93&#10;bnJldi54bWxQSwUGAAAAAAQABAD1AAAAhwMAAAAA&#10;" path="m,l2429,e" filled="f" strokeweight=".21069mm">
                        <v:path arrowok="t" o:connecttype="custom" o:connectlocs="0,0;2429,0" o:connectangles="0,0"/>
                      </v:shape>
                      <v:group id="Group 111" o:spid="_x0000_s1033" style="position:absolute;left:8681;top:7022;width:2113;height:0" coordorigin="8681,7022" coordsize="2113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4jnM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driOcxgAAANwA&#10;AAAPAAAAAAAAAAAAAAAAAKoCAABkcnMvZG93bnJldi54bWxQSwUGAAAAAAQABAD6AAAAnQMAAAAA&#10;">
                        <v:shape id="Freeform 112" o:spid="_x0000_s1034" style="position:absolute;left:8681;top:7022;width:2113;height:0;visibility:visible;mso-wrap-style:square;v-text-anchor:top" coordsize="211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fk9sQA&#10;AADcAAAADwAAAGRycy9kb3ducmV2LnhtbERPTWvCQBC9C/0PyxR6Ed2opUjqKm2htF4UU9HrkB2T&#10;0Oxs2F2T1F/vFgRv83ifs1j1phYtOV9ZVjAZJyCIc6srLhTsfz5HcxA+IGusLZOCP/KwWj4MFphq&#10;2/GO2iwUIoawT1FBGUKTSunzkgz6sW2II3eyzmCI0BVSO+xiuKnlNElepMGKY0OJDX2UlP9mZ6Ng&#10;1g71cY6n2WG9DVP3fjl3+LVR6umxf3sFEagPd/HN/a3j/OcJ/D8TL5DL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735PbEAAAA3AAAAA8AAAAAAAAAAAAAAAAAmAIAAGRycy9k&#10;b3ducmV2LnhtbFBLBQYAAAAABAAEAPUAAACJAwAAAAA=&#10;" path="m,l2113,e" filled="f" strokeweight=".21069mm">
                          <v:path arrowok="t" o:connecttype="custom" o:connectlocs="0,0;2113,0" o:connectangles="0,0"/>
                        </v:shape>
                      </v:group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503315249" behindDoc="1" locked="0" layoutInCell="1" allowOverlap="1">
                <wp:simplePos x="0" y="0"/>
                <wp:positionH relativeFrom="page">
                  <wp:posOffset>5713095</wp:posOffset>
                </wp:positionH>
                <wp:positionV relativeFrom="paragraph">
                  <wp:posOffset>-3905885</wp:posOffset>
                </wp:positionV>
                <wp:extent cx="1139825" cy="0"/>
                <wp:effectExtent l="7620" t="8890" r="14605" b="10160"/>
                <wp:wrapNone/>
                <wp:docPr id="131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39825" cy="0"/>
                          <a:chOff x="8997" y="-6151"/>
                          <a:chExt cx="1795" cy="0"/>
                        </a:xfrm>
                      </wpg:grpSpPr>
                      <wps:wsp>
                        <wps:cNvPr id="132" name="Freeform 106"/>
                        <wps:cNvSpPr>
                          <a:spLocks/>
                        </wps:cNvSpPr>
                        <wps:spPr bwMode="auto">
                          <a:xfrm>
                            <a:off x="8997" y="-6151"/>
                            <a:ext cx="1795" cy="0"/>
                          </a:xfrm>
                          <a:custGeom>
                            <a:avLst/>
                            <a:gdLst>
                              <a:gd name="T0" fmla="+- 0 8997 8997"/>
                              <a:gd name="T1" fmla="*/ T0 w 1795"/>
                              <a:gd name="T2" fmla="+- 0 10792 8997"/>
                              <a:gd name="T3" fmla="*/ T2 w 179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795">
                                <a:moveTo>
                                  <a:pt x="0" y="0"/>
                                </a:moveTo>
                                <a:lnTo>
                                  <a:pt x="1795" y="0"/>
                                </a:lnTo>
                              </a:path>
                            </a:pathLst>
                          </a:custGeom>
                          <a:noFill/>
                          <a:ln w="107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F32BEB" id="Group 105" o:spid="_x0000_s1026" style="position:absolute;margin-left:449.85pt;margin-top:-307.55pt;width:89.75pt;height:0;z-index:-1231;mso-position-horizontal-relative:page" coordorigin="8997,-6151" coordsize="179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">
                <v:shape id="Freeform 106" o:spid="_x0000_s1027" style="position:absolute;left:8997;top:-6151;width:1795;height:0;visibility:visible;mso-wrap-style:square;v-text-anchor:top" coordsize="17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FrbMQA&#10;AADcAAAADwAAAGRycy9kb3ducmV2LnhtbERP32vCMBB+H+x/CDfY20ztYIxqFBHGHIKyVsXHsznb&#10;YnOpSWa7/34ZDPZ2H9/Pm84H04obOd9YVjAeJSCIS6sbrhTsirenVxA+IGtsLZOCb/Iwn93fTTHT&#10;tudPuuWhEjGEfYYK6hC6TEpf1mTQj2xHHLmzdQZDhK6S2mEfw00r0yR5kQYbjg01drSsqbzkX0ZB&#10;z+mH2eTbq8vbffG+PayP++Kk1OPDsJiACDSEf/Gfe6Xj/OcUfp+JF8jZ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Rha2zEAAAA3AAAAA8AAAAAAAAAAAAAAAAAmAIAAGRycy9k&#10;b3ducmV2LnhtbFBLBQYAAAAABAAEAPUAAACJAwAAAAA=&#10;" path="m,l1795,e" filled="f" strokeweight=".29764mm">
                  <v:path arrowok="t" o:connecttype="custom" o:connectlocs="0,0;1795,0" o:connectangles="0,0"/>
                </v:shape>
                <w10:wrap anchorx="page"/>
              </v:group>
            </w:pict>
          </mc:Fallback>
        </mc:AlternateContent>
      </w:r>
      <w:r w:rsidR="00B7464A">
        <w:rPr>
          <w:rFonts w:ascii="Calibri" w:eastAsia="Calibri" w:hAnsi="Calibri" w:cs="Calibri"/>
          <w:b/>
        </w:rPr>
        <w:t>F</w:t>
      </w:r>
      <w:r w:rsidR="00B7464A">
        <w:rPr>
          <w:rFonts w:ascii="Calibri" w:eastAsia="Calibri" w:hAnsi="Calibri" w:cs="Calibri"/>
          <w:b/>
          <w:spacing w:val="-1"/>
        </w:rPr>
        <w:t>i</w:t>
      </w:r>
      <w:r w:rsidR="00B7464A">
        <w:rPr>
          <w:rFonts w:ascii="Calibri" w:eastAsia="Calibri" w:hAnsi="Calibri" w:cs="Calibri"/>
          <w:b/>
        </w:rPr>
        <w:t>e</w:t>
      </w:r>
      <w:r w:rsidR="00B7464A">
        <w:rPr>
          <w:rFonts w:ascii="Calibri" w:eastAsia="Calibri" w:hAnsi="Calibri" w:cs="Calibri"/>
          <w:b/>
          <w:spacing w:val="-1"/>
        </w:rPr>
        <w:t>l</w:t>
      </w:r>
      <w:r w:rsidR="00B7464A">
        <w:rPr>
          <w:rFonts w:ascii="Calibri" w:eastAsia="Calibri" w:hAnsi="Calibri" w:cs="Calibri"/>
          <w:b/>
          <w:spacing w:val="1"/>
        </w:rPr>
        <w:t>d</w:t>
      </w:r>
      <w:r w:rsidR="00B7464A">
        <w:rPr>
          <w:rFonts w:ascii="Calibri" w:eastAsia="Calibri" w:hAnsi="Calibri" w:cs="Calibri"/>
          <w:b/>
        </w:rPr>
        <w:t>s</w:t>
      </w:r>
      <w:r w:rsidR="00B7464A">
        <w:rPr>
          <w:rFonts w:ascii="Calibri" w:eastAsia="Calibri" w:hAnsi="Calibri" w:cs="Calibri"/>
          <w:b/>
          <w:spacing w:val="-5"/>
        </w:rPr>
        <w:t xml:space="preserve"> </w:t>
      </w:r>
      <w:r w:rsidR="00B7464A">
        <w:rPr>
          <w:rFonts w:ascii="Calibri" w:eastAsia="Calibri" w:hAnsi="Calibri" w:cs="Calibri"/>
          <w:b/>
          <w:spacing w:val="1"/>
        </w:rPr>
        <w:t>m</w:t>
      </w:r>
      <w:r w:rsidR="00B7464A">
        <w:rPr>
          <w:rFonts w:ascii="Calibri" w:eastAsia="Calibri" w:hAnsi="Calibri" w:cs="Calibri"/>
          <w:b/>
        </w:rPr>
        <w:t>a</w:t>
      </w:r>
      <w:r w:rsidR="00B7464A">
        <w:rPr>
          <w:rFonts w:ascii="Calibri" w:eastAsia="Calibri" w:hAnsi="Calibri" w:cs="Calibri"/>
          <w:b/>
          <w:spacing w:val="1"/>
        </w:rPr>
        <w:t>r</w:t>
      </w:r>
      <w:r w:rsidR="00B7464A">
        <w:rPr>
          <w:rFonts w:ascii="Calibri" w:eastAsia="Calibri" w:hAnsi="Calibri" w:cs="Calibri"/>
          <w:b/>
        </w:rPr>
        <w:t>k</w:t>
      </w:r>
      <w:r w:rsidR="00B7464A">
        <w:rPr>
          <w:rFonts w:ascii="Calibri" w:eastAsia="Calibri" w:hAnsi="Calibri" w:cs="Calibri"/>
          <w:b/>
          <w:spacing w:val="1"/>
        </w:rPr>
        <w:t>e</w:t>
      </w:r>
      <w:r w:rsidR="00B7464A">
        <w:rPr>
          <w:rFonts w:ascii="Calibri" w:eastAsia="Calibri" w:hAnsi="Calibri" w:cs="Calibri"/>
          <w:b/>
        </w:rPr>
        <w:t>d</w:t>
      </w:r>
      <w:r w:rsidR="00B7464A">
        <w:rPr>
          <w:rFonts w:ascii="Calibri" w:eastAsia="Calibri" w:hAnsi="Calibri" w:cs="Calibri"/>
          <w:b/>
          <w:spacing w:val="-5"/>
        </w:rPr>
        <w:t xml:space="preserve"> </w:t>
      </w:r>
      <w:r w:rsidR="00B7464A">
        <w:rPr>
          <w:rFonts w:ascii="Calibri" w:eastAsia="Calibri" w:hAnsi="Calibri" w:cs="Calibri"/>
          <w:b/>
          <w:spacing w:val="1"/>
        </w:rPr>
        <w:t>w</w:t>
      </w:r>
      <w:r w:rsidR="00B7464A">
        <w:rPr>
          <w:rFonts w:ascii="Calibri" w:eastAsia="Calibri" w:hAnsi="Calibri" w:cs="Calibri"/>
          <w:b/>
          <w:spacing w:val="-1"/>
        </w:rPr>
        <w:t>i</w:t>
      </w:r>
      <w:r w:rsidR="00B7464A">
        <w:rPr>
          <w:rFonts w:ascii="Calibri" w:eastAsia="Calibri" w:hAnsi="Calibri" w:cs="Calibri"/>
          <w:b/>
        </w:rPr>
        <w:t>th</w:t>
      </w:r>
      <w:r w:rsidR="00B7464A">
        <w:rPr>
          <w:rFonts w:ascii="Calibri" w:eastAsia="Calibri" w:hAnsi="Calibri" w:cs="Calibri"/>
          <w:b/>
          <w:spacing w:val="-1"/>
        </w:rPr>
        <w:t xml:space="preserve"> </w:t>
      </w:r>
      <w:r w:rsidR="00B7464A">
        <w:rPr>
          <w:rFonts w:ascii="Calibri" w:eastAsia="Calibri" w:hAnsi="Calibri" w:cs="Calibri"/>
          <w:b/>
          <w:color w:val="FF0000"/>
        </w:rPr>
        <w:t>*</w:t>
      </w:r>
      <w:r w:rsidR="00B7464A">
        <w:rPr>
          <w:rFonts w:ascii="Calibri" w:eastAsia="Calibri" w:hAnsi="Calibri" w:cs="Calibri"/>
          <w:b/>
          <w:color w:val="FF0000"/>
          <w:spacing w:val="-1"/>
        </w:rPr>
        <w:t xml:space="preserve"> </w:t>
      </w:r>
      <w:r w:rsidR="00B7464A">
        <w:rPr>
          <w:rFonts w:ascii="Calibri" w:eastAsia="Calibri" w:hAnsi="Calibri" w:cs="Calibri"/>
          <w:b/>
          <w:color w:val="000000"/>
        </w:rPr>
        <w:t>a</w:t>
      </w:r>
      <w:r w:rsidR="00B7464A">
        <w:rPr>
          <w:rFonts w:ascii="Calibri" w:eastAsia="Calibri" w:hAnsi="Calibri" w:cs="Calibri"/>
          <w:b/>
          <w:color w:val="000000"/>
          <w:spacing w:val="1"/>
        </w:rPr>
        <w:t>r</w:t>
      </w:r>
      <w:r w:rsidR="00B7464A">
        <w:rPr>
          <w:rFonts w:ascii="Calibri" w:eastAsia="Calibri" w:hAnsi="Calibri" w:cs="Calibri"/>
          <w:b/>
          <w:color w:val="000000"/>
        </w:rPr>
        <w:t>e</w:t>
      </w:r>
      <w:r w:rsidR="00B7464A">
        <w:rPr>
          <w:rFonts w:ascii="Calibri" w:eastAsia="Calibri" w:hAnsi="Calibri" w:cs="Calibri"/>
          <w:b/>
          <w:color w:val="000000"/>
          <w:spacing w:val="-3"/>
        </w:rPr>
        <w:t xml:space="preserve"> </w:t>
      </w:r>
      <w:r w:rsidR="00B7464A">
        <w:rPr>
          <w:rFonts w:ascii="Calibri" w:eastAsia="Calibri" w:hAnsi="Calibri" w:cs="Calibri"/>
          <w:b/>
          <w:color w:val="000000"/>
          <w:spacing w:val="1"/>
        </w:rPr>
        <w:t>m</w:t>
      </w:r>
      <w:r w:rsidR="00B7464A">
        <w:rPr>
          <w:rFonts w:ascii="Calibri" w:eastAsia="Calibri" w:hAnsi="Calibri" w:cs="Calibri"/>
          <w:b/>
          <w:color w:val="000000"/>
        </w:rPr>
        <w:t>a</w:t>
      </w:r>
      <w:r w:rsidR="00B7464A">
        <w:rPr>
          <w:rFonts w:ascii="Calibri" w:eastAsia="Calibri" w:hAnsi="Calibri" w:cs="Calibri"/>
          <w:b/>
          <w:color w:val="000000"/>
          <w:spacing w:val="1"/>
        </w:rPr>
        <w:t>nd</w:t>
      </w:r>
      <w:r w:rsidR="00B7464A">
        <w:rPr>
          <w:rFonts w:ascii="Calibri" w:eastAsia="Calibri" w:hAnsi="Calibri" w:cs="Calibri"/>
          <w:b/>
          <w:color w:val="000000"/>
        </w:rPr>
        <w:t>at</w:t>
      </w:r>
      <w:r w:rsidR="00B7464A">
        <w:rPr>
          <w:rFonts w:ascii="Calibri" w:eastAsia="Calibri" w:hAnsi="Calibri" w:cs="Calibri"/>
          <w:b/>
          <w:color w:val="000000"/>
          <w:spacing w:val="1"/>
        </w:rPr>
        <w:t>or</w:t>
      </w:r>
      <w:r w:rsidR="00B7464A">
        <w:rPr>
          <w:rFonts w:ascii="Calibri" w:eastAsia="Calibri" w:hAnsi="Calibri" w:cs="Calibri"/>
          <w:b/>
          <w:color w:val="000000"/>
        </w:rPr>
        <w:t xml:space="preserve">y                                                                                                                  </w:t>
      </w:r>
      <w:r w:rsidR="00B7464A">
        <w:rPr>
          <w:rFonts w:ascii="Calibri" w:eastAsia="Calibri" w:hAnsi="Calibri" w:cs="Calibri"/>
          <w:b/>
          <w:color w:val="000000"/>
          <w:spacing w:val="42"/>
        </w:rPr>
        <w:t xml:space="preserve"> </w:t>
      </w:r>
      <w:r w:rsidR="00B7464A">
        <w:rPr>
          <w:rFonts w:ascii="Calibri" w:eastAsia="Calibri" w:hAnsi="Calibri" w:cs="Calibri"/>
          <w:color w:val="000000"/>
        </w:rPr>
        <w:t>P</w:t>
      </w:r>
      <w:r w:rsidR="00B7464A">
        <w:rPr>
          <w:rFonts w:ascii="Calibri" w:eastAsia="Calibri" w:hAnsi="Calibri" w:cs="Calibri"/>
          <w:color w:val="000000"/>
          <w:spacing w:val="1"/>
        </w:rPr>
        <w:t>a</w:t>
      </w:r>
      <w:r w:rsidR="00B7464A">
        <w:rPr>
          <w:rFonts w:ascii="Calibri" w:eastAsia="Calibri" w:hAnsi="Calibri" w:cs="Calibri"/>
          <w:color w:val="000000"/>
        </w:rPr>
        <w:t>ge</w:t>
      </w:r>
      <w:r w:rsidR="00B7464A">
        <w:rPr>
          <w:rFonts w:ascii="Calibri" w:eastAsia="Calibri" w:hAnsi="Calibri" w:cs="Calibri"/>
          <w:color w:val="000000"/>
          <w:spacing w:val="-4"/>
        </w:rPr>
        <w:t xml:space="preserve"> </w:t>
      </w:r>
      <w:r w:rsidR="00B7464A">
        <w:rPr>
          <w:rFonts w:ascii="Calibri" w:eastAsia="Calibri" w:hAnsi="Calibri" w:cs="Calibri"/>
          <w:b/>
          <w:color w:val="000000"/>
        </w:rPr>
        <w:t>3</w:t>
      </w:r>
      <w:r w:rsidR="00B7464A">
        <w:rPr>
          <w:rFonts w:ascii="Calibri" w:eastAsia="Calibri" w:hAnsi="Calibri" w:cs="Calibri"/>
          <w:b/>
          <w:color w:val="000000"/>
          <w:spacing w:val="-1"/>
        </w:rPr>
        <w:t xml:space="preserve"> </w:t>
      </w:r>
      <w:r w:rsidR="00B7464A">
        <w:rPr>
          <w:rFonts w:ascii="Calibri" w:eastAsia="Calibri" w:hAnsi="Calibri" w:cs="Calibri"/>
          <w:color w:val="000000"/>
        </w:rPr>
        <w:t>of</w:t>
      </w:r>
      <w:r w:rsidR="00B7464A">
        <w:rPr>
          <w:rFonts w:ascii="Calibri" w:eastAsia="Calibri" w:hAnsi="Calibri" w:cs="Calibri"/>
          <w:color w:val="000000"/>
          <w:spacing w:val="-2"/>
        </w:rPr>
        <w:t xml:space="preserve"> </w:t>
      </w:r>
      <w:r w:rsidR="00B7464A">
        <w:rPr>
          <w:rFonts w:ascii="Calibri" w:eastAsia="Calibri" w:hAnsi="Calibri" w:cs="Calibri"/>
          <w:b/>
          <w:color w:val="000000"/>
        </w:rPr>
        <w:t>9</w:t>
      </w:r>
    </w:p>
    <w:p w:rsidR="007A0BF3" w:rsidRDefault="007A0BF3">
      <w:pPr>
        <w:spacing w:before="9" w:line="120" w:lineRule="exact"/>
        <w:rPr>
          <w:sz w:val="13"/>
          <w:szCs w:val="13"/>
        </w:rPr>
      </w:pPr>
    </w:p>
    <w:p w:rsidR="007A0BF3" w:rsidRDefault="00B7464A">
      <w:pPr>
        <w:ind w:left="3411" w:right="3412"/>
        <w:jc w:val="center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  <w:u w:val="thick" w:color="000000"/>
        </w:rPr>
        <w:t>EMPL</w:t>
      </w:r>
      <w:r>
        <w:rPr>
          <w:rFonts w:ascii="Calibri" w:eastAsia="Calibri" w:hAnsi="Calibri" w:cs="Calibri"/>
          <w:b/>
          <w:spacing w:val="2"/>
          <w:sz w:val="30"/>
          <w:szCs w:val="30"/>
          <w:u w:val="thick" w:color="000000"/>
        </w:rPr>
        <w:t>O</w:t>
      </w:r>
      <w:r>
        <w:rPr>
          <w:rFonts w:ascii="Calibri" w:eastAsia="Calibri" w:hAnsi="Calibri" w:cs="Calibri"/>
          <w:b/>
          <w:sz w:val="30"/>
          <w:szCs w:val="30"/>
          <w:u w:val="thick" w:color="000000"/>
        </w:rPr>
        <w:t>YME</w:t>
      </w:r>
      <w:r>
        <w:rPr>
          <w:rFonts w:ascii="Calibri" w:eastAsia="Calibri" w:hAnsi="Calibri" w:cs="Calibri"/>
          <w:b/>
          <w:spacing w:val="-1"/>
          <w:sz w:val="30"/>
          <w:szCs w:val="30"/>
          <w:u w:val="thick" w:color="000000"/>
        </w:rPr>
        <w:t>N</w:t>
      </w:r>
      <w:r>
        <w:rPr>
          <w:rFonts w:ascii="Calibri" w:eastAsia="Calibri" w:hAnsi="Calibri" w:cs="Calibri"/>
          <w:b/>
          <w:sz w:val="30"/>
          <w:szCs w:val="30"/>
          <w:u w:val="thick" w:color="000000"/>
        </w:rPr>
        <w:t>T DET</w:t>
      </w:r>
      <w:r>
        <w:rPr>
          <w:rFonts w:ascii="Calibri" w:eastAsia="Calibri" w:hAnsi="Calibri" w:cs="Calibri"/>
          <w:b/>
          <w:spacing w:val="1"/>
          <w:sz w:val="30"/>
          <w:szCs w:val="30"/>
          <w:u w:val="thick" w:color="000000"/>
        </w:rPr>
        <w:t>A</w:t>
      </w:r>
      <w:r>
        <w:rPr>
          <w:rFonts w:ascii="Calibri" w:eastAsia="Calibri" w:hAnsi="Calibri" w:cs="Calibri"/>
          <w:b/>
          <w:sz w:val="30"/>
          <w:szCs w:val="30"/>
          <w:u w:val="thick" w:color="000000"/>
        </w:rPr>
        <w:t>ILS</w:t>
      </w:r>
    </w:p>
    <w:p w:rsidR="007A0BF3" w:rsidRDefault="00B7464A">
      <w:pPr>
        <w:ind w:left="2504" w:right="2505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i/>
          <w:spacing w:val="1"/>
        </w:rPr>
        <w:t>No</w:t>
      </w:r>
      <w:r>
        <w:rPr>
          <w:rFonts w:ascii="Calibri" w:eastAsia="Calibri" w:hAnsi="Calibri" w:cs="Calibri"/>
          <w:i/>
        </w:rPr>
        <w:t>t</w:t>
      </w:r>
      <w:r>
        <w:rPr>
          <w:rFonts w:ascii="Calibri" w:eastAsia="Calibri" w:hAnsi="Calibri" w:cs="Calibri"/>
          <w:i/>
          <w:spacing w:val="1"/>
        </w:rPr>
        <w:t>e</w:t>
      </w:r>
      <w:r>
        <w:rPr>
          <w:rFonts w:ascii="Calibri" w:eastAsia="Calibri" w:hAnsi="Calibri" w:cs="Calibri"/>
          <w:i/>
        </w:rPr>
        <w:t>:</w:t>
      </w:r>
      <w:r>
        <w:rPr>
          <w:rFonts w:ascii="Calibri" w:eastAsia="Calibri" w:hAnsi="Calibri" w:cs="Calibri"/>
          <w:i/>
          <w:spacing w:val="-4"/>
        </w:rPr>
        <w:t xml:space="preserve"> </w:t>
      </w:r>
      <w:r>
        <w:rPr>
          <w:rFonts w:ascii="Calibri" w:eastAsia="Calibri" w:hAnsi="Calibri" w:cs="Calibri"/>
          <w:i/>
        </w:rPr>
        <w:t>Pl</w:t>
      </w:r>
      <w:r>
        <w:rPr>
          <w:rFonts w:ascii="Calibri" w:eastAsia="Calibri" w:hAnsi="Calibri" w:cs="Calibri"/>
          <w:i/>
          <w:spacing w:val="1"/>
        </w:rPr>
        <w:t>ea</w:t>
      </w:r>
      <w:r>
        <w:rPr>
          <w:rFonts w:ascii="Calibri" w:eastAsia="Calibri" w:hAnsi="Calibri" w:cs="Calibri"/>
          <w:i/>
          <w:spacing w:val="-1"/>
        </w:rPr>
        <w:t>s</w:t>
      </w:r>
      <w:r>
        <w:rPr>
          <w:rFonts w:ascii="Calibri" w:eastAsia="Calibri" w:hAnsi="Calibri" w:cs="Calibri"/>
          <w:i/>
        </w:rPr>
        <w:t>e</w:t>
      </w:r>
      <w:r>
        <w:rPr>
          <w:rFonts w:ascii="Calibri" w:eastAsia="Calibri" w:hAnsi="Calibri" w:cs="Calibri"/>
          <w:i/>
          <w:spacing w:val="-4"/>
        </w:rPr>
        <w:t xml:space="preserve"> </w:t>
      </w:r>
      <w:r>
        <w:rPr>
          <w:rFonts w:ascii="Calibri" w:eastAsia="Calibri" w:hAnsi="Calibri" w:cs="Calibri"/>
          <w:i/>
          <w:spacing w:val="1"/>
        </w:rPr>
        <w:t>a</w:t>
      </w:r>
      <w:r>
        <w:rPr>
          <w:rFonts w:ascii="Calibri" w:eastAsia="Calibri" w:hAnsi="Calibri" w:cs="Calibri"/>
          <w:i/>
        </w:rPr>
        <w:t>t</w:t>
      </w:r>
      <w:r>
        <w:rPr>
          <w:rFonts w:ascii="Calibri" w:eastAsia="Calibri" w:hAnsi="Calibri" w:cs="Calibri"/>
          <w:i/>
          <w:spacing w:val="1"/>
        </w:rPr>
        <w:t>t</w:t>
      </w:r>
      <w:r>
        <w:rPr>
          <w:rFonts w:ascii="Calibri" w:eastAsia="Calibri" w:hAnsi="Calibri" w:cs="Calibri"/>
          <w:i/>
          <w:spacing w:val="-2"/>
        </w:rPr>
        <w:t>a</w:t>
      </w:r>
      <w:r>
        <w:rPr>
          <w:rFonts w:ascii="Calibri" w:eastAsia="Calibri" w:hAnsi="Calibri" w:cs="Calibri"/>
          <w:i/>
          <w:spacing w:val="1"/>
        </w:rPr>
        <w:t>c</w:t>
      </w:r>
      <w:r>
        <w:rPr>
          <w:rFonts w:ascii="Calibri" w:eastAsia="Calibri" w:hAnsi="Calibri" w:cs="Calibri"/>
          <w:i/>
        </w:rPr>
        <w:t>h</w:t>
      </w:r>
      <w:r>
        <w:rPr>
          <w:rFonts w:ascii="Calibri" w:eastAsia="Calibri" w:hAnsi="Calibri" w:cs="Calibri"/>
          <w:i/>
          <w:spacing w:val="-5"/>
        </w:rPr>
        <w:t xml:space="preserve"> </w:t>
      </w:r>
      <w:r>
        <w:rPr>
          <w:rFonts w:ascii="Calibri" w:eastAsia="Calibri" w:hAnsi="Calibri" w:cs="Calibri"/>
          <w:i/>
          <w:spacing w:val="1"/>
        </w:rPr>
        <w:t>mo</w:t>
      </w:r>
      <w:r>
        <w:rPr>
          <w:rFonts w:ascii="Calibri" w:eastAsia="Calibri" w:hAnsi="Calibri" w:cs="Calibri"/>
          <w:i/>
          <w:spacing w:val="-1"/>
        </w:rPr>
        <w:t>r</w:t>
      </w:r>
      <w:r>
        <w:rPr>
          <w:rFonts w:ascii="Calibri" w:eastAsia="Calibri" w:hAnsi="Calibri" w:cs="Calibri"/>
          <w:i/>
        </w:rPr>
        <w:t xml:space="preserve">e </w:t>
      </w:r>
      <w:r>
        <w:rPr>
          <w:rFonts w:ascii="Calibri" w:eastAsia="Calibri" w:hAnsi="Calibri" w:cs="Calibri"/>
          <w:i/>
          <w:spacing w:val="1"/>
        </w:rPr>
        <w:t>e</w:t>
      </w:r>
      <w:r>
        <w:rPr>
          <w:rFonts w:ascii="Calibri" w:eastAsia="Calibri" w:hAnsi="Calibri" w:cs="Calibri"/>
          <w:i/>
          <w:spacing w:val="-2"/>
        </w:rPr>
        <w:t>m</w:t>
      </w:r>
      <w:r>
        <w:rPr>
          <w:rFonts w:ascii="Calibri" w:eastAsia="Calibri" w:hAnsi="Calibri" w:cs="Calibri"/>
          <w:i/>
          <w:spacing w:val="1"/>
        </w:rPr>
        <w:t>p</w:t>
      </w:r>
      <w:r>
        <w:rPr>
          <w:rFonts w:ascii="Calibri" w:eastAsia="Calibri" w:hAnsi="Calibri" w:cs="Calibri"/>
          <w:i/>
        </w:rPr>
        <w:t>l</w:t>
      </w:r>
      <w:r>
        <w:rPr>
          <w:rFonts w:ascii="Calibri" w:eastAsia="Calibri" w:hAnsi="Calibri" w:cs="Calibri"/>
          <w:i/>
          <w:spacing w:val="1"/>
        </w:rPr>
        <w:t>o</w:t>
      </w:r>
      <w:r>
        <w:rPr>
          <w:rFonts w:ascii="Calibri" w:eastAsia="Calibri" w:hAnsi="Calibri" w:cs="Calibri"/>
          <w:i/>
        </w:rPr>
        <w:t>ym</w:t>
      </w:r>
      <w:r>
        <w:rPr>
          <w:rFonts w:ascii="Calibri" w:eastAsia="Calibri" w:hAnsi="Calibri" w:cs="Calibri"/>
          <w:i/>
          <w:spacing w:val="1"/>
        </w:rPr>
        <w:t>en</w:t>
      </w:r>
      <w:r>
        <w:rPr>
          <w:rFonts w:ascii="Calibri" w:eastAsia="Calibri" w:hAnsi="Calibri" w:cs="Calibri"/>
          <w:i/>
        </w:rPr>
        <w:t>t</w:t>
      </w:r>
      <w:r>
        <w:rPr>
          <w:rFonts w:ascii="Calibri" w:eastAsia="Calibri" w:hAnsi="Calibri" w:cs="Calibri"/>
          <w:i/>
          <w:spacing w:val="-9"/>
        </w:rPr>
        <w:t xml:space="preserve"> </w:t>
      </w:r>
      <w:r>
        <w:rPr>
          <w:rFonts w:ascii="Calibri" w:eastAsia="Calibri" w:hAnsi="Calibri" w:cs="Calibri"/>
          <w:i/>
          <w:spacing w:val="-1"/>
        </w:rPr>
        <w:t>s</w:t>
      </w:r>
      <w:r>
        <w:rPr>
          <w:rFonts w:ascii="Calibri" w:eastAsia="Calibri" w:hAnsi="Calibri" w:cs="Calibri"/>
          <w:i/>
          <w:spacing w:val="1"/>
        </w:rPr>
        <w:t>hee</w:t>
      </w:r>
      <w:r>
        <w:rPr>
          <w:rFonts w:ascii="Calibri" w:eastAsia="Calibri" w:hAnsi="Calibri" w:cs="Calibri"/>
          <w:i/>
        </w:rPr>
        <w:t>ts</w:t>
      </w:r>
      <w:r>
        <w:rPr>
          <w:rFonts w:ascii="Calibri" w:eastAsia="Calibri" w:hAnsi="Calibri" w:cs="Calibri"/>
          <w:i/>
          <w:spacing w:val="-5"/>
        </w:rPr>
        <w:t xml:space="preserve"> </w:t>
      </w:r>
      <w:r>
        <w:rPr>
          <w:rFonts w:ascii="Calibri" w:eastAsia="Calibri" w:hAnsi="Calibri" w:cs="Calibri"/>
          <w:i/>
        </w:rPr>
        <w:t>if</w:t>
      </w:r>
      <w:r>
        <w:rPr>
          <w:rFonts w:ascii="Calibri" w:eastAsia="Calibri" w:hAnsi="Calibri" w:cs="Calibri"/>
          <w:i/>
          <w:spacing w:val="-2"/>
        </w:rPr>
        <w:t xml:space="preserve"> </w:t>
      </w:r>
      <w:r>
        <w:rPr>
          <w:rFonts w:ascii="Calibri" w:eastAsia="Calibri" w:hAnsi="Calibri" w:cs="Calibri"/>
          <w:i/>
          <w:spacing w:val="1"/>
          <w:w w:val="99"/>
        </w:rPr>
        <w:t>nece</w:t>
      </w:r>
      <w:r>
        <w:rPr>
          <w:rFonts w:ascii="Calibri" w:eastAsia="Calibri" w:hAnsi="Calibri" w:cs="Calibri"/>
          <w:i/>
          <w:spacing w:val="-1"/>
          <w:w w:val="99"/>
        </w:rPr>
        <w:t>ss</w:t>
      </w:r>
      <w:r>
        <w:rPr>
          <w:rFonts w:ascii="Calibri" w:eastAsia="Calibri" w:hAnsi="Calibri" w:cs="Calibri"/>
          <w:i/>
          <w:spacing w:val="1"/>
          <w:w w:val="99"/>
        </w:rPr>
        <w:t>a</w:t>
      </w:r>
      <w:r>
        <w:rPr>
          <w:rFonts w:ascii="Calibri" w:eastAsia="Calibri" w:hAnsi="Calibri" w:cs="Calibri"/>
          <w:i/>
          <w:spacing w:val="-1"/>
          <w:w w:val="99"/>
        </w:rPr>
        <w:t>r</w:t>
      </w:r>
      <w:r>
        <w:rPr>
          <w:rFonts w:ascii="Calibri" w:eastAsia="Calibri" w:hAnsi="Calibri" w:cs="Calibri"/>
          <w:i/>
          <w:spacing w:val="3"/>
          <w:w w:val="99"/>
        </w:rPr>
        <w:t>y</w:t>
      </w:r>
      <w:r>
        <w:rPr>
          <w:rFonts w:ascii="Calibri" w:eastAsia="Calibri" w:hAnsi="Calibri" w:cs="Calibri"/>
          <w:i/>
          <w:w w:val="99"/>
        </w:rPr>
        <w:t>.</w:t>
      </w:r>
    </w:p>
    <w:p w:rsidR="007A0BF3" w:rsidRDefault="003B7D65">
      <w:pPr>
        <w:spacing w:before="1"/>
        <w:ind w:left="220" w:right="187"/>
        <w:jc w:val="both"/>
        <w:rPr>
          <w:rFonts w:ascii="Calibri" w:eastAsia="Calibri" w:hAnsi="Calibri" w:cs="Calibri"/>
        </w:rPr>
        <w:sectPr w:rsidR="007A0BF3">
          <w:headerReference w:type="default" r:id="rId13"/>
          <w:footerReference w:type="default" r:id="rId14"/>
          <w:pgSz w:w="12240" w:h="15840"/>
          <w:pgMar w:top="1560" w:right="1220" w:bottom="280" w:left="1220" w:header="720" w:footer="723" w:gutter="0"/>
          <w:pgNumType w:start="4"/>
          <w:cols w:space="720"/>
        </w:sect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503315250" behindDoc="1" locked="0" layoutInCell="1" allowOverlap="1" wp14:anchorId="49D7E17B" wp14:editId="79F20C90">
                <wp:simplePos x="0" y="0"/>
                <wp:positionH relativeFrom="page">
                  <wp:posOffset>2212340</wp:posOffset>
                </wp:positionH>
                <wp:positionV relativeFrom="paragraph">
                  <wp:posOffset>1499870</wp:posOffset>
                </wp:positionV>
                <wp:extent cx="4636770" cy="7620"/>
                <wp:effectExtent l="2540" t="4445" r="8890" b="6985"/>
                <wp:wrapNone/>
                <wp:docPr id="122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36770" cy="7620"/>
                          <a:chOff x="3484" y="2362"/>
                          <a:chExt cx="7302" cy="12"/>
                        </a:xfrm>
                      </wpg:grpSpPr>
                      <wpg:grpSp>
                        <wpg:cNvPr id="123" name="Group 97"/>
                        <wpg:cNvGrpSpPr>
                          <a:grpSpLocks/>
                        </wpg:cNvGrpSpPr>
                        <wpg:grpSpPr bwMode="auto">
                          <a:xfrm>
                            <a:off x="3490" y="2368"/>
                            <a:ext cx="2742" cy="0"/>
                            <a:chOff x="3490" y="2368"/>
                            <a:chExt cx="2742" cy="0"/>
                          </a:xfrm>
                        </wpg:grpSpPr>
                        <wps:wsp>
                          <wps:cNvPr id="124" name="Freeform 104"/>
                          <wps:cNvSpPr>
                            <a:spLocks/>
                          </wps:cNvSpPr>
                          <wps:spPr bwMode="auto">
                            <a:xfrm>
                              <a:off x="3490" y="2368"/>
                              <a:ext cx="2742" cy="0"/>
                            </a:xfrm>
                            <a:custGeom>
                              <a:avLst/>
                              <a:gdLst>
                                <a:gd name="T0" fmla="+- 0 3490 3490"/>
                                <a:gd name="T1" fmla="*/ T0 w 2742"/>
                                <a:gd name="T2" fmla="+- 0 6232 3490"/>
                                <a:gd name="T3" fmla="*/ T2 w 274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742">
                                  <a:moveTo>
                                    <a:pt x="0" y="0"/>
                                  </a:moveTo>
                                  <a:lnTo>
                                    <a:pt x="2742" y="0"/>
                                  </a:lnTo>
                                </a:path>
                              </a:pathLst>
                            </a:custGeom>
                            <a:noFill/>
                            <a:ln w="758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25" name="Group 98"/>
                          <wpg:cNvGrpSpPr>
                            <a:grpSpLocks/>
                          </wpg:cNvGrpSpPr>
                          <wpg:grpSpPr bwMode="auto">
                            <a:xfrm>
                              <a:off x="6235" y="2368"/>
                              <a:ext cx="1266" cy="0"/>
                              <a:chOff x="6235" y="2368"/>
                              <a:chExt cx="1266" cy="0"/>
                            </a:xfrm>
                          </wpg:grpSpPr>
                          <wps:wsp>
                            <wps:cNvPr id="126" name="Freeform 103"/>
                            <wps:cNvSpPr>
                              <a:spLocks/>
                            </wps:cNvSpPr>
                            <wps:spPr bwMode="auto">
                              <a:xfrm>
                                <a:off x="6235" y="2368"/>
                                <a:ext cx="1266" cy="0"/>
                              </a:xfrm>
                              <a:custGeom>
                                <a:avLst/>
                                <a:gdLst>
                                  <a:gd name="T0" fmla="+- 0 6235 6235"/>
                                  <a:gd name="T1" fmla="*/ T0 w 1266"/>
                                  <a:gd name="T2" fmla="+- 0 7501 6235"/>
                                  <a:gd name="T3" fmla="*/ T2 w 1266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1266">
                                    <a:moveTo>
                                      <a:pt x="0" y="0"/>
                                    </a:moveTo>
                                    <a:lnTo>
                                      <a:pt x="1266" y="0"/>
                                    </a:lnTo>
                                  </a:path>
                                </a:pathLst>
                              </a:custGeom>
                              <a:noFill/>
                              <a:ln w="758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27" name="Group 9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504" y="2368"/>
                                <a:ext cx="1162" cy="0"/>
                                <a:chOff x="7504" y="2368"/>
                                <a:chExt cx="1162" cy="0"/>
                              </a:xfrm>
                            </wpg:grpSpPr>
                            <wps:wsp>
                              <wps:cNvPr id="128" name="Freeform 102"/>
                              <wps:cNvSpPr>
                                <a:spLocks/>
                              </wps:cNvSpPr>
                              <wps:spPr bwMode="auto">
                                <a:xfrm>
                                  <a:off x="7504" y="2368"/>
                                  <a:ext cx="1162" cy="0"/>
                                </a:xfrm>
                                <a:custGeom>
                                  <a:avLst/>
                                  <a:gdLst>
                                    <a:gd name="T0" fmla="+- 0 7504 7504"/>
                                    <a:gd name="T1" fmla="*/ T0 w 1162"/>
                                    <a:gd name="T2" fmla="+- 0 8665 7504"/>
                                    <a:gd name="T3" fmla="*/ T2 w 1162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1162">
                                      <a:moveTo>
                                        <a:pt x="0" y="0"/>
                                      </a:moveTo>
                                      <a:lnTo>
                                        <a:pt x="1161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58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29" name="Group 10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668" y="2368"/>
                                  <a:ext cx="2112" cy="0"/>
                                  <a:chOff x="8668" y="2368"/>
                                  <a:chExt cx="2112" cy="0"/>
                                </a:xfrm>
                              </wpg:grpSpPr>
                              <wps:wsp>
                                <wps:cNvPr id="130" name="Freeform 10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668" y="2368"/>
                                    <a:ext cx="2112" cy="0"/>
                                  </a:xfrm>
                                  <a:custGeom>
                                    <a:avLst/>
                                    <a:gdLst>
                                      <a:gd name="T0" fmla="+- 0 8668 8668"/>
                                      <a:gd name="T1" fmla="*/ T0 w 2112"/>
                                      <a:gd name="T2" fmla="+- 0 10780 8668"/>
                                      <a:gd name="T3" fmla="*/ T2 w 2112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2112">
                                        <a:moveTo>
                                          <a:pt x="0" y="0"/>
                                        </a:moveTo>
                                        <a:lnTo>
                                          <a:pt x="2112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758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86881E" id="Group 96" o:spid="_x0000_s1026" style="position:absolute;margin-left:174.2pt;margin-top:118.1pt;width:365.1pt;height:.6pt;z-index:-1230;mso-position-horizontal-relative:page" coordorigin="3484,2362" coordsize="7302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">
                <v:group id="Group 97" o:spid="_x0000_s1027" style="position:absolute;left:3490;top:2368;width:2742;height:0" coordorigin="3490,2368" coordsize="2742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KNYS8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Nof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CjWEvCAAAA3AAAAA8A&#10;AAAAAAAAAAAAAAAAqgIAAGRycy9kb3ducmV2LnhtbFBLBQYAAAAABAAEAPoAAACZAwAAAAA=&#10;">
                  <v:shape id="Freeform 104" o:spid="_x0000_s1028" style="position:absolute;left:3490;top:2368;width:2742;height:0;visibility:visible;mso-wrap-style:square;v-text-anchor:top" coordsize="274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Vs3sIA&#10;AADcAAAADwAAAGRycy9kb3ducmV2LnhtbERPTYvCMBC9C/sfwizsRTS1iEg1isiKixfRVc9DM7bF&#10;ZtJtsjX7740g7G0e73Pmy2Bq0VHrKssKRsMEBHFudcWFgtP3ZjAF4TyyxtoyKfgjB8vFW2+OmbZ3&#10;PlB39IWIIewyVFB632RSurwkg25oG+LIXW1r0EfYFlK3eI/hppZpkkykwYpjQ4kNrUvKb8dfo8Ce&#10;3K5b1y5M5f4SPn/O2/Tc3yr18R5WMxCegv8Xv9xfOs5Px/B8Jl4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pWzewgAAANwAAAAPAAAAAAAAAAAAAAAAAJgCAABkcnMvZG93&#10;bnJldi54bWxQSwUGAAAAAAQABAD1AAAAhwMAAAAA&#10;" path="m,l2742,e" filled="f" strokeweight=".21069mm">
                    <v:path arrowok="t" o:connecttype="custom" o:connectlocs="0,0;2742,0" o:connectangles="0,0"/>
                  </v:shape>
                  <v:group id="Group 98" o:spid="_x0000_s1029" style="position:absolute;left:6235;top:2368;width:1266;height:0" coordorigin="6235,2368" coordsize="1266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AZlpM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mwO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QBmWkwwAAANwAAAAP&#10;AAAAAAAAAAAAAAAAAKoCAABkcnMvZG93bnJldi54bWxQSwUGAAAAAAQABAD6AAAAmgMAAAAA&#10;">
                    <v:shape id="Freeform 103" o:spid="_x0000_s1030" style="position:absolute;left:6235;top:2368;width:1266;height:0;visibility:visible;mso-wrap-style:square;v-text-anchor:top" coordsize="126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sv28IA&#10;AADcAAAADwAAAGRycy9kb3ducmV2LnhtbERP24rCMBB9F/yHMIJvmuqCq9Uoouwisghe8Hloxrba&#10;TGoTa/fvzcKCb3M415ktGlOImiqXW1Yw6EcgiBOrc04VnI5fvTEI55E1FpZJwS85WMzbrRnG2j55&#10;T/XBpyKEsItRQeZ9GUvpkowMur4tiQN3sZVBH2CVSl3hM4SbQg6jaCQN5hwaMixplVFyOzyMgtvP&#10;eHu+X83Gf3yuzfdyUu/Xu1qpbqdZTkF4avxb/O/e6DB/OIK/Z8IFcv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uy/bwgAAANwAAAAPAAAAAAAAAAAAAAAAAJgCAABkcnMvZG93&#10;bnJldi54bWxQSwUGAAAAAAQABAD1AAAAhwMAAAAA&#10;" path="m,l1266,e" filled="f" strokeweight=".21069mm">
                      <v:path arrowok="t" o:connecttype="custom" o:connectlocs="0,0;1266,0" o:connectangles="0,0"/>
                    </v:shape>
                    <v:group id="Group 99" o:spid="_x0000_s1031" style="position:absolute;left:7504;top:2368;width:1162;height:0" coordorigin="7504,2368" coordsize="1162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5heSMIAAADcAAAADwAAAGRycy9kb3ducmV2LnhtbERPTYvCMBC9C/sfwix4&#10;07QuulKNIrIrHkRQF8Tb0IxtsZmUJtvWf28Ewds83ufMl50pRUO1KywriIcRCOLU6oIzBX+n38EU&#10;hPPIGkvLpOBODpaLj94cE21bPlBz9JkIIewSVJB7XyVSujQng25oK+LAXW1t0AdYZ1LX2IZwU8pR&#10;FE2kwYJDQ44VrXNKb8d/o2DTYrv6in+a3e26vl9O4/15F5NS/c9uNQPhqfNv8cu91WH+6Bu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+YXkjCAAAA3AAAAA8A&#10;AAAAAAAAAAAAAAAAqgIAAGRycy9kb3ducmV2LnhtbFBLBQYAAAAABAAEAPoAAACZAwAAAAA=&#10;">
                      <v:shape id="Freeform 102" o:spid="_x0000_s1032" style="position:absolute;left:7504;top:2368;width:1162;height:0;visibility:visible;mso-wrap-style:square;v-text-anchor:top" coordsize="116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4HoccA&#10;AADcAAAADwAAAGRycy9kb3ducmV2LnhtbESPT2vCQBDF74V+h2UK3uqmgn+IrlIKJYIUrZaKtyE7&#10;JmmzszG7Nem37xyE3mZ4b977zWLVu1pdqQ2VZwNPwwQUce5txYWBj8Pr4wxUiMgWa89k4JcCrJb3&#10;dwtMre/4na77WCgJ4ZCigTLGJtU65CU5DEPfEIt29q3DKGtbaNtiJ+Gu1qMkmWiHFUtDiQ29lJR/&#10;73+cgc6Nt810Q5fs+Pn1lu1OmCXTizGDh/55DipSH//Nt+u1FfyR0MozMoFe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U+B6HHAAAA3AAAAA8AAAAAAAAAAAAAAAAAmAIAAGRy&#10;cy9kb3ducmV2LnhtbFBLBQYAAAAABAAEAPUAAACMAwAAAAA=&#10;" path="m,l1161,e" filled="f" strokeweight=".21069mm">
                        <v:path arrowok="t" o:connecttype="custom" o:connectlocs="0,0;1161,0" o:connectangles="0,0"/>
                      </v:shape>
                      <v:group id="Group 100" o:spid="_x0000_s1033" style="position:absolute;left:8668;top:2368;width:2112;height:0" coordorigin="8668,2368" coordsize="2112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UtvocIAAADcAAAADwAAAGRycy9kb3ducmV2LnhtbERPTYvCMBC9C/sfwix4&#10;07QuylqNIrIrHkRQF8Tb0IxtsZmUJtvWf28Ewds83ufMl50pRUO1KywriIcRCOLU6oIzBX+n38E3&#10;COeRNZaWScGdHCwXH705Jtq2fKDm6DMRQtglqCD3vkqkdGlOBt3QVsSBu9raoA+wzqSusQ3hppSj&#10;KJpIgwWHhhwrWueU3o7/RsGmxXb1Ff80u9t1fb+cxvvzLial+p/dagbCU+ff4pd7q8P80RS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FLb6HCAAAA3AAAAA8A&#10;AAAAAAAAAAAAAAAAqgIAAGRycy9kb3ducmV2LnhtbFBLBQYAAAAABAAEAPoAAACZAwAAAAA=&#10;">
                        <v:shape id="Freeform 101" o:spid="_x0000_s1034" style="position:absolute;left:8668;top:2368;width:2112;height:0;visibility:visible;mso-wrap-style:square;v-text-anchor:top" coordsize="211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IhlcIA&#10;AADcAAAADwAAAGRycy9kb3ducmV2LnhtbESPQWvDMAyF74P9B6PBbqvTtYyS1i2hsLHj1uUHiFiN&#10;TW05xG6b/PvpMNhN4j2992l3mGJQNxqzT2xguahAEXfJeu4NtD/vLxtQuSBbDInJwEwZDvvHhx3W&#10;Nt35m26n0isJ4VyjAVfKUGudO0cR8yINxKKd0xixyDr22o54l/AY9GtVvemInqXB4UBHR93ldI0G&#10;1vGy+vjy8zJ6F9bt3DYchsaY56ep2YIqNJV/89/1pxX8leDLMzKB3v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0iGVwgAAANwAAAAPAAAAAAAAAAAAAAAAAJgCAABkcnMvZG93&#10;bnJldi54bWxQSwUGAAAAAAQABAD1AAAAhwMAAAAA&#10;" path="m,l2112,e" filled="f" strokeweight=".21069mm">
                          <v:path arrowok="t" o:connecttype="custom" o:connectlocs="0,0;2112,0" o:connectangles="0,0"/>
                        </v:shape>
                      </v:group>
                    </v:group>
                  </v:group>
                </v:group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503315251" behindDoc="1" locked="0" layoutInCell="1" allowOverlap="1" wp14:anchorId="55D8EB32" wp14:editId="7DC3B2CE">
                <wp:simplePos x="0" y="0"/>
                <wp:positionH relativeFrom="page">
                  <wp:posOffset>1011555</wp:posOffset>
                </wp:positionH>
                <wp:positionV relativeFrom="paragraph">
                  <wp:posOffset>1791335</wp:posOffset>
                </wp:positionV>
                <wp:extent cx="4434840" cy="7620"/>
                <wp:effectExtent l="1905" t="10160" r="1905" b="1270"/>
                <wp:wrapNone/>
                <wp:docPr id="115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34840" cy="7620"/>
                          <a:chOff x="1593" y="2821"/>
                          <a:chExt cx="6984" cy="12"/>
                        </a:xfrm>
                      </wpg:grpSpPr>
                      <wpg:grpSp>
                        <wpg:cNvPr id="116" name="Group 90"/>
                        <wpg:cNvGrpSpPr>
                          <a:grpSpLocks/>
                        </wpg:cNvGrpSpPr>
                        <wpg:grpSpPr bwMode="auto">
                          <a:xfrm>
                            <a:off x="1599" y="2827"/>
                            <a:ext cx="2217" cy="0"/>
                            <a:chOff x="1599" y="2827"/>
                            <a:chExt cx="2217" cy="0"/>
                          </a:xfrm>
                        </wpg:grpSpPr>
                        <wps:wsp>
                          <wps:cNvPr id="117" name="Freeform 95"/>
                          <wps:cNvSpPr>
                            <a:spLocks/>
                          </wps:cNvSpPr>
                          <wps:spPr bwMode="auto">
                            <a:xfrm>
                              <a:off x="1599" y="2827"/>
                              <a:ext cx="2217" cy="0"/>
                            </a:xfrm>
                            <a:custGeom>
                              <a:avLst/>
                              <a:gdLst>
                                <a:gd name="T0" fmla="+- 0 1599 1599"/>
                                <a:gd name="T1" fmla="*/ T0 w 2217"/>
                                <a:gd name="T2" fmla="+- 0 3816 1599"/>
                                <a:gd name="T3" fmla="*/ T2 w 22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217">
                                  <a:moveTo>
                                    <a:pt x="0" y="0"/>
                                  </a:moveTo>
                                  <a:lnTo>
                                    <a:pt x="2217" y="0"/>
                                  </a:lnTo>
                                </a:path>
                              </a:pathLst>
                            </a:custGeom>
                            <a:noFill/>
                            <a:ln w="758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18" name="Group 91"/>
                          <wpg:cNvGrpSpPr>
                            <a:grpSpLocks/>
                          </wpg:cNvGrpSpPr>
                          <wpg:grpSpPr bwMode="auto">
                            <a:xfrm>
                              <a:off x="3819" y="2827"/>
                              <a:ext cx="2427" cy="0"/>
                              <a:chOff x="3819" y="2827"/>
                              <a:chExt cx="2427" cy="0"/>
                            </a:xfrm>
                          </wpg:grpSpPr>
                          <wps:wsp>
                            <wps:cNvPr id="119" name="Freeform 94"/>
                            <wps:cNvSpPr>
                              <a:spLocks/>
                            </wps:cNvSpPr>
                            <wps:spPr bwMode="auto">
                              <a:xfrm>
                                <a:off x="3819" y="2827"/>
                                <a:ext cx="2427" cy="0"/>
                              </a:xfrm>
                              <a:custGeom>
                                <a:avLst/>
                                <a:gdLst>
                                  <a:gd name="T0" fmla="+- 0 3819 3819"/>
                                  <a:gd name="T1" fmla="*/ T0 w 2427"/>
                                  <a:gd name="T2" fmla="+- 0 6246 3819"/>
                                  <a:gd name="T3" fmla="*/ T2 w 2427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2427">
                                    <a:moveTo>
                                      <a:pt x="0" y="0"/>
                                    </a:moveTo>
                                    <a:lnTo>
                                      <a:pt x="2427" y="0"/>
                                    </a:lnTo>
                                  </a:path>
                                </a:pathLst>
                              </a:custGeom>
                              <a:noFill/>
                              <a:ln w="758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20" name="Group 92"/>
                            <wpg:cNvGrpSpPr>
                              <a:grpSpLocks/>
                            </wpg:cNvGrpSpPr>
                            <wpg:grpSpPr bwMode="auto">
                              <a:xfrm>
                                <a:off x="6249" y="2827"/>
                                <a:ext cx="2322" cy="0"/>
                                <a:chOff x="6249" y="2827"/>
                                <a:chExt cx="2322" cy="0"/>
                              </a:xfrm>
                            </wpg:grpSpPr>
                            <wps:wsp>
                              <wps:cNvPr id="121" name="Freeform 93"/>
                              <wps:cNvSpPr>
                                <a:spLocks/>
                              </wps:cNvSpPr>
                              <wps:spPr bwMode="auto">
                                <a:xfrm>
                                  <a:off x="6249" y="2827"/>
                                  <a:ext cx="2322" cy="0"/>
                                </a:xfrm>
                                <a:custGeom>
                                  <a:avLst/>
                                  <a:gdLst>
                                    <a:gd name="T0" fmla="+- 0 6249 6249"/>
                                    <a:gd name="T1" fmla="*/ T0 w 2322"/>
                                    <a:gd name="T2" fmla="+- 0 8571 6249"/>
                                    <a:gd name="T3" fmla="*/ T2 w 2322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322">
                                      <a:moveTo>
                                        <a:pt x="0" y="0"/>
                                      </a:moveTo>
                                      <a:lnTo>
                                        <a:pt x="2322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58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0876D0" id="Group 89" o:spid="_x0000_s1026" style="position:absolute;margin-left:79.65pt;margin-top:141.05pt;width:349.2pt;height:.6pt;z-index:-1229;mso-position-horizontal-relative:page" coordorigin="1593,2821" coordsize="6984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">
                <v:group id="Group 90" o:spid="_x0000_s1027" style="position:absolute;left:1599;top:2827;width:2217;height:0" coordorigin="1599,2827" coordsize="2217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rgxbsMAAADc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+MEbs+E&#10;C+T+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uDFuwwAAANwAAAAP&#10;AAAAAAAAAAAAAAAAAKoCAABkcnMvZG93bnJldi54bWxQSwUGAAAAAAQABAD6AAAAmgMAAAAA&#10;">
                  <v:shape id="Freeform 95" o:spid="_x0000_s1028" style="position:absolute;left:1599;top:2827;width:2217;height:0;visibility:visible;mso-wrap-style:square;v-text-anchor:top" coordsize="221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+XFMMA&#10;AADcAAAADwAAAGRycy9kb3ducmV2LnhtbERP22rCQBB9L/gPywh9000UvKSuQYTSCgUxCvVxyE6T&#10;0Oxs2N0m6d93C4W+zeFcZ5ePphU9Od9YVpDOExDEpdUNVwpu1+fZBoQPyBpby6Tgmzzk+8nDDjNt&#10;B75QX4RKxBD2GSqoQ+gyKX1Zk0E/tx1x5D6sMxgidJXUDocYblq5SJKVNNhwbKixo2NN5WfxZRTQ&#10;fexf3odCJ8ute1veF+ehOZ2VepyOhycQgcbwL/5zv+o4P13D7zPxArn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I+XFMMAAADcAAAADwAAAAAAAAAAAAAAAACYAgAAZHJzL2Rv&#10;d25yZXYueG1sUEsFBgAAAAAEAAQA9QAAAIgDAAAAAA==&#10;" path="m,l2217,e" filled="f" strokeweight=".21069mm">
                    <v:path arrowok="t" o:connecttype="custom" o:connectlocs="0,0;2217,0" o:connectangles="0,0"/>
                  </v:shape>
                  <v:group id="Group 91" o:spid="_x0000_s1029" style="position:absolute;left:3819;top:2827;width:2427;height:0" coordorigin="3819,2827" coordsize="2427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GsAh8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F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wawCHxgAAANwA&#10;AAAPAAAAAAAAAAAAAAAAAKoCAABkcnMvZG93bnJldi54bWxQSwUGAAAAAAQABAD6AAAAnQMAAAAA&#10;">
                    <v:shape id="Freeform 94" o:spid="_x0000_s1030" style="position:absolute;left:3819;top:2827;width:2427;height:0;visibility:visible;mso-wrap-style:square;v-text-anchor:top" coordsize="242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A9ncAA&#10;AADcAAAADwAAAGRycy9kb3ducmV2LnhtbERPTWvCQBC9C/0PyxR6000sBo2u0kqL4s203ofsmA3N&#10;zobsatJ/7wqCt3m8z1ltBtuIK3W+dqwgnSQgiEuna64U/P58j+cgfEDW2DgmBf/kYbN+Ga0w167n&#10;I12LUIkYwj5HBSaENpfSl4Ys+olriSN3dp3FEGFXSd1hH8NtI6dJkkmLNccGgy1tDZV/xcUq2H6Z&#10;Tzc7yfSi34uDpCHrd9NMqbfX4WMJItAQnuKHe6/j/HQB92fiBXJ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iA9ncAAAADcAAAADwAAAAAAAAAAAAAAAACYAgAAZHJzL2Rvd25y&#10;ZXYueG1sUEsFBgAAAAAEAAQA9QAAAIUDAAAAAA==&#10;" path="m,l2427,e" filled="f" strokeweight=".21069mm">
                      <v:path arrowok="t" o:connecttype="custom" o:connectlocs="0,0;2427,0" o:connectangles="0,0"/>
                    </v:shape>
                    <v:group id="Group 92" o:spid="_x0000_s1031" style="position:absolute;left:6249;top:2827;width:2322;height:0" coordorigin="6249,2827" coordsize="2322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HHGPMUAAADcAAAADwAAAGRycy9kb3ducmV2LnhtbESPQWvCQBCF74L/YRmh&#10;N93EokjqKiJt6UEEtVB6G7JjEszOhuw2if++cxC8zfDevPfNeju4WnXUhsqzgXSWgCLOva24MPB9&#10;+ZiuQIWIbLH2TAbuFGC7GY/WmFnf84m6cyyUhHDI0EAZY5NpHfKSHIaZb4hFu/rWYZS1LbRtsZdw&#10;V+t5kiy1w4qlocSG9iXlt/OfM/DZY797Td+7w+26v/9eFsefQ0rGvEyG3RuoSEN8mh/XX1bw54Iv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BxxjzFAAAA3AAA&#10;AA8AAAAAAAAAAAAAAAAAqgIAAGRycy9kb3ducmV2LnhtbFBLBQYAAAAABAAEAPoAAACcAwAAAAA=&#10;">
                      <v:shape id="Freeform 93" o:spid="_x0000_s1032" style="position:absolute;left:6249;top:2827;width:2322;height:0;visibility:visible;mso-wrap-style:square;v-text-anchor:top" coordsize="232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AhI8EA&#10;AADcAAAADwAAAGRycy9kb3ducmV2LnhtbERPzYrCMBC+L/gOYRa8ramCbqlGWRTBgyhbfYChmW3L&#10;NpPapLX69EYQvM3H9zuLVW8q0VHjSssKxqMIBHFmdcm5gvNp+xWDcB5ZY2WZFNzIwWo5+Fhgou2V&#10;f6lLfS5CCLsEFRTe14mULivIoBvZmjhwf7Yx6ANscqkbvIZwU8lJFM2kwZJDQ4E1rQvK/tPWKDCX&#10;/rs7+d2UbHtsNxcd7w/3WKnhZ/8zB+Gp92/xy73TYf5kDM9nwgVy+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VQISPBAAAA3AAAAA8AAAAAAAAAAAAAAAAAmAIAAGRycy9kb3du&#10;cmV2LnhtbFBLBQYAAAAABAAEAPUAAACGAwAAAAA=&#10;" path="m,l2322,e" filled="f" strokeweight=".21069mm">
                        <v:path arrowok="t" o:connecttype="custom" o:connectlocs="0,0;2322,0" o:connectangles="0,0"/>
                      </v:shape>
                    </v:group>
                  </v:group>
                </v:group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503315252" behindDoc="1" locked="0" layoutInCell="1" allowOverlap="1" wp14:anchorId="57AF7A47" wp14:editId="01F2CFF0">
                <wp:simplePos x="0" y="0"/>
                <wp:positionH relativeFrom="page">
                  <wp:posOffset>2908935</wp:posOffset>
                </wp:positionH>
                <wp:positionV relativeFrom="paragraph">
                  <wp:posOffset>2712085</wp:posOffset>
                </wp:positionV>
                <wp:extent cx="3898265" cy="7620"/>
                <wp:effectExtent l="3810" t="6985" r="3175" b="4445"/>
                <wp:wrapNone/>
                <wp:docPr id="110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98265" cy="7620"/>
                          <a:chOff x="4581" y="4271"/>
                          <a:chExt cx="6139" cy="12"/>
                        </a:xfrm>
                      </wpg:grpSpPr>
                      <wpg:grpSp>
                        <wpg:cNvPr id="111" name="Group 85"/>
                        <wpg:cNvGrpSpPr>
                          <a:grpSpLocks/>
                        </wpg:cNvGrpSpPr>
                        <wpg:grpSpPr bwMode="auto">
                          <a:xfrm>
                            <a:off x="4587" y="4277"/>
                            <a:ext cx="4119" cy="0"/>
                            <a:chOff x="4587" y="4277"/>
                            <a:chExt cx="4119" cy="0"/>
                          </a:xfrm>
                        </wpg:grpSpPr>
                        <wps:wsp>
                          <wps:cNvPr id="112" name="Freeform 88"/>
                          <wps:cNvSpPr>
                            <a:spLocks/>
                          </wps:cNvSpPr>
                          <wps:spPr bwMode="auto">
                            <a:xfrm>
                              <a:off x="4587" y="4277"/>
                              <a:ext cx="4119" cy="0"/>
                            </a:xfrm>
                            <a:custGeom>
                              <a:avLst/>
                              <a:gdLst>
                                <a:gd name="T0" fmla="+- 0 4587 4587"/>
                                <a:gd name="T1" fmla="*/ T0 w 4119"/>
                                <a:gd name="T2" fmla="+- 0 8706 4587"/>
                                <a:gd name="T3" fmla="*/ T2 w 411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119">
                                  <a:moveTo>
                                    <a:pt x="0" y="0"/>
                                  </a:moveTo>
                                  <a:lnTo>
                                    <a:pt x="4119" y="0"/>
                                  </a:lnTo>
                                </a:path>
                              </a:pathLst>
                            </a:custGeom>
                            <a:noFill/>
                            <a:ln w="758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13" name="Group 86"/>
                          <wpg:cNvGrpSpPr>
                            <a:grpSpLocks/>
                          </wpg:cNvGrpSpPr>
                          <wpg:grpSpPr bwMode="auto">
                            <a:xfrm>
                              <a:off x="8708" y="4277"/>
                              <a:ext cx="2006" cy="0"/>
                              <a:chOff x="8708" y="4277"/>
                              <a:chExt cx="2006" cy="0"/>
                            </a:xfrm>
                          </wpg:grpSpPr>
                          <wps:wsp>
                            <wps:cNvPr id="114" name="Freeform 87"/>
                            <wps:cNvSpPr>
                              <a:spLocks/>
                            </wps:cNvSpPr>
                            <wps:spPr bwMode="auto">
                              <a:xfrm>
                                <a:off x="8708" y="4277"/>
                                <a:ext cx="2006" cy="0"/>
                              </a:xfrm>
                              <a:custGeom>
                                <a:avLst/>
                                <a:gdLst>
                                  <a:gd name="T0" fmla="+- 0 8708 8708"/>
                                  <a:gd name="T1" fmla="*/ T0 w 2006"/>
                                  <a:gd name="T2" fmla="+- 0 10715 8708"/>
                                  <a:gd name="T3" fmla="*/ T2 w 2006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2006">
                                    <a:moveTo>
                                      <a:pt x="0" y="0"/>
                                    </a:moveTo>
                                    <a:lnTo>
                                      <a:pt x="2007" y="0"/>
                                    </a:lnTo>
                                  </a:path>
                                </a:pathLst>
                              </a:custGeom>
                              <a:noFill/>
                              <a:ln w="758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C15347" id="Group 84" o:spid="_x0000_s1026" style="position:absolute;margin-left:229.05pt;margin-top:213.55pt;width:306.95pt;height:.6pt;z-index:-1228;mso-position-horizontal-relative:page" coordorigin="4581,4271" coordsize="6139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">
                <v:group id="Group 85" o:spid="_x0000_s1027" style="position:absolute;left:4587;top:4277;width:4119;height:0" coordorigin="4587,4277" coordsize="4119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VGpGsIAAADcAAAADwAAAGRycy9kb3ducmV2LnhtbERPTYvCMBC9L/gfwgh7&#10;W9MoLlKNIuLKHkRYFcTb0IxtsZmUJtvWf2+Ehb3N433OYtXbSrTU+NKxBjVKQBBnzpScazifvj5m&#10;IHxANlg5Jg0P8rBaDt4WmBrX8Q+1x5CLGMI+RQ1FCHUqpc8KsuhHriaO3M01FkOETS5Ng10Mt5Uc&#10;J8mntFhybCiwpk1B2f34azXsOuzWE7Vt9/fb5nE9TQ+XvSKt34f9eg4iUB/+xX/ubxPnKwWvZ+IF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FRqRrCAAAA3AAAAA8A&#10;AAAAAAAAAAAAAAAAqgIAAGRycy9kb3ducmV2LnhtbFBLBQYAAAAABAAEAPoAAACZAwAAAAA=&#10;">
                  <v:shape id="Freeform 88" o:spid="_x0000_s1028" style="position:absolute;left:4587;top:4277;width:4119;height:0;visibility:visible;mso-wrap-style:square;v-text-anchor:top" coordsize="411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+ux8IA&#10;AADcAAAADwAAAGRycy9kb3ducmV2LnhtbERPS4vCMBC+L/gfwgje1rSCUqpRFkFYVi8+ELwNzWyb&#10;3WZSkqj135uFBW/z8T1nseptK27kg3GsIB9nIIgrpw3XCk7HzXsBIkRkja1jUvCgAKvl4G2BpXZ3&#10;3tPtEGuRQjiUqKCJsSulDFVDFsPYdcSJ+3beYkzQ11J7vKdw28pJls2kRcOpocGO1g1Vv4erVWDO&#10;l599P3V5Md19bYur2Z7Mzis1GvYfcxCR+vgS/7s/dZqfT+DvmXSB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D67HwgAAANwAAAAPAAAAAAAAAAAAAAAAAJgCAABkcnMvZG93&#10;bnJldi54bWxQSwUGAAAAAAQABAD1AAAAhwMAAAAA&#10;" path="m,l4119,e" filled="f" strokeweight=".21069mm">
                    <v:path arrowok="t" o:connecttype="custom" o:connectlocs="0,0;4119,0" o:connectangles="0,0"/>
                  </v:shape>
                  <v:group id="Group 86" o:spid="_x0000_s1029" style="position:absolute;left:8708;top:4277;width:2006;height:0" coordorigin="8708,4277" coordsize="2006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s+S9s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M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Ps+S9sEAAADcAAAADwAA&#10;AAAAAAAAAAAAAACqAgAAZHJzL2Rvd25yZXYueG1sUEsFBgAAAAAEAAQA+gAAAJgDAAAAAA==&#10;">
                    <v:shape id="Freeform 87" o:spid="_x0000_s1030" style="position:absolute;left:8708;top:4277;width:2006;height:0;visibility:visible;mso-wrap-style:square;v-text-anchor:top" coordsize="200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U4U8EA&#10;AADcAAAADwAAAGRycy9kb3ducmV2LnhtbERPTYvCMBC9C/6HMMLeNHUR0a5RysKyPa5akL0NzdhW&#10;m0lpYlv/vREEb/N4n7PZDaYWHbWusqxgPotAEOdWV1woyI4/0xUI55E11pZJwZ0c7Lbj0QZjbXve&#10;U3fwhQgh7GJUUHrfxFK6vCSDbmYb4sCdbWvQB9gWUrfYh3BTy88oWkqDFYeGEhv6Lim/Hm5GwZD8&#10;aXdySf+bZvfL7X8Rdev0qtTHZEi+QHga/Fv8cqc6zJ8v4PlMuEBu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qlOFPBAAAA3AAAAA8AAAAAAAAAAAAAAAAAmAIAAGRycy9kb3du&#10;cmV2LnhtbFBLBQYAAAAABAAEAPUAAACGAwAAAAA=&#10;" path="m,l2007,e" filled="f" strokeweight=".21069mm">
                      <v:path arrowok="t" o:connecttype="custom" o:connectlocs="0,0;2007,0" o:connectangles="0,0"/>
                    </v:shape>
                  </v:group>
                </v:group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503315253" behindDoc="1" locked="0" layoutInCell="1" allowOverlap="1" wp14:anchorId="5B1FCB01" wp14:editId="6DBBD4A2">
                <wp:simplePos x="0" y="0"/>
                <wp:positionH relativeFrom="page">
                  <wp:posOffset>1011555</wp:posOffset>
                </wp:positionH>
                <wp:positionV relativeFrom="paragraph">
                  <wp:posOffset>3002915</wp:posOffset>
                </wp:positionV>
                <wp:extent cx="5847080" cy="7620"/>
                <wp:effectExtent l="1905" t="2540" r="8890" b="8890"/>
                <wp:wrapNone/>
                <wp:docPr id="99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47080" cy="7620"/>
                          <a:chOff x="1593" y="4729"/>
                          <a:chExt cx="9208" cy="12"/>
                        </a:xfrm>
                      </wpg:grpSpPr>
                      <wpg:grpSp>
                        <wpg:cNvPr id="100" name="Group 74"/>
                        <wpg:cNvGrpSpPr>
                          <a:grpSpLocks/>
                        </wpg:cNvGrpSpPr>
                        <wpg:grpSpPr bwMode="auto">
                          <a:xfrm>
                            <a:off x="1599" y="4735"/>
                            <a:ext cx="2218" cy="0"/>
                            <a:chOff x="1599" y="4735"/>
                            <a:chExt cx="2218" cy="0"/>
                          </a:xfrm>
                        </wpg:grpSpPr>
                        <wps:wsp>
                          <wps:cNvPr id="101" name="Freeform 83"/>
                          <wps:cNvSpPr>
                            <a:spLocks/>
                          </wps:cNvSpPr>
                          <wps:spPr bwMode="auto">
                            <a:xfrm>
                              <a:off x="1599" y="4735"/>
                              <a:ext cx="2218" cy="0"/>
                            </a:xfrm>
                            <a:custGeom>
                              <a:avLst/>
                              <a:gdLst>
                                <a:gd name="T0" fmla="+- 0 1599 1599"/>
                                <a:gd name="T1" fmla="*/ T0 w 2218"/>
                                <a:gd name="T2" fmla="+- 0 3816 1599"/>
                                <a:gd name="T3" fmla="*/ T2 w 22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218">
                                  <a:moveTo>
                                    <a:pt x="0" y="0"/>
                                  </a:moveTo>
                                  <a:lnTo>
                                    <a:pt x="2217" y="0"/>
                                  </a:lnTo>
                                </a:path>
                              </a:pathLst>
                            </a:custGeom>
                            <a:noFill/>
                            <a:ln w="758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02" name="Group 75"/>
                          <wpg:cNvGrpSpPr>
                            <a:grpSpLocks/>
                          </wpg:cNvGrpSpPr>
                          <wpg:grpSpPr bwMode="auto">
                            <a:xfrm>
                              <a:off x="3819" y="4735"/>
                              <a:ext cx="2429" cy="0"/>
                              <a:chOff x="3819" y="4735"/>
                              <a:chExt cx="2429" cy="0"/>
                            </a:xfrm>
                          </wpg:grpSpPr>
                          <wps:wsp>
                            <wps:cNvPr id="103" name="Freeform 82"/>
                            <wps:cNvSpPr>
                              <a:spLocks/>
                            </wps:cNvSpPr>
                            <wps:spPr bwMode="auto">
                              <a:xfrm>
                                <a:off x="3819" y="4735"/>
                                <a:ext cx="2429" cy="0"/>
                              </a:xfrm>
                              <a:custGeom>
                                <a:avLst/>
                                <a:gdLst>
                                  <a:gd name="T0" fmla="+- 0 3819 3819"/>
                                  <a:gd name="T1" fmla="*/ T0 w 2429"/>
                                  <a:gd name="T2" fmla="+- 0 6248 3819"/>
                                  <a:gd name="T3" fmla="*/ T2 w 2429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2429">
                                    <a:moveTo>
                                      <a:pt x="0" y="0"/>
                                    </a:moveTo>
                                    <a:lnTo>
                                      <a:pt x="2429" y="0"/>
                                    </a:lnTo>
                                  </a:path>
                                </a:pathLst>
                              </a:custGeom>
                              <a:noFill/>
                              <a:ln w="758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04" name="Group 76"/>
                            <wpg:cNvGrpSpPr>
                              <a:grpSpLocks/>
                            </wpg:cNvGrpSpPr>
                            <wpg:grpSpPr bwMode="auto">
                              <a:xfrm>
                                <a:off x="6250" y="4735"/>
                                <a:ext cx="2427" cy="0"/>
                                <a:chOff x="6250" y="4735"/>
                                <a:chExt cx="2427" cy="0"/>
                              </a:xfrm>
                            </wpg:grpSpPr>
                            <wps:wsp>
                              <wps:cNvPr id="105" name="Freeform 81"/>
                              <wps:cNvSpPr>
                                <a:spLocks/>
                              </wps:cNvSpPr>
                              <wps:spPr bwMode="auto">
                                <a:xfrm>
                                  <a:off x="6250" y="4735"/>
                                  <a:ext cx="2427" cy="0"/>
                                </a:xfrm>
                                <a:custGeom>
                                  <a:avLst/>
                                  <a:gdLst>
                                    <a:gd name="T0" fmla="+- 0 6250 6250"/>
                                    <a:gd name="T1" fmla="*/ T0 w 2427"/>
                                    <a:gd name="T2" fmla="+- 0 8678 6250"/>
                                    <a:gd name="T3" fmla="*/ T2 w 2427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427">
                                      <a:moveTo>
                                        <a:pt x="0" y="0"/>
                                      </a:moveTo>
                                      <a:lnTo>
                                        <a:pt x="242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58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06" name="Group 7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681" y="4735"/>
                                  <a:ext cx="1900" cy="0"/>
                                  <a:chOff x="8681" y="4735"/>
                                  <a:chExt cx="1900" cy="0"/>
                                </a:xfrm>
                              </wpg:grpSpPr>
                              <wps:wsp>
                                <wps:cNvPr id="107" name="Freeform 8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681" y="4735"/>
                                    <a:ext cx="1900" cy="0"/>
                                  </a:xfrm>
                                  <a:custGeom>
                                    <a:avLst/>
                                    <a:gdLst>
                                      <a:gd name="T0" fmla="+- 0 8681 8681"/>
                                      <a:gd name="T1" fmla="*/ T0 w 1900"/>
                                      <a:gd name="T2" fmla="+- 0 10581 8681"/>
                                      <a:gd name="T3" fmla="*/ T2 w 1900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1900">
                                        <a:moveTo>
                                          <a:pt x="0" y="0"/>
                                        </a:moveTo>
                                        <a:lnTo>
                                          <a:pt x="190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758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08" name="Group 7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0584" y="4735"/>
                                    <a:ext cx="211" cy="0"/>
                                    <a:chOff x="10584" y="4735"/>
                                    <a:chExt cx="211" cy="0"/>
                                  </a:xfrm>
                                </wpg:grpSpPr>
                                <wps:wsp>
                                  <wps:cNvPr id="109" name="Freeform 79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10584" y="4735"/>
                                      <a:ext cx="211" cy="0"/>
                                    </a:xfrm>
                                    <a:custGeom>
                                      <a:avLst/>
                                      <a:gdLst>
                                        <a:gd name="T0" fmla="+- 0 10584 10584"/>
                                        <a:gd name="T1" fmla="*/ T0 w 211"/>
                                        <a:gd name="T2" fmla="+- 0 10795 10584"/>
                                        <a:gd name="T3" fmla="*/ T2 w 211"/>
                                      </a:gdLst>
                                      <a:ahLst/>
                                      <a:cxnLst>
                                        <a:cxn ang="0">
                                          <a:pos x="T1" y="0"/>
                                        </a:cxn>
                                        <a:cxn ang="0">
                                          <a:pos x="T3" y="0"/>
                                        </a:cxn>
                                      </a:cxnLst>
                                      <a:rect l="0" t="0" r="r" b="b"/>
                                      <a:pathLst>
                                        <a:path w="211">
                                          <a:moveTo>
                                            <a:pt x="0" y="0"/>
                                          </a:moveTo>
                                          <a:lnTo>
                                            <a:pt x="211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758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6ECA69" id="Group 73" o:spid="_x0000_s1026" style="position:absolute;margin-left:79.65pt;margin-top:236.45pt;width:460.4pt;height:.6pt;z-index:-1227;mso-position-horizontal-relative:page" coordorigin="1593,4729" coordsize="9208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">
                <v:group id="Group 74" o:spid="_x0000_s1027" style="position:absolute;left:1599;top:4735;width:2218;height:0" coordorigin="1599,4735" coordsize="2218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8SaXM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BPB&#10;l2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LxJpcxgAAANwA&#10;AAAPAAAAAAAAAAAAAAAAAKoCAABkcnMvZG93bnJldi54bWxQSwUGAAAAAAQABAD6AAAAnQMAAAAA&#10;">
                  <v:shape id="Freeform 83" o:spid="_x0000_s1028" style="position:absolute;left:1599;top:4735;width:2218;height:0;visibility:visible;mso-wrap-style:square;v-text-anchor:top" coordsize="221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Y+3cMA&#10;AADcAAAADwAAAGRycy9kb3ducmV2LnhtbERPTWvCQBC9F/oflil4KXUTD6GkriIBRQQP2lL0NmbH&#10;bEh2NmRXE/99t1DobR7vc+bL0bbiTr2vHStIpwkI4tLpmisFX5/rt3cQPiBrbB2Tggd5WC6en+aY&#10;azfwge7HUIkYwj5HBSaELpfSl4Ys+qnriCN3db3FEGFfSd3jEMNtK2dJkkmLNccGgx0VhsrmeLMK&#10;mg21xWVnSB5O3/vsmnavazorNXkZVx8gAo3hX/zn3uo4P0nh95l4gVz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HY+3cMAAADcAAAADwAAAAAAAAAAAAAAAACYAgAAZHJzL2Rv&#10;d25yZXYueG1sUEsFBgAAAAAEAAQA9QAAAIgDAAAAAA==&#10;" path="m,l2217,e" filled="f" strokeweight=".21069mm">
                    <v:path arrowok="t" o:connecttype="custom" o:connectlocs="0,0;2217,0" o:connectangles="0,0"/>
                  </v:shape>
                  <v:group id="Group 75" o:spid="_x0000_s1029" style="position:absolute;left:3819;top:4735;width:2429;height:0" coordorigin="3819,4735" coordsize="2429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UWqGwwwAAANwAAAAP&#10;AAAAAAAAAAAAAAAAAKoCAABkcnMvZG93bnJldi54bWxQSwUGAAAAAAQABAD6AAAAmgMAAAAA&#10;">
                    <v:shape id="Freeform 82" o:spid="_x0000_s1030" style="position:absolute;left:3819;top:4735;width:2429;height:0;visibility:visible;mso-wrap-style:square;v-text-anchor:top" coordsize="242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tMO8IA&#10;AADcAAAADwAAAGRycy9kb3ducmV2LnhtbERP24rCMBB9X/Afwgi+LJqqIFKNUooLwr546QcMzdiW&#10;JpPaZGv37zcLC/s2h3Od/XG0RgzU+8axguUiAUFcOt1wpaC4f8y3IHxA1mgck4Jv8nA8TN72mGr3&#10;4isNt1CJGMI+RQV1CF0qpS9rsugXriOO3MP1FkOEfSV1j68Ybo1cJclGWmw4NtTYUV5T2d6+rIJH&#10;kZnzNm9PeXn6LIbRZM/2/aLUbDpmOxCBxvAv/nOfdZyfrOH3mXiBPP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i0w7wgAAANwAAAAPAAAAAAAAAAAAAAAAAJgCAABkcnMvZG93&#10;bnJldi54bWxQSwUGAAAAAAQABAD1AAAAhwMAAAAA&#10;" path="m,l2429,e" filled="f" strokeweight=".21069mm">
                      <v:path arrowok="t" o:connecttype="custom" o:connectlocs="0,0;2429,0" o:connectangles="0,0"/>
                    </v:shape>
                    <v:group id="Group 76" o:spid="_x0000_s1031" style="position:absolute;left:6250;top:4735;width:2427;height:0" coordorigin="6250,4735" coordsize="2427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P+cX8QAAADcAAAADwAAAGRycy9kb3ducmV2LnhtbERPS2vCQBC+F/wPywi9&#10;1U20LRJdJYRaegiFqiDehuyYBLOzIbvN4993C4Xe5uN7znY/mkb01LnasoJ4EYEgLqyuuVRwPh2e&#10;1iCcR9bYWCYFEznY72YPW0y0HfiL+qMvRQhhl6CCyvs2kdIVFRl0C9sSB+5mO4M+wK6UusMhhJtG&#10;LqPoVRqsOTRU2FJWUXE/fhsF7wMO6Sp+6/P7LZuup5fPSx6TUo/zMd2A8DT6f/Gf+0OH+dEz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P+cX8QAAADcAAAA&#10;DwAAAAAAAAAAAAAAAACqAgAAZHJzL2Rvd25yZXYueG1sUEsFBgAAAAAEAAQA+gAAAJsDAAAAAA==&#10;">
                      <v:shape id="Freeform 81" o:spid="_x0000_s1032" style="position:absolute;left:6250;top:4735;width:2427;height:0;visibility:visible;mso-wrap-style:square;v-text-anchor:top" coordsize="242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ShRcEA&#10;AADcAAAADwAAAGRycy9kb3ducmV2LnhtbERPTWvDMAy9F/YfjAa9NU47Ekoat2xlY2O3pttdxGoc&#10;FsshdpP038+DQW96vE+Vh9l2YqTBt44VrJMUBHHtdMuNgq/z22oLwgdkjZ1jUnAjD4f9w6LEQruJ&#10;TzRWoRExhH2BCkwIfSGlrw1Z9InriSN3cYPFEOHQSD3gFMNtJzdpmkuLLccGgz0dDdU/1dUqOL6a&#10;F5d9y/VVP1WfkuZ8et/kSi0f5+cdiEBzuIv/3R86zk8z+HsmXiD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K0oUXBAAAA3AAAAA8AAAAAAAAAAAAAAAAAmAIAAGRycy9kb3du&#10;cmV2LnhtbFBLBQYAAAAABAAEAPUAAACGAwAAAAA=&#10;" path="m,l2428,e" filled="f" strokeweight=".21069mm">
                        <v:path arrowok="t" o:connecttype="custom" o:connectlocs="0,0;2428,0" o:connectangles="0,0"/>
                      </v:shape>
                      <v:group id="Group 77" o:spid="_x0000_s1033" style="position:absolute;left:8681;top:4735;width:1900;height:0" coordorigin="8681,4735" coordsize="190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thp7PCAAAA3AAAAA8A&#10;AAAAAAAAAAAAAAAAqgIAAGRycy9kb3ducmV2LnhtbFBLBQYAAAAABAAEAPoAAACZAwAAAAA=&#10;">
                        <v:shape id="Freeform 80" o:spid="_x0000_s1034" style="position:absolute;left:8681;top:4735;width:1900;height:0;visibility:visible;mso-wrap-style:square;v-text-anchor:top" coordsize="19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MKMcIA&#10;AADcAAAADwAAAGRycy9kb3ducmV2LnhtbERPTWsCMRC9F/wPYQRvNauHbVmNIoJYxFK66sHbsBk3&#10;i5vJkqS6/ntTKPQ2j/c582VvW3EjHxrHCibjDARx5XTDtYLjYfP6DiJEZI2tY1LwoADLxeBljoV2&#10;d/6mWxlrkUI4FKjAxNgVUobKkMUwdh1x4i7OW4wJ+lpqj/cUbls5zbJcWmw4NRjsaG2oupY/VsHq&#10;8Jhu68/zxuS7Mve4/5LmJJUaDfvVDESkPv6L/9wfOs3P3uD3mXSBX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UwoxwgAAANwAAAAPAAAAAAAAAAAAAAAAAJgCAABkcnMvZG93&#10;bnJldi54bWxQSwUGAAAAAAQABAD1AAAAhwMAAAAA&#10;" path="m,l1900,e" filled="f" strokeweight=".21069mm">
                          <v:path arrowok="t" o:connecttype="custom" o:connectlocs="0,0;1900,0" o:connectangles="0,0"/>
                        </v:shape>
                        <v:group id="Group 78" o:spid="_x0000_s1035" style="position:absolute;left:10584;top:4735;width:211;height:0" coordorigin="10584,4735" coordsize="211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KWWs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B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1spZaxgAAANwA&#10;AAAPAAAAAAAAAAAAAAAAAKoCAABkcnMvZG93bnJldi54bWxQSwUGAAAAAAQABAD6AAAAnQMAAAAA&#10;">
                          <v:shape id="Freeform 79" o:spid="_x0000_s1036" style="position:absolute;left:10584;top:4735;width:211;height:0;visibility:visible;mso-wrap-style:square;v-text-anchor:top" coordsize="21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CjucEA&#10;AADcAAAADwAAAGRycy9kb3ducmV2LnhtbERPTWsCMRC9C/6HMEJvmriUtq5GEUHaHrVC6W3YTDdb&#10;N5Mlie76702h0Ns83uesNoNrxZVCbDxrmM8UCOLKm4ZrDaeP/fQFREzIBlvPpOFGETbr8WiFpfE9&#10;H+h6TLXIIRxL1GBT6kopY2XJYZz5jjhz3z44TBmGWpqAfQ53rSyUepIOG84NFjvaWarOx4vTkNSn&#10;PBVfB/f82v94ZR/de+gKrR8mw3YJItGQ/sV/7jeT56sF/D6TL5Dr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Wgo7nBAAAA3AAAAA8AAAAAAAAAAAAAAAAAmAIAAGRycy9kb3du&#10;cmV2LnhtbFBLBQYAAAAABAAEAPUAAACGAwAAAAA=&#10;" path="m,l211,e" filled="f" strokeweight=".21069mm">
                            <v:path arrowok="t" o:connecttype="custom" o:connectlocs="0,0;211,0" o:connectangles="0,0"/>
                          </v:shape>
                        </v:group>
                      </v:group>
                    </v:group>
                  </v:group>
                </v:group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503315254" behindDoc="1" locked="0" layoutInCell="1" allowOverlap="1" wp14:anchorId="59D93194" wp14:editId="7C4FD5CD">
                <wp:simplePos x="0" y="0"/>
                <wp:positionH relativeFrom="page">
                  <wp:posOffset>4690110</wp:posOffset>
                </wp:positionH>
                <wp:positionV relativeFrom="page">
                  <wp:posOffset>7342505</wp:posOffset>
                </wp:positionV>
                <wp:extent cx="2145665" cy="0"/>
                <wp:effectExtent l="13335" t="8255" r="12700" b="10795"/>
                <wp:wrapNone/>
                <wp:docPr id="97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45665" cy="0"/>
                          <a:chOff x="7386" y="11563"/>
                          <a:chExt cx="3379" cy="0"/>
                        </a:xfrm>
                      </wpg:grpSpPr>
                      <wps:wsp>
                        <wps:cNvPr id="98" name="Freeform 72"/>
                        <wps:cNvSpPr>
                          <a:spLocks/>
                        </wps:cNvSpPr>
                        <wps:spPr bwMode="auto">
                          <a:xfrm>
                            <a:off x="7386" y="11563"/>
                            <a:ext cx="3379" cy="0"/>
                          </a:xfrm>
                          <a:custGeom>
                            <a:avLst/>
                            <a:gdLst>
                              <a:gd name="T0" fmla="+- 0 7386 7386"/>
                              <a:gd name="T1" fmla="*/ T0 w 3379"/>
                              <a:gd name="T2" fmla="+- 0 10765 7386"/>
                              <a:gd name="T3" fmla="*/ T2 w 337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379">
                                <a:moveTo>
                                  <a:pt x="0" y="0"/>
                                </a:moveTo>
                                <a:lnTo>
                                  <a:pt x="3379" y="0"/>
                                </a:lnTo>
                              </a:path>
                            </a:pathLst>
                          </a:custGeom>
                          <a:noFill/>
                          <a:ln w="758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7AD919" id="Group 71" o:spid="_x0000_s1026" style="position:absolute;margin-left:369.3pt;margin-top:578.15pt;width:168.95pt;height:0;z-index:-1226;mso-position-horizontal-relative:page;mso-position-vertical-relative:page" coordorigin="7386,11563" coordsize="33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">
                <v:shape id="Freeform 72" o:spid="_x0000_s1027" style="position:absolute;left:7386;top:11563;width:3379;height:0;visibility:visible;mso-wrap-style:square;v-text-anchor:top" coordsize="337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giqsAA&#10;AADbAAAADwAAAGRycy9kb3ducmV2LnhtbERPS2rDMBDdF3IHMYHuGrldFNeJEtJAwXhRaOwDDNZE&#10;MrZGxlJiJ6evFoUuH++/OyxuEDeaQudZwesmA0Hcet2xUdDUXy85iBCRNQ6eScGdAhz2q6cdFtrP&#10;/EO3czQihXAoUIGNcSykDK0lh2HjR+LEXfzkMCY4GaknnFO4G+Rblr1Lhx2nBosjnSy1/fnqFJi+&#10;CtYM+SOrP/m76suGatMo9bxejlsQkZb4L/5zl1rBRxqbvqQfIPe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TgiqsAAAADbAAAADwAAAAAAAAAAAAAAAACYAgAAZHJzL2Rvd25y&#10;ZXYueG1sUEsFBgAAAAAEAAQA9QAAAIUDAAAAAA==&#10;" path="m,l3379,e" filled="f" strokeweight=".21069mm">
                  <v:path arrowok="t" o:connecttype="custom" o:connectlocs="0,0;337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503315255" behindDoc="1" locked="0" layoutInCell="1" allowOverlap="1" wp14:anchorId="641B7D29" wp14:editId="0D9D870F">
                <wp:simplePos x="0" y="0"/>
                <wp:positionH relativeFrom="page">
                  <wp:posOffset>842645</wp:posOffset>
                </wp:positionH>
                <wp:positionV relativeFrom="paragraph">
                  <wp:posOffset>462280</wp:posOffset>
                </wp:positionV>
                <wp:extent cx="6092825" cy="7098030"/>
                <wp:effectExtent l="4445" t="0" r="0" b="2540"/>
                <wp:wrapNone/>
                <wp:docPr id="96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2825" cy="7098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995"/>
                              <w:gridCol w:w="4583"/>
                            </w:tblGrid>
                            <w:tr w:rsidR="0038775B">
                              <w:trPr>
                                <w:trHeight w:hRule="exact" w:val="619"/>
                              </w:trPr>
                              <w:tc>
                                <w:tcPr>
                                  <w:tcW w:w="9578" w:type="dxa"/>
                                  <w:gridSpan w:val="2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  <w:shd w:val="clear" w:color="auto" w:fill="DDD9C3"/>
                                </w:tcPr>
                                <w:p w:rsidR="0038775B" w:rsidRDefault="0038775B">
                                  <w:pPr>
                                    <w:spacing w:line="360" w:lineRule="exact"/>
                                    <w:ind w:left="1667"/>
                                    <w:rPr>
                                      <w:rFonts w:ascii="Calibri" w:eastAsia="Calibri" w:hAnsi="Calibri" w:cs="Calibri"/>
                                      <w:sz w:val="30"/>
                                      <w:szCs w:val="3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position w:val="1"/>
                                      <w:sz w:val="30"/>
                                      <w:szCs w:val="30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1"/>
                                      <w:position w:val="1"/>
                                      <w:sz w:val="30"/>
                                      <w:szCs w:val="3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position w:val="1"/>
                                      <w:sz w:val="30"/>
                                      <w:szCs w:val="30"/>
                                    </w:rPr>
                                    <w:t>AI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1"/>
                                      <w:position w:val="1"/>
                                      <w:sz w:val="30"/>
                                      <w:szCs w:val="30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position w:val="1"/>
                                      <w:sz w:val="30"/>
                                      <w:szCs w:val="30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-1"/>
                                      <w:position w:val="1"/>
                                      <w:sz w:val="30"/>
                                      <w:szCs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1"/>
                                      <w:position w:val="1"/>
                                      <w:sz w:val="30"/>
                                      <w:szCs w:val="30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position w:val="1"/>
                                      <w:sz w:val="30"/>
                                      <w:szCs w:val="30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-1"/>
                                      <w:position w:val="1"/>
                                      <w:sz w:val="30"/>
                                      <w:szCs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position w:val="1"/>
                                      <w:sz w:val="30"/>
                                      <w:szCs w:val="30"/>
                                    </w:rPr>
                                    <w:t>CUR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-1"/>
                                      <w:position w:val="1"/>
                                      <w:sz w:val="30"/>
                                      <w:szCs w:val="30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2"/>
                                      <w:position w:val="1"/>
                                      <w:sz w:val="30"/>
                                      <w:szCs w:val="30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position w:val="1"/>
                                      <w:sz w:val="30"/>
                                      <w:szCs w:val="30"/>
                                    </w:rPr>
                                    <w:t>NT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-1"/>
                                      <w:position w:val="1"/>
                                      <w:sz w:val="30"/>
                                      <w:szCs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position w:val="1"/>
                                      <w:sz w:val="30"/>
                                      <w:szCs w:val="30"/>
                                    </w:rPr>
                                    <w:t>EMPL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2"/>
                                      <w:position w:val="1"/>
                                      <w:sz w:val="30"/>
                                      <w:szCs w:val="30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position w:val="1"/>
                                      <w:sz w:val="30"/>
                                      <w:szCs w:val="30"/>
                                    </w:rPr>
                                    <w:t>YER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-1"/>
                                      <w:position w:val="1"/>
                                      <w:sz w:val="30"/>
                                      <w:szCs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position w:val="1"/>
                                      <w:sz w:val="30"/>
                                      <w:szCs w:val="30"/>
                                    </w:rPr>
                                    <w:t>OR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-1"/>
                                      <w:position w:val="1"/>
                                      <w:sz w:val="30"/>
                                      <w:szCs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position w:val="1"/>
                                      <w:sz w:val="30"/>
                                      <w:szCs w:val="30"/>
                                    </w:rPr>
                                    <w:t>LA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1"/>
                                      <w:position w:val="1"/>
                                      <w:sz w:val="30"/>
                                      <w:szCs w:val="3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position w:val="1"/>
                                      <w:sz w:val="30"/>
                                      <w:szCs w:val="30"/>
                                    </w:rPr>
                                    <w:t>EST 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-1"/>
                                      <w:position w:val="1"/>
                                      <w:sz w:val="30"/>
                                      <w:szCs w:val="30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1"/>
                                      <w:position w:val="1"/>
                                      <w:sz w:val="30"/>
                                      <w:szCs w:val="30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position w:val="1"/>
                                      <w:sz w:val="30"/>
                                      <w:szCs w:val="30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1"/>
                                      <w:position w:val="1"/>
                                      <w:sz w:val="30"/>
                                      <w:szCs w:val="30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position w:val="1"/>
                                      <w:sz w:val="30"/>
                                      <w:szCs w:val="30"/>
                                    </w:rPr>
                                    <w:t>YER</w:t>
                                  </w:r>
                                </w:p>
                                <w:p w:rsidR="0038775B" w:rsidRDefault="0038775B">
                                  <w:pPr>
                                    <w:spacing w:before="2" w:line="240" w:lineRule="exact"/>
                                    <w:ind w:left="2358"/>
                                    <w:rPr>
                                      <w:rFonts w:ascii="Calibri" w:eastAsia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</w:rPr>
                                    <w:t>Pl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  <w:spacing w:val="1"/>
                                    </w:rPr>
                                    <w:t>ea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  <w:spacing w:val="-1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  <w:spacing w:val="1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  <w:spacing w:val="1"/>
                                    </w:rPr>
                                    <w:t>tac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  <w:spacing w:val="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  <w:spacing w:val="1"/>
                                    </w:rPr>
                                    <w:t>op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</w:rPr>
                                    <w:t>y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  <w:spacing w:val="1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</w:rPr>
                                    <w:t>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</w:rPr>
                                    <w:t>y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  <w:spacing w:val="1"/>
                                    </w:rPr>
                                    <w:t>ou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  <w:spacing w:val="-1"/>
                                    </w:rPr>
                                    <w:t>Off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  <w:spacing w:val="3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  <w:spacing w:val="1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  <w:spacing w:val="1"/>
                                    </w:rPr>
                                    <w:t>te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</w:rPr>
                                    <w:t>/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  <w:spacing w:val="1"/>
                                    </w:rPr>
                                    <w:t>Se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  <w:spacing w:val="-1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</w:rPr>
                                    <w:t>vi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  <w:spacing w:val="1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</w:rPr>
                                    <w:t>Cert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  <w:spacing w:val="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  <w:spacing w:val="-1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  <w:spacing w:val="1"/>
                                    </w:rPr>
                                    <w:t>ca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i/>
                                    </w:rPr>
                                    <w:t>te</w:t>
                                  </w:r>
                                </w:p>
                              </w:tc>
                            </w:tr>
                            <w:tr w:rsidR="0038775B">
                              <w:trPr>
                                <w:trHeight w:hRule="exact" w:val="547"/>
                              </w:trPr>
                              <w:tc>
                                <w:tcPr>
                                  <w:tcW w:w="9578" w:type="dxa"/>
                                  <w:gridSpan w:val="2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Default="0038775B">
                                  <w:pPr>
                                    <w:spacing w:line="260" w:lineRule="exact"/>
                                    <w:ind w:left="102"/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0000"/>
                                      <w:position w:val="1"/>
                                      <w:sz w:val="19"/>
                                      <w:szCs w:val="19"/>
                                    </w:rPr>
                                    <w:t xml:space="preserve">*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position w:val="1"/>
                                      <w:sz w:val="22"/>
                                      <w:szCs w:val="2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position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position w:val="1"/>
                                      <w:sz w:val="22"/>
                                      <w:szCs w:val="2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position w:val="1"/>
                                      <w:sz w:val="22"/>
                                      <w:szCs w:val="22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position w:val="1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position w:val="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position w:val="1"/>
                                      <w:sz w:val="22"/>
                                      <w:szCs w:val="22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position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position w:val="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3"/>
                                      <w:position w:val="1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position w:val="1"/>
                                      <w:sz w:val="22"/>
                                      <w:szCs w:val="2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position w:val="1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position w:val="1"/>
                                      <w:sz w:val="22"/>
                                      <w:szCs w:val="22"/>
                                    </w:rPr>
                                    <w:t>:</w:t>
                                  </w:r>
                                  <w:r w:rsidR="005256A1">
                                    <w:rPr>
                                      <w:rFonts w:ascii="Calibri" w:eastAsia="Calibri" w:hAnsi="Calibri" w:cs="Calibri"/>
                                      <w:color w:val="000000"/>
                                      <w:position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="005256A1" w:rsidRPr="005256A1">
                                    <w:rPr>
                                      <w:rFonts w:ascii="Calibri" w:eastAsia="Calibri" w:hAnsi="Calibri" w:cs="Calibri"/>
                                      <w:color w:val="000000"/>
                                      <w:position w:val="1"/>
                                      <w:sz w:val="22"/>
                                      <w:szCs w:val="22"/>
                                    </w:rPr>
                                    <w:t>Shriram</w:t>
                                  </w:r>
                                  <w:proofErr w:type="spellEnd"/>
                                  <w:r w:rsidR="005256A1" w:rsidRPr="005256A1">
                                    <w:rPr>
                                      <w:rFonts w:ascii="Calibri" w:eastAsia="Calibri" w:hAnsi="Calibri" w:cs="Calibri"/>
                                      <w:color w:val="000000"/>
                                      <w:position w:val="1"/>
                                      <w:sz w:val="22"/>
                                      <w:szCs w:val="22"/>
                                    </w:rPr>
                                    <w:t xml:space="preserve"> Finance Limited.</w:t>
                                  </w:r>
                                </w:p>
                              </w:tc>
                            </w:tr>
                            <w:tr w:rsidR="0038775B">
                              <w:trPr>
                                <w:trHeight w:hRule="exact" w:val="1909"/>
                              </w:trPr>
                              <w:tc>
                                <w:tcPr>
                                  <w:tcW w:w="9578" w:type="dxa"/>
                                  <w:gridSpan w:val="2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Default="0038775B">
                                  <w:pPr>
                                    <w:spacing w:before="17" w:line="200" w:lineRule="exact"/>
                                  </w:pPr>
                                </w:p>
                                <w:p w:rsidR="0038775B" w:rsidRDefault="0038775B">
                                  <w:pPr>
                                    <w:ind w:left="102"/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0000"/>
                                      <w:sz w:val="19"/>
                                      <w:szCs w:val="19"/>
                                    </w:rPr>
                                    <w:t xml:space="preserve">*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ain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Off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3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ce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dd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re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s:</w:t>
                                  </w:r>
                                  <w:r w:rsidR="005256A1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  </w:t>
                                  </w:r>
                                  <w:r w:rsidR="005256A1" w:rsidRPr="005256A1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14A, Sri Towers, South Phase, Industrial Estate, </w:t>
                                  </w:r>
                                  <w:proofErr w:type="spellStart"/>
                                  <w:r w:rsidR="005256A1" w:rsidRPr="005256A1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Guindy</w:t>
                                  </w:r>
                                  <w:proofErr w:type="spellEnd"/>
                                  <w:r w:rsidR="005256A1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, </w:t>
                                  </w:r>
                                  <w:r w:rsidR="005256A1" w:rsidRPr="005256A1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Chennai</w:t>
                                  </w:r>
                                  <w:r w:rsidR="005256A1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 - </w:t>
                                  </w:r>
                                  <w:r w:rsidR="005256A1" w:rsidRPr="005256A1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Tamil Nadu</w:t>
                                  </w:r>
                                </w:p>
                                <w:p w:rsidR="0038775B" w:rsidRDefault="0038775B">
                                  <w:pPr>
                                    <w:spacing w:before="2" w:line="220" w:lineRule="exact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:rsidR="0038775B" w:rsidRDefault="0038775B">
                                  <w:pPr>
                                    <w:tabs>
                                      <w:tab w:val="left" w:pos="2220"/>
                                    </w:tabs>
                                    <w:ind w:right="109"/>
                                    <w:jc w:val="right"/>
                                    <w:rPr>
                                      <w:rFonts w:ascii="Arial" w:eastAsia="Arial" w:hAnsi="Arial" w:cs="Arial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spacing w:val="2"/>
                                      <w:w w:val="99"/>
                                      <w:sz w:val="19"/>
                                      <w:szCs w:val="19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sz w:val="19"/>
                                      <w:szCs w:val="19"/>
                                      <w:u w:val="single" w:color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sz w:val="19"/>
                                      <w:szCs w:val="19"/>
                                      <w:u w:val="single" w:color="000000"/>
                                    </w:rPr>
                                    <w:tab/>
                                  </w:r>
                                </w:p>
                                <w:p w:rsidR="0038775B" w:rsidRDefault="0038775B">
                                  <w:pPr>
                                    <w:tabs>
                                      <w:tab w:val="left" w:pos="9360"/>
                                    </w:tabs>
                                    <w:spacing w:before="35" w:line="480" w:lineRule="exact"/>
                                    <w:ind w:left="253" w:right="151"/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3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3"/>
                                      <w:sz w:val="22"/>
                                      <w:szCs w:val="22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 xml:space="preserve">e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 xml:space="preserve"> </w:t>
                                  </w:r>
                                  <w:r w:rsidR="005256A1"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>600</w:t>
                                  </w:r>
                                  <w:r w:rsidR="005256A1" w:rsidRPr="005256A1"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>032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 xml:space="preserve">          </w:t>
                                  </w:r>
                                  <w:r w:rsidR="005256A1"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 xml:space="preserve">                        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50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4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>tact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>er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>(L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nd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>li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>e)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ab/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2"/>
                                      <w:sz w:val="22"/>
                                      <w:szCs w:val="22"/>
                                    </w:rPr>
                                    <w:t>W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>ebsite</w:t>
                                  </w:r>
                                  <w:r w:rsidR="00CF1A0C"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hyperlink r:id="rId15" w:history="1">
                                    <w:r w:rsidR="00CF1A0C" w:rsidRPr="009665EF">
                                      <w:rPr>
                                        <w:rStyle w:val="Hyperlink"/>
                                        <w:rFonts w:ascii="Calibri" w:eastAsia="Calibri" w:hAnsi="Calibri" w:cs="Calibri"/>
                                        <w:sz w:val="22"/>
                                        <w:szCs w:val="22"/>
                                      </w:rPr>
                                      <w:t>https://www.shriramfinance.in/</w:t>
                                    </w:r>
                                  </w:hyperlink>
                                </w:p>
                                <w:p w:rsidR="00CF1A0C" w:rsidRDefault="00CF1A0C">
                                  <w:pPr>
                                    <w:tabs>
                                      <w:tab w:val="left" w:pos="9360"/>
                                    </w:tabs>
                                    <w:spacing w:before="35" w:line="480" w:lineRule="exact"/>
                                    <w:ind w:left="253" w:right="151"/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38775B">
                              <w:trPr>
                                <w:trHeight w:hRule="exact" w:val="1423"/>
                              </w:trPr>
                              <w:tc>
                                <w:tcPr>
                                  <w:tcW w:w="9578" w:type="dxa"/>
                                  <w:gridSpan w:val="2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Default="0038775B">
                                  <w:pPr>
                                    <w:spacing w:before="17" w:line="200" w:lineRule="exact"/>
                                  </w:pPr>
                                </w:p>
                                <w:p w:rsidR="0038775B" w:rsidRDefault="0038775B">
                                  <w:pPr>
                                    <w:ind w:left="102"/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0000"/>
                                      <w:sz w:val="19"/>
                                      <w:szCs w:val="19"/>
                                    </w:rPr>
                                    <w:t xml:space="preserve">*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Rep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3"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ti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Bra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ch Off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3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ce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3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dd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ress:</w:t>
                                  </w:r>
                                  <w:r w:rsidR="005256A1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  </w:t>
                                  </w:r>
                                  <w:r w:rsidR="005256A1" w:rsidRPr="005256A1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Level 2, 6th Floor</w:t>
                                  </w:r>
                                  <w:r w:rsidR="005256A1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, Building No. Q2, Aurum Q </w:t>
                                  </w:r>
                                  <w:proofErr w:type="spellStart"/>
                                  <w:r w:rsidR="005256A1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Parc</w:t>
                                  </w:r>
                                  <w:proofErr w:type="spellEnd"/>
                                  <w:r w:rsidR="005256A1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, </w:t>
                                  </w:r>
                                </w:p>
                                <w:p w:rsidR="0038775B" w:rsidRDefault="0038775B">
                                  <w:pPr>
                                    <w:spacing w:line="200" w:lineRule="exact"/>
                                  </w:pPr>
                                </w:p>
                                <w:p w:rsidR="0038775B" w:rsidRDefault="005256A1">
                                  <w:pPr>
                                    <w:spacing w:line="200" w:lineRule="exact"/>
                                  </w:pPr>
                                  <w:r>
                                    <w:t xml:space="preserve">      </w:t>
                                  </w:r>
                                  <w:r w:rsidRPr="005256A1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Thane-</w:t>
                                  </w:r>
                                  <w:proofErr w:type="spellStart"/>
                                  <w:r w:rsidRPr="005256A1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Belapur</w:t>
                                  </w:r>
                                  <w:proofErr w:type="spellEnd"/>
                                  <w:r w:rsidRPr="005256A1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 Road, </w:t>
                                  </w:r>
                                  <w:proofErr w:type="spellStart"/>
                                  <w:r w:rsidRPr="005256A1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Navi</w:t>
                                  </w:r>
                                  <w:proofErr w:type="spellEnd"/>
                                  <w:r w:rsidRPr="005256A1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 Mumbai</w:t>
                                  </w:r>
                                </w:p>
                                <w:p w:rsidR="0038775B" w:rsidRDefault="0038775B">
                                  <w:pPr>
                                    <w:spacing w:before="15" w:line="240" w:lineRule="exact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38775B" w:rsidRDefault="0038775B" w:rsidP="005256A1">
                                  <w:pPr>
                                    <w:tabs>
                                      <w:tab w:val="left" w:pos="9360"/>
                                    </w:tabs>
                                    <w:ind w:left="253"/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3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3"/>
                                      <w:sz w:val="22"/>
                                      <w:szCs w:val="22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4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 xml:space="preserve"> </w:t>
                                  </w:r>
                                  <w:r w:rsidR="005256A1"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>400710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 xml:space="preserve">                                    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20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7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>tact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>er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>(L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nd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>li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>e)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 w:rsidR="0038775B">
                              <w:trPr>
                                <w:trHeight w:hRule="exact" w:val="2314"/>
                              </w:trPr>
                              <w:tc>
                                <w:tcPr>
                                  <w:tcW w:w="9578" w:type="dxa"/>
                                  <w:gridSpan w:val="2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nil"/>
                                    <w:right w:val="single" w:sz="5" w:space="0" w:color="000000"/>
                                  </w:tcBorders>
                                </w:tcPr>
                                <w:p w:rsidR="0038775B" w:rsidRDefault="0038775B">
                                  <w:pPr>
                                    <w:spacing w:line="280" w:lineRule="exact"/>
                                    <w:ind w:left="208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position w:val="1"/>
                                      <w:sz w:val="24"/>
                                      <w:szCs w:val="24"/>
                                    </w:rPr>
                                    <w:t>JOB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1"/>
                                      <w:position w:val="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position w:val="1"/>
                                      <w:sz w:val="24"/>
                                      <w:szCs w:val="24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-1"/>
                                      <w:position w:val="1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1"/>
                                      <w:position w:val="1"/>
                                      <w:sz w:val="24"/>
                                      <w:szCs w:val="24"/>
                                    </w:rPr>
                                    <w:t>AI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-1"/>
                                      <w:position w:val="1"/>
                                      <w:sz w:val="24"/>
                                      <w:szCs w:val="24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position w:val="1"/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</w:p>
                                <w:p w:rsidR="0038775B" w:rsidRDefault="0038775B">
                                  <w:pPr>
                                    <w:spacing w:before="16" w:line="200" w:lineRule="exact"/>
                                  </w:pPr>
                                </w:p>
                                <w:p w:rsidR="0038775B" w:rsidRDefault="0038775B">
                                  <w:pPr>
                                    <w:ind w:left="208"/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2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>ent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>eri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3"/>
                                      <w:sz w:val="22"/>
                                      <w:szCs w:val="22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8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0000"/>
                                      <w:sz w:val="19"/>
                                      <w:szCs w:val="19"/>
                                    </w:rPr>
                                    <w:t xml:space="preserve">*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3"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50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A6A6A6"/>
                                      <w:spacing w:val="-44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4968FB" w:rsidRPr="004968FB"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22"/>
                                      <w:szCs w:val="22"/>
                                      <w:u w:val="single" w:color="A6A6A6"/>
                                    </w:rPr>
                                    <w:t>23</w:t>
                                  </w:r>
                                  <w:r w:rsidRPr="004968FB"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  <w:u w:val="single" w:color="A6A6A6"/>
                                    </w:rPr>
                                    <w:t xml:space="preserve"> </w:t>
                                  </w:r>
                                  <w:r w:rsidRPr="004968FB">
                                    <w:rPr>
                                      <w:rFonts w:ascii="Calibri" w:eastAsia="Calibri" w:hAnsi="Calibri" w:cs="Calibri"/>
                                      <w:spacing w:val="50"/>
                                      <w:sz w:val="22"/>
                                      <w:szCs w:val="22"/>
                                      <w:u w:val="single" w:color="A6A6A6"/>
                                    </w:rPr>
                                    <w:t xml:space="preserve"> </w:t>
                                  </w:r>
                                  <w:r w:rsidRPr="004968FB"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  <w:u w:val="single" w:color="A6A6A6"/>
                                    </w:rPr>
                                    <w:t xml:space="preserve">/ </w:t>
                                  </w:r>
                                  <w:r w:rsidRPr="004968FB">
                                    <w:rPr>
                                      <w:rFonts w:ascii="Calibri" w:eastAsia="Calibri" w:hAnsi="Calibri" w:cs="Calibri"/>
                                      <w:spacing w:val="50"/>
                                      <w:sz w:val="22"/>
                                      <w:szCs w:val="22"/>
                                      <w:u w:val="single" w:color="A6A6A6"/>
                                    </w:rPr>
                                    <w:t xml:space="preserve"> </w:t>
                                  </w:r>
                                  <w:r w:rsidR="004968FB" w:rsidRPr="004968FB">
                                    <w:rPr>
                                      <w:rFonts w:ascii="Calibri" w:eastAsia="Calibri" w:hAnsi="Calibri" w:cs="Calibri"/>
                                      <w:spacing w:val="-2"/>
                                      <w:sz w:val="22"/>
                                      <w:szCs w:val="22"/>
                                      <w:u w:val="single" w:color="A6A6A6"/>
                                    </w:rPr>
                                    <w:t>08</w:t>
                                  </w:r>
                                  <w:r w:rsidRPr="004968FB"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  <w:u w:val="single" w:color="A6A6A6"/>
                                    </w:rPr>
                                    <w:t xml:space="preserve"> </w:t>
                                  </w:r>
                                  <w:r w:rsidRPr="004968FB">
                                    <w:rPr>
                                      <w:rFonts w:ascii="Calibri" w:eastAsia="Calibri" w:hAnsi="Calibri" w:cs="Calibri"/>
                                      <w:spacing w:val="48"/>
                                      <w:sz w:val="22"/>
                                      <w:szCs w:val="22"/>
                                      <w:u w:val="single" w:color="A6A6A6"/>
                                    </w:rPr>
                                    <w:t xml:space="preserve"> </w:t>
                                  </w:r>
                                  <w:r w:rsidRPr="004968FB"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  <w:u w:val="single" w:color="A6A6A6"/>
                                    </w:rPr>
                                    <w:t xml:space="preserve">/ </w:t>
                                  </w:r>
                                  <w:r w:rsidRPr="004968FB">
                                    <w:rPr>
                                      <w:rFonts w:ascii="Calibri" w:eastAsia="Calibri" w:hAnsi="Calibri" w:cs="Calibri"/>
                                      <w:spacing w:val="50"/>
                                      <w:sz w:val="22"/>
                                      <w:szCs w:val="22"/>
                                      <w:u w:val="single" w:color="A6A6A6"/>
                                    </w:rPr>
                                    <w:t xml:space="preserve"> </w:t>
                                  </w:r>
                                  <w:r w:rsidR="004968FB" w:rsidRPr="004968FB"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  <w:u w:val="single" w:color="A6A6A6"/>
                                    </w:rPr>
                                    <w:t>2022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A6A6A6"/>
                                      <w:sz w:val="22"/>
                                      <w:szCs w:val="22"/>
                                      <w:u w:val="single" w:color="A6A6A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A6A6A6"/>
                                      <w:sz w:val="22"/>
                                      <w:szCs w:val="22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A6A6A6"/>
                                      <w:spacing w:val="7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0000"/>
                                      <w:sz w:val="19"/>
                                      <w:szCs w:val="19"/>
                                    </w:rPr>
                                    <w:t xml:space="preserve">*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50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4968FB"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22"/>
                                      <w:szCs w:val="22"/>
                                      <w:u w:val="single" w:color="A6A6A6"/>
                                    </w:rPr>
                                    <w:t>10</w:t>
                                  </w:r>
                                  <w:r w:rsidR="004968FB" w:rsidRPr="004968FB"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  <w:u w:val="single" w:color="A6A6A6"/>
                                    </w:rPr>
                                    <w:t xml:space="preserve"> </w:t>
                                  </w:r>
                                  <w:r w:rsidR="004968FB" w:rsidRPr="004968FB">
                                    <w:rPr>
                                      <w:rFonts w:ascii="Calibri" w:eastAsia="Calibri" w:hAnsi="Calibri" w:cs="Calibri"/>
                                      <w:spacing w:val="50"/>
                                      <w:sz w:val="22"/>
                                      <w:szCs w:val="22"/>
                                      <w:u w:val="single" w:color="A6A6A6"/>
                                    </w:rPr>
                                    <w:t xml:space="preserve"> </w:t>
                                  </w:r>
                                  <w:r w:rsidR="004968FB" w:rsidRPr="004968FB"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  <w:u w:val="single" w:color="A6A6A6"/>
                                    </w:rPr>
                                    <w:t xml:space="preserve">/ </w:t>
                                  </w:r>
                                  <w:r w:rsidR="004968FB" w:rsidRPr="004968FB">
                                    <w:rPr>
                                      <w:rFonts w:ascii="Calibri" w:eastAsia="Calibri" w:hAnsi="Calibri" w:cs="Calibri"/>
                                      <w:spacing w:val="50"/>
                                      <w:sz w:val="22"/>
                                      <w:szCs w:val="22"/>
                                      <w:u w:val="single" w:color="A6A6A6"/>
                                    </w:rPr>
                                    <w:t xml:space="preserve"> </w:t>
                                  </w:r>
                                  <w:r w:rsidR="004968FB" w:rsidRPr="004968FB">
                                    <w:rPr>
                                      <w:rFonts w:ascii="Calibri" w:eastAsia="Calibri" w:hAnsi="Calibri" w:cs="Calibri"/>
                                      <w:spacing w:val="-2"/>
                                      <w:sz w:val="22"/>
                                      <w:szCs w:val="22"/>
                                      <w:u w:val="single" w:color="A6A6A6"/>
                                    </w:rPr>
                                    <w:t>0</w:t>
                                  </w:r>
                                  <w:r w:rsidR="004968FB">
                                    <w:rPr>
                                      <w:rFonts w:ascii="Calibri" w:eastAsia="Calibri" w:hAnsi="Calibri" w:cs="Calibri"/>
                                      <w:spacing w:val="-2"/>
                                      <w:sz w:val="22"/>
                                      <w:szCs w:val="22"/>
                                      <w:u w:val="single" w:color="A6A6A6"/>
                                    </w:rPr>
                                    <w:t>9</w:t>
                                  </w:r>
                                  <w:r w:rsidR="004968FB" w:rsidRPr="004968FB"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  <w:u w:val="single" w:color="A6A6A6"/>
                                    </w:rPr>
                                    <w:t xml:space="preserve"> </w:t>
                                  </w:r>
                                  <w:r w:rsidR="004968FB" w:rsidRPr="004968FB">
                                    <w:rPr>
                                      <w:rFonts w:ascii="Calibri" w:eastAsia="Calibri" w:hAnsi="Calibri" w:cs="Calibri"/>
                                      <w:spacing w:val="48"/>
                                      <w:sz w:val="22"/>
                                      <w:szCs w:val="22"/>
                                      <w:u w:val="single" w:color="A6A6A6"/>
                                    </w:rPr>
                                    <w:t xml:space="preserve"> </w:t>
                                  </w:r>
                                  <w:r w:rsidR="004968FB" w:rsidRPr="004968FB"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  <w:u w:val="single" w:color="A6A6A6"/>
                                    </w:rPr>
                                    <w:t xml:space="preserve">/ </w:t>
                                  </w:r>
                                  <w:r w:rsidR="004968FB" w:rsidRPr="004968FB">
                                    <w:rPr>
                                      <w:rFonts w:ascii="Calibri" w:eastAsia="Calibri" w:hAnsi="Calibri" w:cs="Calibri"/>
                                      <w:spacing w:val="50"/>
                                      <w:sz w:val="22"/>
                                      <w:szCs w:val="22"/>
                                      <w:u w:val="single" w:color="A6A6A6"/>
                                    </w:rPr>
                                    <w:t xml:space="preserve"> </w:t>
                                  </w:r>
                                  <w:r w:rsidR="004968FB" w:rsidRPr="004968FB"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  <w:u w:val="single" w:color="A6A6A6"/>
                                    </w:rPr>
                                    <w:t>202</w:t>
                                  </w:r>
                                  <w:r w:rsidR="004968FB"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  <w:u w:val="single" w:color="A6A6A6"/>
                                    </w:rPr>
                                    <w:t>6</w:t>
                                  </w:r>
                                </w:p>
                                <w:p w:rsidR="0038775B" w:rsidRDefault="0038775B">
                                  <w:pPr>
                                    <w:spacing w:before="19" w:line="200" w:lineRule="exact"/>
                                  </w:pPr>
                                </w:p>
                                <w:p w:rsidR="0038775B" w:rsidRDefault="0038775B">
                                  <w:pPr>
                                    <w:tabs>
                                      <w:tab w:val="left" w:pos="9380"/>
                                    </w:tabs>
                                    <w:ind w:left="102"/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0000"/>
                                      <w:w w:val="99"/>
                                      <w:sz w:val="19"/>
                                      <w:szCs w:val="19"/>
                                    </w:rPr>
                                    <w:t>*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0000"/>
                                      <w:spacing w:val="1"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esig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at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4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 xml:space="preserve"> </w:t>
                                  </w:r>
                                  <w:r w:rsidR="004968FB" w:rsidRPr="004968FB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>Associate Project Manager</w:t>
                                  </w:r>
                                  <w:r w:rsidR="004968FB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 xml:space="preserve">         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4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w w:val="99"/>
                                      <w:sz w:val="19"/>
                                      <w:szCs w:val="19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9"/>
                                      <w:szCs w:val="19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pacing w:val="4"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0000"/>
                                      <w:w w:val="99"/>
                                      <w:sz w:val="19"/>
                                      <w:szCs w:val="19"/>
                                    </w:rPr>
                                    <w:t>*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0000"/>
                                      <w:spacing w:val="1"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epa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ent: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 xml:space="preserve"> </w:t>
                                  </w:r>
                                  <w:r w:rsidR="004968FB" w:rsidRPr="004968FB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>IT Support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ab/>
                                  </w:r>
                                </w:p>
                                <w:p w:rsidR="0038775B" w:rsidRDefault="0038775B">
                                  <w:pPr>
                                    <w:spacing w:before="1" w:line="220" w:lineRule="exact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:rsidR="0038775B" w:rsidRDefault="0038775B">
                                  <w:pPr>
                                    <w:ind w:left="102"/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0000"/>
                                      <w:sz w:val="19"/>
                                      <w:szCs w:val="19"/>
                                    </w:rPr>
                                    <w:t xml:space="preserve">*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3"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ee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D/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 xml:space="preserve"> </w:t>
                                  </w:r>
                                  <w:r w:rsidR="004968FB" w:rsidRPr="004968FB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>167863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 xml:space="preserve">                                 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50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2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0000"/>
                                      <w:sz w:val="19"/>
                                      <w:szCs w:val="19"/>
                                    </w:rPr>
                                    <w:t xml:space="preserve">*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ent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Ty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3"/>
                                      <w:sz w:val="22"/>
                                      <w:szCs w:val="22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4968FB" w:rsidRPr="0038775B"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49"/>
                                      <w:sz w:val="32"/>
                                      <w:szCs w:val="32"/>
                                    </w:rPr>
                                    <w:sym w:font="Wingdings" w:char="F0FE"/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ent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Wingdings" w:eastAsia="Wingdings" w:hAnsi="Wingdings" w:cs="Wingdings"/>
                                      <w:color w:val="000000"/>
                                      <w:sz w:val="30"/>
                                      <w:szCs w:val="30"/>
                                    </w:rPr>
                                    <w:t></w:t>
                                  </w:r>
                                  <w:r>
                                    <w:rPr>
                                      <w:color w:val="000000"/>
                                      <w:spacing w:val="11"/>
                                      <w:sz w:val="30"/>
                                      <w:szCs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tra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tual</w:t>
                                  </w:r>
                                </w:p>
                                <w:p w:rsidR="0038775B" w:rsidRDefault="0038775B">
                                  <w:pPr>
                                    <w:spacing w:before="14" w:line="200" w:lineRule="exact"/>
                                  </w:pPr>
                                </w:p>
                                <w:p w:rsidR="0038775B" w:rsidRDefault="0038775B">
                                  <w:pPr>
                                    <w:tabs>
                                      <w:tab w:val="left" w:pos="4080"/>
                                    </w:tabs>
                                    <w:ind w:left="102"/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0000"/>
                                      <w:w w:val="99"/>
                                      <w:sz w:val="19"/>
                                      <w:szCs w:val="19"/>
                                    </w:rPr>
                                    <w:t>*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0000"/>
                                      <w:spacing w:val="1"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pacing w:val="1"/>
                                      <w:w w:val="99"/>
                                      <w:sz w:val="19"/>
                                      <w:szCs w:val="19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w w:val="99"/>
                                      <w:sz w:val="19"/>
                                      <w:szCs w:val="19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pacing w:val="1"/>
                                      <w:w w:val="99"/>
                                      <w:sz w:val="19"/>
                                      <w:szCs w:val="19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w w:val="99"/>
                                      <w:sz w:val="19"/>
                                      <w:szCs w:val="19"/>
                                    </w:rPr>
                                    <w:t>ary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pacing w:val="-2"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w w:val="99"/>
                                      <w:sz w:val="19"/>
                                      <w:szCs w:val="19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CTC)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4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 xml:space="preserve"> </w:t>
                                  </w:r>
                                  <w:r w:rsidR="004968FB" w:rsidRPr="004968FB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>1053816.00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 w:rsidR="0038775B">
                              <w:trPr>
                                <w:trHeight w:hRule="exact" w:val="2739"/>
                              </w:trPr>
                              <w:tc>
                                <w:tcPr>
                                  <w:tcW w:w="4995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Default="0038775B">
                                  <w:pPr>
                                    <w:spacing w:before="1"/>
                                    <w:ind w:left="208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-1"/>
                                      <w:sz w:val="24"/>
                                      <w:szCs w:val="24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z w:val="24"/>
                                      <w:szCs w:val="24"/>
                                    </w:rPr>
                                    <w:t>EP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1"/>
                                      <w:sz w:val="24"/>
                                      <w:szCs w:val="24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-1"/>
                                      <w:sz w:val="24"/>
                                      <w:szCs w:val="24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1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z w:val="24"/>
                                      <w:szCs w:val="24"/>
                                    </w:rPr>
                                    <w:t>ING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-1"/>
                                      <w:sz w:val="24"/>
                                      <w:szCs w:val="24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1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-2"/>
                                      <w:sz w:val="24"/>
                                      <w:szCs w:val="24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1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z w:val="24"/>
                                      <w:szCs w:val="24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1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-3"/>
                                      <w:sz w:val="24"/>
                                      <w:szCs w:val="24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z w:val="24"/>
                                      <w:szCs w:val="24"/>
                                    </w:rPr>
                                    <w:t>’S DE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1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-1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z w:val="24"/>
                                      <w:szCs w:val="24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-1"/>
                                      <w:sz w:val="24"/>
                                      <w:szCs w:val="24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</w:p>
                                <w:p w:rsidR="0038775B" w:rsidRDefault="0038775B">
                                  <w:pPr>
                                    <w:spacing w:before="16" w:line="200" w:lineRule="exact"/>
                                  </w:pPr>
                                </w:p>
                                <w:p w:rsidR="0038775B" w:rsidRDefault="0038775B">
                                  <w:pPr>
                                    <w:tabs>
                                      <w:tab w:val="left" w:pos="4780"/>
                                    </w:tabs>
                                    <w:ind w:left="102"/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0000"/>
                                      <w:w w:val="99"/>
                                      <w:sz w:val="19"/>
                                      <w:szCs w:val="19"/>
                                    </w:rPr>
                                    <w:t>*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0000"/>
                                      <w:spacing w:val="1"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4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 xml:space="preserve"> </w:t>
                                  </w:r>
                                  <w:r w:rsidR="004968FB" w:rsidRPr="004968FB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>ARTI SINGH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ab/>
                                  </w:r>
                                </w:p>
                                <w:p w:rsidR="0038775B" w:rsidRDefault="0038775B">
                                  <w:pPr>
                                    <w:spacing w:before="19" w:line="200" w:lineRule="exact"/>
                                  </w:pPr>
                                </w:p>
                                <w:p w:rsidR="0038775B" w:rsidRDefault="0038775B">
                                  <w:pPr>
                                    <w:tabs>
                                      <w:tab w:val="left" w:pos="4780"/>
                                    </w:tabs>
                                    <w:ind w:left="102"/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0000"/>
                                      <w:w w:val="99"/>
                                      <w:sz w:val="19"/>
                                      <w:szCs w:val="19"/>
                                    </w:rPr>
                                    <w:t>*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0000"/>
                                      <w:spacing w:val="1"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esig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at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4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 xml:space="preserve"> </w:t>
                                  </w:r>
                                  <w:r w:rsidR="004968FB" w:rsidRPr="004968FB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>Associate Vice President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ab/>
                                  </w:r>
                                </w:p>
                                <w:p w:rsidR="0038775B" w:rsidRDefault="0038775B">
                                  <w:pPr>
                                    <w:spacing w:before="19" w:line="200" w:lineRule="exact"/>
                                  </w:pPr>
                                </w:p>
                                <w:p w:rsidR="0038775B" w:rsidRDefault="0038775B">
                                  <w:pPr>
                                    <w:tabs>
                                      <w:tab w:val="left" w:pos="4800"/>
                                    </w:tabs>
                                    <w:ind w:left="102"/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0000"/>
                                      <w:w w:val="99"/>
                                      <w:sz w:val="19"/>
                                      <w:szCs w:val="19"/>
                                    </w:rPr>
                                    <w:t>*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0000"/>
                                      <w:spacing w:val="1"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epa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ent: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4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 xml:space="preserve"> </w:t>
                                  </w:r>
                                  <w:r w:rsidR="004968FB" w:rsidRPr="004968FB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>IT Support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ab/>
                                  </w:r>
                                </w:p>
                                <w:p w:rsidR="0038775B" w:rsidRDefault="0038775B">
                                  <w:pPr>
                                    <w:spacing w:before="17" w:line="200" w:lineRule="exact"/>
                                  </w:pPr>
                                </w:p>
                                <w:p w:rsidR="0038775B" w:rsidRDefault="0038775B">
                                  <w:pPr>
                                    <w:tabs>
                                      <w:tab w:val="left" w:pos="4820"/>
                                    </w:tabs>
                                    <w:ind w:left="102"/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0000"/>
                                      <w:w w:val="99"/>
                                      <w:sz w:val="19"/>
                                      <w:szCs w:val="19"/>
                                    </w:rPr>
                                    <w:t>*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0000"/>
                                      <w:spacing w:val="1"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re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ent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ta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No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4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 xml:space="preserve"> </w:t>
                                  </w:r>
                                  <w:r w:rsidR="004968FB" w:rsidRPr="004968FB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>9820130223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ab/>
                                  </w:r>
                                </w:p>
                                <w:p w:rsidR="0038775B" w:rsidRDefault="0038775B">
                                  <w:pPr>
                                    <w:spacing w:before="19" w:line="200" w:lineRule="exact"/>
                                  </w:pPr>
                                </w:p>
                                <w:p w:rsidR="0038775B" w:rsidRDefault="0038775B">
                                  <w:pPr>
                                    <w:tabs>
                                      <w:tab w:val="left" w:pos="4800"/>
                                    </w:tabs>
                                    <w:ind w:left="102"/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0000"/>
                                      <w:w w:val="99"/>
                                      <w:sz w:val="19"/>
                                      <w:szCs w:val="19"/>
                                    </w:rPr>
                                    <w:t>*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0000"/>
                                      <w:spacing w:val="1"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Offici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l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ail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4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 xml:space="preserve"> </w:t>
                                  </w:r>
                                  <w:r w:rsidR="004968FB" w:rsidRPr="004968FB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>artisingh@shriramfinance.in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4583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Default="0038775B">
                                  <w:pPr>
                                    <w:spacing w:before="1"/>
                                    <w:ind w:left="103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1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z w:val="24"/>
                                      <w:szCs w:val="24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1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z w:val="24"/>
                                      <w:szCs w:val="24"/>
                                    </w:rPr>
                                    <w:t>NCY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-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z w:val="24"/>
                                      <w:szCs w:val="24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1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-1"/>
                                      <w:sz w:val="24"/>
                                      <w:szCs w:val="24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z w:val="24"/>
                                      <w:szCs w:val="24"/>
                                    </w:rPr>
                                    <w:t>&amp; 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-2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1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-1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-2"/>
                                      <w:sz w:val="24"/>
                                      <w:szCs w:val="24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-1"/>
                                      <w:sz w:val="24"/>
                                      <w:szCs w:val="24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z w:val="24"/>
                                      <w:szCs w:val="24"/>
                                    </w:rPr>
                                    <w:t>S (if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2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-1"/>
                                      <w:sz w:val="24"/>
                                      <w:szCs w:val="24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1"/>
                                      <w:sz w:val="24"/>
                                      <w:szCs w:val="24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2"/>
                                      <w:sz w:val="24"/>
                                      <w:szCs w:val="24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-1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-1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1"/>
                                      <w:sz w:val="24"/>
                                      <w:szCs w:val="24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-1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1"/>
                                      <w:sz w:val="24"/>
                                      <w:szCs w:val="24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</w:p>
                                <w:p w:rsidR="0038775B" w:rsidRDefault="0038775B">
                                  <w:pPr>
                                    <w:spacing w:before="16" w:line="200" w:lineRule="exact"/>
                                  </w:pPr>
                                </w:p>
                                <w:p w:rsidR="0038775B" w:rsidRDefault="0038775B">
                                  <w:pPr>
                                    <w:tabs>
                                      <w:tab w:val="left" w:pos="4420"/>
                                    </w:tabs>
                                    <w:ind w:left="103"/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0000"/>
                                      <w:w w:val="99"/>
                                      <w:sz w:val="19"/>
                                      <w:szCs w:val="19"/>
                                    </w:rPr>
                                    <w:t>*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0000"/>
                                      <w:spacing w:val="1"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ency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3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ab/>
                                  </w:r>
                                </w:p>
                                <w:p w:rsidR="0038775B" w:rsidRDefault="0038775B">
                                  <w:pPr>
                                    <w:spacing w:before="19" w:line="200" w:lineRule="exact"/>
                                  </w:pPr>
                                </w:p>
                                <w:p w:rsidR="0038775B" w:rsidRDefault="0038775B">
                                  <w:pPr>
                                    <w:tabs>
                                      <w:tab w:val="left" w:pos="4420"/>
                                    </w:tabs>
                                    <w:ind w:left="103"/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0000"/>
                                      <w:w w:val="99"/>
                                      <w:sz w:val="19"/>
                                      <w:szCs w:val="19"/>
                                    </w:rPr>
                                    <w:t>*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0000"/>
                                      <w:spacing w:val="1"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dd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ress: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4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ab/>
                                  </w:r>
                                </w:p>
                                <w:p w:rsidR="0038775B" w:rsidRDefault="0038775B">
                                  <w:pPr>
                                    <w:spacing w:line="200" w:lineRule="exact"/>
                                  </w:pPr>
                                </w:p>
                                <w:p w:rsidR="0038775B" w:rsidRDefault="0038775B">
                                  <w:pPr>
                                    <w:spacing w:line="200" w:lineRule="exact"/>
                                  </w:pPr>
                                </w:p>
                                <w:p w:rsidR="0038775B" w:rsidRDefault="0038775B">
                                  <w:pPr>
                                    <w:spacing w:before="16" w:line="240" w:lineRule="exact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38775B" w:rsidRDefault="0038775B">
                                  <w:pPr>
                                    <w:tabs>
                                      <w:tab w:val="left" w:pos="4420"/>
                                    </w:tabs>
                                    <w:ind w:left="103"/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0000"/>
                                      <w:w w:val="99"/>
                                      <w:sz w:val="19"/>
                                      <w:szCs w:val="19"/>
                                    </w:rPr>
                                    <w:t>*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0000"/>
                                      <w:spacing w:val="1"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tac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4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ab/>
                                  </w:r>
                                </w:p>
                                <w:p w:rsidR="0038775B" w:rsidRDefault="0038775B">
                                  <w:pPr>
                                    <w:spacing w:before="19" w:line="200" w:lineRule="exact"/>
                                  </w:pPr>
                                </w:p>
                                <w:p w:rsidR="0038775B" w:rsidRDefault="0038775B">
                                  <w:pPr>
                                    <w:tabs>
                                      <w:tab w:val="left" w:pos="4440"/>
                                    </w:tabs>
                                    <w:ind w:left="103"/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0000"/>
                                      <w:w w:val="99"/>
                                      <w:sz w:val="19"/>
                                      <w:szCs w:val="19"/>
                                    </w:rPr>
                                    <w:t>*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0000"/>
                                      <w:spacing w:val="1"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ail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4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  <w:u w:val="single" w:color="000000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 w:rsidR="0038775B">
                              <w:trPr>
                                <w:trHeight w:hRule="exact" w:val="476"/>
                              </w:trPr>
                              <w:tc>
                                <w:tcPr>
                                  <w:tcW w:w="9578" w:type="dxa"/>
                                  <w:gridSpan w:val="2"/>
                                  <w:tcBorders>
                                    <w:top w:val="nil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Default="0038775B">
                                  <w:pPr>
                                    <w:spacing w:line="220" w:lineRule="exact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:rsidR="0038775B" w:rsidRDefault="0038775B">
                                  <w:pPr>
                                    <w:spacing w:line="240" w:lineRule="exact"/>
                                    <w:ind w:left="102"/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0000"/>
                                      <w:position w:val="-1"/>
                                      <w:sz w:val="19"/>
                                      <w:szCs w:val="19"/>
                                    </w:rPr>
                                    <w:t xml:space="preserve">*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000000"/>
                                      <w:position w:val="-1"/>
                                      <w:sz w:val="22"/>
                                      <w:szCs w:val="22"/>
                                    </w:rPr>
                                    <w:t>Re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000000"/>
                                      <w:spacing w:val="-1"/>
                                      <w:position w:val="-1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000000"/>
                                      <w:position w:val="-1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000000"/>
                                      <w:spacing w:val="-1"/>
                                      <w:position w:val="-1"/>
                                      <w:sz w:val="22"/>
                                      <w:szCs w:val="22"/>
                                    </w:rPr>
                                    <w:t>on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000000"/>
                                      <w:spacing w:val="1"/>
                                      <w:position w:val="-1"/>
                                      <w:sz w:val="22"/>
                                      <w:szCs w:val="22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000000"/>
                                      <w:position w:val="-1"/>
                                      <w:sz w:val="22"/>
                                      <w:szCs w:val="22"/>
                                    </w:rPr>
                                    <w:t>s)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000000"/>
                                      <w:spacing w:val="-1"/>
                                      <w:position w:val="-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000000"/>
                                      <w:position w:val="-1"/>
                                      <w:sz w:val="22"/>
                                      <w:szCs w:val="22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000000"/>
                                      <w:spacing w:val="-1"/>
                                      <w:position w:val="-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000000"/>
                                      <w:position w:val="-1"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000000"/>
                                      <w:spacing w:val="1"/>
                                      <w:position w:val="-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000000"/>
                                      <w:position w:val="-1"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000000"/>
                                      <w:spacing w:val="-1"/>
                                      <w:position w:val="-1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000000"/>
                                      <w:spacing w:val="-3"/>
                                      <w:position w:val="-1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000000"/>
                                      <w:spacing w:val="1"/>
                                      <w:position w:val="-1"/>
                                      <w:sz w:val="22"/>
                                      <w:szCs w:val="22"/>
                                    </w:rPr>
                                    <w:t>vi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000000"/>
                                      <w:spacing w:val="-1"/>
                                      <w:position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000000"/>
                                      <w:spacing w:val="1"/>
                                      <w:position w:val="-1"/>
                                      <w:sz w:val="22"/>
                                      <w:szCs w:val="22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000000"/>
                                      <w:position w:val="-1"/>
                                      <w:sz w:val="22"/>
                                      <w:szCs w:val="22"/>
                                    </w:rPr>
                                    <w:t>:</w:t>
                                  </w:r>
                                  <w:r w:rsidR="00CF1A0C">
                                    <w:rPr>
                                      <w:rFonts w:ascii="Calibri" w:eastAsia="Calibri" w:hAnsi="Calibri" w:cs="Calibri"/>
                                      <w:b/>
                                      <w:color w:val="000000"/>
                                      <w:position w:val="-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CF1A0C" w:rsidRPr="00CF1A0C">
                                    <w:rPr>
                                      <w:rFonts w:ascii="Calibri" w:eastAsia="Calibri" w:hAnsi="Calibri" w:cs="Calibri"/>
                                      <w:color w:val="000000"/>
                                      <w:position w:val="-1"/>
                                      <w:sz w:val="22"/>
                                      <w:szCs w:val="22"/>
                                    </w:rPr>
                                    <w:t>Better Opportunity</w:t>
                                  </w:r>
                                </w:p>
                              </w:tc>
                            </w:tr>
                            <w:tr w:rsidR="0038775B">
                              <w:trPr>
                                <w:trHeight w:hRule="exact" w:val="632"/>
                              </w:trPr>
                              <w:tc>
                                <w:tcPr>
                                  <w:tcW w:w="9578" w:type="dxa"/>
                                  <w:gridSpan w:val="2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Default="0038775B">
                                  <w:pPr>
                                    <w:spacing w:before="21"/>
                                    <w:ind w:left="102"/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0000"/>
                                      <w:sz w:val="19"/>
                                      <w:szCs w:val="19"/>
                                    </w:rPr>
                                    <w:t xml:space="preserve">*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Is this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yo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cu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rent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3"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ent?           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40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4968FB" w:rsidRPr="0038775B"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49"/>
                                      <w:sz w:val="32"/>
                                      <w:szCs w:val="32"/>
                                    </w:rPr>
                                    <w:sym w:font="Wingdings" w:char="F0FE"/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ES         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3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Wingdings" w:eastAsia="Wingdings" w:hAnsi="Wingdings" w:cs="Wingdings"/>
                                      <w:color w:val="000000"/>
                                      <w:sz w:val="30"/>
                                      <w:szCs w:val="30"/>
                                    </w:rPr>
                                    <w:t></w:t>
                                  </w:r>
                                  <w:r>
                                    <w:rPr>
                                      <w:color w:val="000000"/>
                                      <w:spacing w:val="10"/>
                                      <w:sz w:val="30"/>
                                      <w:szCs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NO</w:t>
                                  </w:r>
                                </w:p>
                                <w:p w:rsidR="0038775B" w:rsidRDefault="0038775B" w:rsidP="004968FB">
                                  <w:pPr>
                                    <w:spacing w:line="260" w:lineRule="exact"/>
                                    <w:ind w:left="208"/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position w:val="1"/>
                                      <w:sz w:val="22"/>
                                      <w:szCs w:val="22"/>
                                    </w:rPr>
                                    <w:t>If YES,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2"/>
                                      <w:position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position w:val="1"/>
                                      <w:sz w:val="22"/>
                                      <w:szCs w:val="2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position w:val="1"/>
                                      <w:sz w:val="22"/>
                                      <w:szCs w:val="22"/>
                                    </w:rPr>
                                    <w:t>ent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3"/>
                                      <w:position w:val="1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position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position w:val="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position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position w:val="1"/>
                                      <w:sz w:val="22"/>
                                      <w:szCs w:val="22"/>
                                    </w:rPr>
                                    <w:t>da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3"/>
                                      <w:position w:val="1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position w:val="1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position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position w:val="1"/>
                                      <w:sz w:val="22"/>
                                      <w:szCs w:val="22"/>
                                    </w:rPr>
                                    <w:t>w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3"/>
                                      <w:position w:val="1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2"/>
                                      <w:position w:val="1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position w:val="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position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position w:val="1"/>
                                      <w:sz w:val="22"/>
                                      <w:szCs w:val="22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position w:val="1"/>
                                      <w:sz w:val="22"/>
                                      <w:szCs w:val="22"/>
                                    </w:rPr>
                                    <w:t>erific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2"/>
                                      <w:position w:val="1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position w:val="1"/>
                                      <w:sz w:val="22"/>
                                      <w:szCs w:val="22"/>
                                    </w:rPr>
                                    <w:t>ti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position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position w:val="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3"/>
                                      <w:position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position w:val="1"/>
                                      <w:sz w:val="22"/>
                                      <w:szCs w:val="22"/>
                                    </w:rPr>
                                    <w:t>can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position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position w:val="1"/>
                                      <w:sz w:val="22"/>
                                      <w:szCs w:val="22"/>
                                    </w:rPr>
                                    <w:t>be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position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position w:val="1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position w:val="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position w:val="1"/>
                                      <w:sz w:val="22"/>
                                      <w:szCs w:val="22"/>
                                    </w:rPr>
                                    <w:t>iti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3"/>
                                      <w:position w:val="1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2"/>
                                      <w:position w:val="1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position w:val="1"/>
                                      <w:sz w:val="22"/>
                                      <w:szCs w:val="22"/>
                                    </w:rPr>
                                    <w:t xml:space="preserve">ed: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A6A6A6"/>
                                      <w:spacing w:val="-44"/>
                                      <w:position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4968FB"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22"/>
                                      <w:szCs w:val="22"/>
                                      <w:u w:val="single" w:color="A6A6A6"/>
                                    </w:rPr>
                                    <w:t>2</w:t>
                                  </w:r>
                                  <w:r w:rsidR="004968FB"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22"/>
                                      <w:szCs w:val="22"/>
                                      <w:u w:val="single" w:color="A6A6A6"/>
                                    </w:rPr>
                                    <w:t>0</w:t>
                                  </w:r>
                                  <w:r w:rsidR="004968FB" w:rsidRPr="004968FB"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  <w:u w:val="single" w:color="A6A6A6"/>
                                    </w:rPr>
                                    <w:t xml:space="preserve"> </w:t>
                                  </w:r>
                                  <w:r w:rsidR="004968FB" w:rsidRPr="004968FB">
                                    <w:rPr>
                                      <w:rFonts w:ascii="Calibri" w:eastAsia="Calibri" w:hAnsi="Calibri" w:cs="Calibri"/>
                                      <w:spacing w:val="50"/>
                                      <w:sz w:val="22"/>
                                      <w:szCs w:val="22"/>
                                      <w:u w:val="single" w:color="A6A6A6"/>
                                    </w:rPr>
                                    <w:t xml:space="preserve"> </w:t>
                                  </w:r>
                                  <w:r w:rsidR="004968FB" w:rsidRPr="004968FB"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  <w:u w:val="single" w:color="A6A6A6"/>
                                    </w:rPr>
                                    <w:t xml:space="preserve">/ </w:t>
                                  </w:r>
                                  <w:r w:rsidR="004968FB" w:rsidRPr="004968FB">
                                    <w:rPr>
                                      <w:rFonts w:ascii="Calibri" w:eastAsia="Calibri" w:hAnsi="Calibri" w:cs="Calibri"/>
                                      <w:spacing w:val="50"/>
                                      <w:sz w:val="22"/>
                                      <w:szCs w:val="22"/>
                                      <w:u w:val="single" w:color="A6A6A6"/>
                                    </w:rPr>
                                    <w:t xml:space="preserve"> </w:t>
                                  </w:r>
                                  <w:r w:rsidR="004968FB" w:rsidRPr="004968FB">
                                    <w:rPr>
                                      <w:rFonts w:ascii="Calibri" w:eastAsia="Calibri" w:hAnsi="Calibri" w:cs="Calibri"/>
                                      <w:spacing w:val="-2"/>
                                      <w:sz w:val="22"/>
                                      <w:szCs w:val="22"/>
                                      <w:u w:val="single" w:color="A6A6A6"/>
                                    </w:rPr>
                                    <w:t>0</w:t>
                                  </w:r>
                                  <w:r w:rsidR="004968FB">
                                    <w:rPr>
                                      <w:rFonts w:ascii="Calibri" w:eastAsia="Calibri" w:hAnsi="Calibri" w:cs="Calibri"/>
                                      <w:spacing w:val="-2"/>
                                      <w:sz w:val="22"/>
                                      <w:szCs w:val="22"/>
                                      <w:u w:val="single" w:color="A6A6A6"/>
                                    </w:rPr>
                                    <w:t>8</w:t>
                                  </w:r>
                                  <w:r w:rsidR="004968FB" w:rsidRPr="004968FB"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  <w:u w:val="single" w:color="A6A6A6"/>
                                    </w:rPr>
                                    <w:t xml:space="preserve"> </w:t>
                                  </w:r>
                                  <w:r w:rsidR="004968FB" w:rsidRPr="004968FB">
                                    <w:rPr>
                                      <w:rFonts w:ascii="Calibri" w:eastAsia="Calibri" w:hAnsi="Calibri" w:cs="Calibri"/>
                                      <w:spacing w:val="48"/>
                                      <w:sz w:val="22"/>
                                      <w:szCs w:val="22"/>
                                      <w:u w:val="single" w:color="A6A6A6"/>
                                    </w:rPr>
                                    <w:t xml:space="preserve"> </w:t>
                                  </w:r>
                                  <w:r w:rsidR="004968FB" w:rsidRPr="004968FB"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  <w:u w:val="single" w:color="A6A6A6"/>
                                    </w:rPr>
                                    <w:t xml:space="preserve">/ </w:t>
                                  </w:r>
                                  <w:r w:rsidR="004968FB" w:rsidRPr="004968FB">
                                    <w:rPr>
                                      <w:rFonts w:ascii="Calibri" w:eastAsia="Calibri" w:hAnsi="Calibri" w:cs="Calibri"/>
                                      <w:spacing w:val="50"/>
                                      <w:sz w:val="22"/>
                                      <w:szCs w:val="22"/>
                                      <w:u w:val="single" w:color="A6A6A6"/>
                                    </w:rPr>
                                    <w:t xml:space="preserve"> </w:t>
                                  </w:r>
                                  <w:r w:rsidR="004968FB" w:rsidRPr="004968FB"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  <w:u w:val="single" w:color="A6A6A6"/>
                                    </w:rPr>
                                    <w:t>202</w:t>
                                  </w:r>
                                  <w:r w:rsidR="004968FB"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  <w:u w:val="single" w:color="A6A6A6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38775B">
                              <w:trPr>
                                <w:trHeight w:hRule="exact" w:val="497"/>
                              </w:trPr>
                              <w:tc>
                                <w:tcPr>
                                  <w:tcW w:w="9578" w:type="dxa"/>
                                  <w:gridSpan w:val="2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  <w:shd w:val="clear" w:color="auto" w:fill="DDD9C3"/>
                                </w:tcPr>
                                <w:p w:rsidR="0038775B" w:rsidRDefault="0038775B">
                                  <w:pPr>
                                    <w:spacing w:line="260" w:lineRule="exact"/>
                                    <w:ind w:left="203"/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position w:val="1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position w:val="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position w:val="1"/>
                                      <w:sz w:val="22"/>
                                      <w:szCs w:val="22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position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position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position w:val="1"/>
                                      <w:sz w:val="22"/>
                                      <w:szCs w:val="22"/>
                                    </w:rPr>
                                    <w:t>ther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2"/>
                                      <w:position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position w:val="1"/>
                                      <w:sz w:val="22"/>
                                      <w:szCs w:val="22"/>
                                    </w:rPr>
                                    <w:t>perti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position w:val="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position w:val="1"/>
                                      <w:sz w:val="22"/>
                                      <w:szCs w:val="22"/>
                                    </w:rPr>
                                    <w:t>ent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2"/>
                                      <w:position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position w:val="1"/>
                                      <w:sz w:val="22"/>
                                      <w:szCs w:val="22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position w:val="1"/>
                                      <w:sz w:val="22"/>
                                      <w:szCs w:val="22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position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3"/>
                                      <w:position w:val="1"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position w:val="1"/>
                                      <w:sz w:val="22"/>
                                      <w:szCs w:val="2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position w:val="1"/>
                                      <w:sz w:val="22"/>
                                      <w:szCs w:val="22"/>
                                    </w:rPr>
                                    <w:t>at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2"/>
                                      <w:position w:val="1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position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position w:val="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position w:val="1"/>
                                      <w:sz w:val="22"/>
                                      <w:szCs w:val="22"/>
                                    </w:rPr>
                                    <w:t>:</w:t>
                                  </w:r>
                                </w:p>
                              </w:tc>
                            </w:tr>
                          </w:tbl>
                          <w:p w:rsidR="0038775B" w:rsidRDefault="0038775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1B7D29" id="_x0000_t202" coordsize="21600,21600" o:spt="202" path="m,l,21600r21600,l21600,xe">
                <v:stroke joinstyle="miter"/>
                <v:path gradientshapeok="t" o:connecttype="rect"/>
              </v:shapetype>
              <v:shape id="Text Box 70" o:spid="_x0000_s1026" type="#_x0000_t202" style="position:absolute;left:0;text-align:left;margin-left:66.35pt;margin-top:36.4pt;width:479.75pt;height:558.9pt;z-index:-122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995"/>
                        <w:gridCol w:w="4583"/>
                      </w:tblGrid>
                      <w:tr w:rsidR="0038775B">
                        <w:trPr>
                          <w:trHeight w:hRule="exact" w:val="619"/>
                        </w:trPr>
                        <w:tc>
                          <w:tcPr>
                            <w:tcW w:w="9578" w:type="dxa"/>
                            <w:gridSpan w:val="2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  <w:shd w:val="clear" w:color="auto" w:fill="DDD9C3"/>
                          </w:tcPr>
                          <w:p w:rsidR="0038775B" w:rsidRDefault="0038775B">
                            <w:pPr>
                              <w:spacing w:line="360" w:lineRule="exact"/>
                              <w:ind w:left="1667"/>
                              <w:rPr>
                                <w:rFonts w:ascii="Calibri" w:eastAsia="Calibri" w:hAnsi="Calibri" w:cs="Calibri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position w:val="1"/>
                                <w:sz w:val="30"/>
                                <w:szCs w:val="30"/>
                              </w:rPr>
                              <w:t>DE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1"/>
                                <w:position w:val="1"/>
                                <w:sz w:val="30"/>
                                <w:szCs w:val="30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position w:val="1"/>
                                <w:sz w:val="30"/>
                                <w:szCs w:val="30"/>
                              </w:rPr>
                              <w:t>AI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1"/>
                                <w:position w:val="1"/>
                                <w:sz w:val="30"/>
                                <w:szCs w:val="30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position w:val="1"/>
                                <w:sz w:val="30"/>
                                <w:szCs w:val="30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1"/>
                                <w:position w:val="1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1"/>
                                <w:position w:val="1"/>
                                <w:sz w:val="30"/>
                                <w:szCs w:val="30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position w:val="1"/>
                                <w:sz w:val="30"/>
                                <w:szCs w:val="30"/>
                              </w:rPr>
                              <w:t>F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1"/>
                                <w:position w:val="1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position w:val="1"/>
                                <w:sz w:val="30"/>
                                <w:szCs w:val="30"/>
                              </w:rPr>
                              <w:t>CUR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1"/>
                                <w:position w:val="1"/>
                                <w:sz w:val="30"/>
                                <w:szCs w:val="30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2"/>
                                <w:position w:val="1"/>
                                <w:sz w:val="30"/>
                                <w:szCs w:val="30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position w:val="1"/>
                                <w:sz w:val="30"/>
                                <w:szCs w:val="30"/>
                              </w:rPr>
                              <w:t>NT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1"/>
                                <w:position w:val="1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position w:val="1"/>
                                <w:sz w:val="30"/>
                                <w:szCs w:val="30"/>
                              </w:rPr>
                              <w:t>EMPL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2"/>
                                <w:position w:val="1"/>
                                <w:sz w:val="30"/>
                                <w:szCs w:val="30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position w:val="1"/>
                                <w:sz w:val="30"/>
                                <w:szCs w:val="30"/>
                              </w:rPr>
                              <w:t>YER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1"/>
                                <w:position w:val="1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position w:val="1"/>
                                <w:sz w:val="30"/>
                                <w:szCs w:val="30"/>
                              </w:rPr>
                              <w:t>OR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1"/>
                                <w:position w:val="1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position w:val="1"/>
                                <w:sz w:val="30"/>
                                <w:szCs w:val="30"/>
                              </w:rPr>
                              <w:t>LA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1"/>
                                <w:position w:val="1"/>
                                <w:sz w:val="30"/>
                                <w:szCs w:val="30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position w:val="1"/>
                                <w:sz w:val="30"/>
                                <w:szCs w:val="30"/>
                              </w:rPr>
                              <w:t>EST 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1"/>
                                <w:position w:val="1"/>
                                <w:sz w:val="30"/>
                                <w:szCs w:val="30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1"/>
                                <w:position w:val="1"/>
                                <w:sz w:val="30"/>
                                <w:szCs w:val="30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position w:val="1"/>
                                <w:sz w:val="30"/>
                                <w:szCs w:val="30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1"/>
                                <w:position w:val="1"/>
                                <w:sz w:val="30"/>
                                <w:szCs w:val="30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position w:val="1"/>
                                <w:sz w:val="30"/>
                                <w:szCs w:val="30"/>
                              </w:rPr>
                              <w:t>YER</w:t>
                            </w:r>
                          </w:p>
                          <w:p w:rsidR="0038775B" w:rsidRDefault="0038775B">
                            <w:pPr>
                              <w:spacing w:before="2" w:line="240" w:lineRule="exact"/>
                              <w:ind w:left="2358"/>
                              <w:rPr>
                                <w:rFonts w:ascii="Calibri" w:eastAsia="Calibri" w:hAnsi="Calibri" w:cs="Calibri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i/>
                              </w:rPr>
                              <w:t>Pl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spacing w:val="1"/>
                              </w:rPr>
                              <w:t>ea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spacing w:val="1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spacing w:val="1"/>
                              </w:rPr>
                              <w:t>tac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spacing w:val="2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spacing w:val="1"/>
                              </w:rPr>
                              <w:t>op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</w:rPr>
                              <w:t>y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spacing w:val="1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</w:rPr>
                              <w:t>f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</w:rPr>
                              <w:t>y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spacing w:val="1"/>
                              </w:rPr>
                              <w:t>ou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</w:rPr>
                              <w:t>Off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spacing w:val="3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spacing w:val="1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spacing w:val="1"/>
                              </w:rPr>
                              <w:t>te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</w:rPr>
                              <w:t>/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spacing w:val="1"/>
                              </w:rPr>
                              <w:t>Se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</w:rPr>
                              <w:t>vi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spacing w:val="1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</w:rPr>
                              <w:t>Cert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spacing w:val="2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</w:rPr>
                              <w:t>f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spacing w:val="1"/>
                              </w:rPr>
                              <w:t>ca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</w:rPr>
                              <w:t>te</w:t>
                            </w:r>
                          </w:p>
                        </w:tc>
                      </w:tr>
                      <w:tr w:rsidR="0038775B">
                        <w:trPr>
                          <w:trHeight w:hRule="exact" w:val="547"/>
                        </w:trPr>
                        <w:tc>
                          <w:tcPr>
                            <w:tcW w:w="9578" w:type="dxa"/>
                            <w:gridSpan w:val="2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Default="0038775B">
                            <w:pPr>
                              <w:spacing w:line="260" w:lineRule="exact"/>
                              <w:ind w:left="102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0000"/>
                                <w:position w:val="1"/>
                                <w:sz w:val="19"/>
                                <w:szCs w:val="19"/>
                              </w:rPr>
                              <w:t xml:space="preserve">*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position w:val="1"/>
                                <w:sz w:val="22"/>
                                <w:szCs w:val="22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position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position w:val="1"/>
                                <w:sz w:val="22"/>
                                <w:szCs w:val="22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position w:val="1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position w:val="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position w:val="1"/>
                                <w:sz w:val="22"/>
                                <w:szCs w:val="22"/>
                              </w:rPr>
                              <w:t>y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position w:val="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3"/>
                                <w:position w:val="1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position w:val="1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position w:val="1"/>
                                <w:sz w:val="22"/>
                                <w:szCs w:val="22"/>
                              </w:rPr>
                              <w:t>:</w:t>
                            </w:r>
                            <w:r w:rsidR="005256A1">
                              <w:rPr>
                                <w:rFonts w:ascii="Calibri" w:eastAsia="Calibri" w:hAnsi="Calibri" w:cs="Calibri"/>
                                <w:color w:val="000000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5256A1" w:rsidRPr="005256A1">
                              <w:rPr>
                                <w:rFonts w:ascii="Calibri" w:eastAsia="Calibri" w:hAnsi="Calibri" w:cs="Calibri"/>
                                <w:color w:val="000000"/>
                                <w:position w:val="1"/>
                                <w:sz w:val="22"/>
                                <w:szCs w:val="22"/>
                              </w:rPr>
                              <w:t>Shriram</w:t>
                            </w:r>
                            <w:proofErr w:type="spellEnd"/>
                            <w:r w:rsidR="005256A1" w:rsidRPr="005256A1">
                              <w:rPr>
                                <w:rFonts w:ascii="Calibri" w:eastAsia="Calibri" w:hAnsi="Calibri" w:cs="Calibri"/>
                                <w:color w:val="000000"/>
                                <w:position w:val="1"/>
                                <w:sz w:val="22"/>
                                <w:szCs w:val="22"/>
                              </w:rPr>
                              <w:t xml:space="preserve"> Finance Limited.</w:t>
                            </w:r>
                          </w:p>
                        </w:tc>
                      </w:tr>
                      <w:tr w:rsidR="0038775B">
                        <w:trPr>
                          <w:trHeight w:hRule="exact" w:val="1909"/>
                        </w:trPr>
                        <w:tc>
                          <w:tcPr>
                            <w:tcW w:w="9578" w:type="dxa"/>
                            <w:gridSpan w:val="2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Default="0038775B">
                            <w:pPr>
                              <w:spacing w:before="17" w:line="200" w:lineRule="exact"/>
                            </w:pPr>
                          </w:p>
                          <w:p w:rsidR="0038775B" w:rsidRDefault="0038775B">
                            <w:pPr>
                              <w:ind w:left="102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0000"/>
                                <w:sz w:val="19"/>
                                <w:szCs w:val="19"/>
                              </w:rPr>
                              <w:t xml:space="preserve">*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ain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Off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3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ce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dd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re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s:</w:t>
                            </w:r>
                            <w:r w:rsidR="005256A1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5256A1" w:rsidRPr="005256A1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14A, Sri Towers, South Phase, Industrial Estate, </w:t>
                            </w:r>
                            <w:proofErr w:type="spellStart"/>
                            <w:r w:rsidR="005256A1" w:rsidRPr="005256A1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Guindy</w:t>
                            </w:r>
                            <w:proofErr w:type="spellEnd"/>
                            <w:r w:rsidR="005256A1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="005256A1" w:rsidRPr="005256A1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Chennai</w:t>
                            </w:r>
                            <w:r w:rsidR="005256A1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 - </w:t>
                            </w:r>
                            <w:r w:rsidR="005256A1" w:rsidRPr="005256A1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Tamil Nadu</w:t>
                            </w:r>
                          </w:p>
                          <w:p w:rsidR="0038775B" w:rsidRDefault="0038775B">
                            <w:pPr>
                              <w:spacing w:before="2" w:line="220" w:lineRule="exact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:rsidR="0038775B" w:rsidRDefault="0038775B">
                            <w:pPr>
                              <w:tabs>
                                <w:tab w:val="left" w:pos="2220"/>
                              </w:tabs>
                              <w:ind w:right="109"/>
                              <w:jc w:val="right"/>
                              <w:rPr>
                                <w:rFonts w:ascii="Arial" w:eastAsia="Arial" w:hAnsi="Arial" w:cs="Arial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pacing w:val="2"/>
                                <w:w w:val="99"/>
                                <w:sz w:val="19"/>
                                <w:szCs w:val="19"/>
                              </w:rPr>
                              <w:t>_</w:t>
                            </w:r>
                            <w:r>
                              <w:rPr>
                                <w:rFonts w:ascii="Arial" w:eastAsia="Arial" w:hAnsi="Arial" w:cs="Arial"/>
                                <w:sz w:val="19"/>
                                <w:szCs w:val="19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sz w:val="19"/>
                                <w:szCs w:val="19"/>
                                <w:u w:val="single" w:color="000000"/>
                              </w:rPr>
                              <w:tab/>
                            </w:r>
                          </w:p>
                          <w:p w:rsidR="0038775B" w:rsidRDefault="0038775B">
                            <w:pPr>
                              <w:tabs>
                                <w:tab w:val="left" w:pos="9360"/>
                              </w:tabs>
                              <w:spacing w:before="35" w:line="480" w:lineRule="exact"/>
                              <w:ind w:left="253" w:right="151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2"/>
                                <w:szCs w:val="22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in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3"/>
                                <w:sz w:val="22"/>
                                <w:szCs w:val="22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 xml:space="preserve">e 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  <w:u w:val="single" w:color="000000"/>
                              </w:rPr>
                              <w:t xml:space="preserve"> </w:t>
                            </w:r>
                            <w:r w:rsidR="005256A1"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  <w:u w:val="single" w:color="000000"/>
                              </w:rPr>
                              <w:t>600</w:t>
                            </w:r>
                            <w:r w:rsidR="005256A1" w:rsidRPr="005256A1"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  <w:u w:val="single" w:color="000000"/>
                              </w:rPr>
                              <w:t>032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  <w:u w:val="single" w:color="000000"/>
                              </w:rPr>
                              <w:t xml:space="preserve">          </w:t>
                            </w:r>
                            <w:r w:rsidR="005256A1"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  <w:u w:val="single" w:color="000000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50"/>
                                <w:sz w:val="22"/>
                                <w:szCs w:val="22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4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tact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b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er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2"/>
                                <w:szCs w:val="22"/>
                              </w:rPr>
                              <w:t>(L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nd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li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e)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5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sz w:val="22"/>
                                <w:szCs w:val="22"/>
                              </w:rPr>
                              <w:t>W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ebsite</w:t>
                            </w:r>
                            <w:r w:rsidR="00CF1A0C"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hyperlink r:id="rId16" w:history="1">
                              <w:r w:rsidR="00CF1A0C" w:rsidRPr="009665EF">
                                <w:rPr>
                                  <w:rStyle w:val="Hyperlink"/>
                                  <w:rFonts w:ascii="Calibri" w:eastAsia="Calibri" w:hAnsi="Calibri" w:cs="Calibri"/>
                                  <w:sz w:val="22"/>
                                  <w:szCs w:val="22"/>
                                </w:rPr>
                                <w:t>https://www.shriramfinance.in/</w:t>
                              </w:r>
                            </w:hyperlink>
                          </w:p>
                          <w:p w:rsidR="00CF1A0C" w:rsidRDefault="00CF1A0C">
                            <w:pPr>
                              <w:tabs>
                                <w:tab w:val="left" w:pos="9360"/>
                              </w:tabs>
                              <w:spacing w:before="35" w:line="480" w:lineRule="exact"/>
                              <w:ind w:left="253" w:right="151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38775B">
                        <w:trPr>
                          <w:trHeight w:hRule="exact" w:val="1423"/>
                        </w:trPr>
                        <w:tc>
                          <w:tcPr>
                            <w:tcW w:w="9578" w:type="dxa"/>
                            <w:gridSpan w:val="2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Default="0038775B">
                            <w:pPr>
                              <w:spacing w:before="17" w:line="200" w:lineRule="exact"/>
                            </w:pPr>
                          </w:p>
                          <w:p w:rsidR="0038775B" w:rsidRDefault="0038775B">
                            <w:pPr>
                              <w:ind w:left="102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0000"/>
                                <w:sz w:val="19"/>
                                <w:szCs w:val="19"/>
                              </w:rPr>
                              <w:t xml:space="preserve">*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Rep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3"/>
                                <w:sz w:val="22"/>
                                <w:szCs w:val="22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ti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Bra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ch Off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3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ce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3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dd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ress:</w:t>
                            </w:r>
                            <w:r w:rsidR="005256A1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5256A1" w:rsidRPr="005256A1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Level 2, 6th Floor</w:t>
                            </w:r>
                            <w:r w:rsidR="005256A1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, Building No. Q2, Aurum Q </w:t>
                            </w:r>
                            <w:proofErr w:type="spellStart"/>
                            <w:r w:rsidR="005256A1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Parc</w:t>
                            </w:r>
                            <w:proofErr w:type="spellEnd"/>
                            <w:r w:rsidR="005256A1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</w:p>
                          <w:p w:rsidR="0038775B" w:rsidRDefault="0038775B">
                            <w:pPr>
                              <w:spacing w:line="200" w:lineRule="exact"/>
                            </w:pPr>
                          </w:p>
                          <w:p w:rsidR="0038775B" w:rsidRDefault="005256A1">
                            <w:pPr>
                              <w:spacing w:line="200" w:lineRule="exact"/>
                            </w:pPr>
                            <w:r>
                              <w:t xml:space="preserve">      </w:t>
                            </w:r>
                            <w:r w:rsidRPr="005256A1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Thane-</w:t>
                            </w:r>
                            <w:proofErr w:type="spellStart"/>
                            <w:r w:rsidRPr="005256A1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Belapur</w:t>
                            </w:r>
                            <w:proofErr w:type="spellEnd"/>
                            <w:r w:rsidRPr="005256A1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 Road, </w:t>
                            </w:r>
                            <w:proofErr w:type="spellStart"/>
                            <w:r w:rsidRPr="005256A1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Navi</w:t>
                            </w:r>
                            <w:proofErr w:type="spellEnd"/>
                            <w:r w:rsidRPr="005256A1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 Mumbai</w:t>
                            </w:r>
                          </w:p>
                          <w:p w:rsidR="0038775B" w:rsidRDefault="0038775B">
                            <w:pPr>
                              <w:spacing w:before="15" w:line="240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38775B" w:rsidRDefault="0038775B" w:rsidP="005256A1">
                            <w:pPr>
                              <w:tabs>
                                <w:tab w:val="left" w:pos="9360"/>
                              </w:tabs>
                              <w:ind w:left="253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2"/>
                                <w:szCs w:val="22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in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3"/>
                                <w:sz w:val="22"/>
                                <w:szCs w:val="22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  <w:u w:val="single" w:color="000000"/>
                              </w:rPr>
                              <w:t xml:space="preserve"> </w:t>
                            </w:r>
                            <w:r w:rsidR="005256A1"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  <w:u w:val="single" w:color="000000"/>
                              </w:rPr>
                              <w:t>400710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  <w:u w:val="single" w:color="000000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0"/>
                                <w:sz w:val="22"/>
                                <w:szCs w:val="22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7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tact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b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er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2"/>
                                <w:szCs w:val="22"/>
                              </w:rPr>
                              <w:t>(L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nd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li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e)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5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  <w:u w:val="single" w:color="000000"/>
                              </w:rPr>
                              <w:tab/>
                            </w:r>
                          </w:p>
                        </w:tc>
                      </w:tr>
                      <w:tr w:rsidR="0038775B">
                        <w:trPr>
                          <w:trHeight w:hRule="exact" w:val="2314"/>
                        </w:trPr>
                        <w:tc>
                          <w:tcPr>
                            <w:tcW w:w="9578" w:type="dxa"/>
                            <w:gridSpan w:val="2"/>
                            <w:tcBorders>
                              <w:top w:val="single" w:sz="5" w:space="0" w:color="000000"/>
                              <w:left w:val="single" w:sz="5" w:space="0" w:color="000000"/>
                              <w:bottom w:val="nil"/>
                              <w:right w:val="single" w:sz="5" w:space="0" w:color="000000"/>
                            </w:tcBorders>
                          </w:tcPr>
                          <w:p w:rsidR="0038775B" w:rsidRDefault="0038775B">
                            <w:pPr>
                              <w:spacing w:line="280" w:lineRule="exact"/>
                              <w:ind w:left="208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position w:val="1"/>
                                <w:sz w:val="24"/>
                                <w:szCs w:val="24"/>
                              </w:rPr>
                              <w:t>JOB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1"/>
                                <w:position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position w:val="1"/>
                                <w:sz w:val="24"/>
                                <w:szCs w:val="24"/>
                              </w:rPr>
                              <w:t>DE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1"/>
                                <w:position w:val="1"/>
                                <w:sz w:val="24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1"/>
                                <w:position w:val="1"/>
                                <w:sz w:val="24"/>
                                <w:szCs w:val="24"/>
                              </w:rPr>
                              <w:t>AI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1"/>
                                <w:position w:val="1"/>
                                <w:sz w:val="24"/>
                                <w:szCs w:val="24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position w:val="1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  <w:p w:rsidR="0038775B" w:rsidRDefault="0038775B">
                            <w:pPr>
                              <w:spacing w:before="16" w:line="200" w:lineRule="exact"/>
                            </w:pPr>
                          </w:p>
                          <w:p w:rsidR="0038775B" w:rsidRDefault="0038775B">
                            <w:pPr>
                              <w:ind w:left="208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y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ent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eri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3"/>
                                <w:sz w:val="22"/>
                                <w:szCs w:val="22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 xml:space="preserve">: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8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FF0000"/>
                                <w:sz w:val="19"/>
                                <w:szCs w:val="19"/>
                              </w:rPr>
                              <w:t xml:space="preserve">*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F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3"/>
                                <w:sz w:val="22"/>
                                <w:szCs w:val="22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5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A6A6A6"/>
                                <w:spacing w:val="-4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968FB" w:rsidRPr="004968FB">
                              <w:rPr>
                                <w:rFonts w:ascii="Calibri" w:eastAsia="Calibri" w:hAnsi="Calibri" w:cs="Calibri"/>
                                <w:spacing w:val="-1"/>
                                <w:sz w:val="22"/>
                                <w:szCs w:val="22"/>
                                <w:u w:val="single" w:color="A6A6A6"/>
                              </w:rPr>
                              <w:t>23</w:t>
                            </w:r>
                            <w:r w:rsidRPr="004968FB"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  <w:u w:val="single" w:color="A6A6A6"/>
                              </w:rPr>
                              <w:t xml:space="preserve"> </w:t>
                            </w:r>
                            <w:r w:rsidRPr="004968FB">
                              <w:rPr>
                                <w:rFonts w:ascii="Calibri" w:eastAsia="Calibri" w:hAnsi="Calibri" w:cs="Calibri"/>
                                <w:spacing w:val="50"/>
                                <w:sz w:val="22"/>
                                <w:szCs w:val="22"/>
                                <w:u w:val="single" w:color="A6A6A6"/>
                              </w:rPr>
                              <w:t xml:space="preserve"> </w:t>
                            </w:r>
                            <w:r w:rsidRPr="004968FB"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  <w:u w:val="single" w:color="A6A6A6"/>
                              </w:rPr>
                              <w:t xml:space="preserve">/ </w:t>
                            </w:r>
                            <w:r w:rsidRPr="004968FB">
                              <w:rPr>
                                <w:rFonts w:ascii="Calibri" w:eastAsia="Calibri" w:hAnsi="Calibri" w:cs="Calibri"/>
                                <w:spacing w:val="50"/>
                                <w:sz w:val="22"/>
                                <w:szCs w:val="22"/>
                                <w:u w:val="single" w:color="A6A6A6"/>
                              </w:rPr>
                              <w:t xml:space="preserve"> </w:t>
                            </w:r>
                            <w:r w:rsidR="004968FB" w:rsidRPr="004968FB">
                              <w:rPr>
                                <w:rFonts w:ascii="Calibri" w:eastAsia="Calibri" w:hAnsi="Calibri" w:cs="Calibri"/>
                                <w:spacing w:val="-2"/>
                                <w:sz w:val="22"/>
                                <w:szCs w:val="22"/>
                                <w:u w:val="single" w:color="A6A6A6"/>
                              </w:rPr>
                              <w:t>08</w:t>
                            </w:r>
                            <w:r w:rsidRPr="004968FB"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  <w:u w:val="single" w:color="A6A6A6"/>
                              </w:rPr>
                              <w:t xml:space="preserve"> </w:t>
                            </w:r>
                            <w:r w:rsidRPr="004968FB">
                              <w:rPr>
                                <w:rFonts w:ascii="Calibri" w:eastAsia="Calibri" w:hAnsi="Calibri" w:cs="Calibri"/>
                                <w:spacing w:val="48"/>
                                <w:sz w:val="22"/>
                                <w:szCs w:val="22"/>
                                <w:u w:val="single" w:color="A6A6A6"/>
                              </w:rPr>
                              <w:t xml:space="preserve"> </w:t>
                            </w:r>
                            <w:r w:rsidRPr="004968FB"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  <w:u w:val="single" w:color="A6A6A6"/>
                              </w:rPr>
                              <w:t xml:space="preserve">/ </w:t>
                            </w:r>
                            <w:r w:rsidRPr="004968FB">
                              <w:rPr>
                                <w:rFonts w:ascii="Calibri" w:eastAsia="Calibri" w:hAnsi="Calibri" w:cs="Calibri"/>
                                <w:spacing w:val="50"/>
                                <w:sz w:val="22"/>
                                <w:szCs w:val="22"/>
                                <w:u w:val="single" w:color="A6A6A6"/>
                              </w:rPr>
                              <w:t xml:space="preserve"> </w:t>
                            </w:r>
                            <w:r w:rsidR="004968FB" w:rsidRPr="004968FB"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  <w:u w:val="single" w:color="A6A6A6"/>
                              </w:rPr>
                              <w:t>2022</w:t>
                            </w:r>
                            <w:r>
                              <w:rPr>
                                <w:rFonts w:ascii="Calibri" w:eastAsia="Calibri" w:hAnsi="Calibri" w:cs="Calibri"/>
                                <w:color w:val="A6A6A6"/>
                                <w:sz w:val="22"/>
                                <w:szCs w:val="22"/>
                                <w:u w:val="single" w:color="A6A6A6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A6A6A6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Calibri" w:eastAsia="Calibri" w:hAnsi="Calibri" w:cs="Calibri"/>
                                <w:color w:val="A6A6A6"/>
                                <w:spacing w:val="7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FF0000"/>
                                <w:sz w:val="19"/>
                                <w:szCs w:val="19"/>
                              </w:rPr>
                              <w:t xml:space="preserve">*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To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5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968FB">
                              <w:rPr>
                                <w:rFonts w:ascii="Calibri" w:eastAsia="Calibri" w:hAnsi="Calibri" w:cs="Calibri"/>
                                <w:spacing w:val="-1"/>
                                <w:sz w:val="22"/>
                                <w:szCs w:val="22"/>
                                <w:u w:val="single" w:color="A6A6A6"/>
                              </w:rPr>
                              <w:t>10</w:t>
                            </w:r>
                            <w:r w:rsidR="004968FB" w:rsidRPr="004968FB"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  <w:u w:val="single" w:color="A6A6A6"/>
                              </w:rPr>
                              <w:t xml:space="preserve"> </w:t>
                            </w:r>
                            <w:r w:rsidR="004968FB" w:rsidRPr="004968FB">
                              <w:rPr>
                                <w:rFonts w:ascii="Calibri" w:eastAsia="Calibri" w:hAnsi="Calibri" w:cs="Calibri"/>
                                <w:spacing w:val="50"/>
                                <w:sz w:val="22"/>
                                <w:szCs w:val="22"/>
                                <w:u w:val="single" w:color="A6A6A6"/>
                              </w:rPr>
                              <w:t xml:space="preserve"> </w:t>
                            </w:r>
                            <w:r w:rsidR="004968FB" w:rsidRPr="004968FB"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  <w:u w:val="single" w:color="A6A6A6"/>
                              </w:rPr>
                              <w:t xml:space="preserve">/ </w:t>
                            </w:r>
                            <w:r w:rsidR="004968FB" w:rsidRPr="004968FB">
                              <w:rPr>
                                <w:rFonts w:ascii="Calibri" w:eastAsia="Calibri" w:hAnsi="Calibri" w:cs="Calibri"/>
                                <w:spacing w:val="50"/>
                                <w:sz w:val="22"/>
                                <w:szCs w:val="22"/>
                                <w:u w:val="single" w:color="A6A6A6"/>
                              </w:rPr>
                              <w:t xml:space="preserve"> </w:t>
                            </w:r>
                            <w:r w:rsidR="004968FB" w:rsidRPr="004968FB">
                              <w:rPr>
                                <w:rFonts w:ascii="Calibri" w:eastAsia="Calibri" w:hAnsi="Calibri" w:cs="Calibri"/>
                                <w:spacing w:val="-2"/>
                                <w:sz w:val="22"/>
                                <w:szCs w:val="22"/>
                                <w:u w:val="single" w:color="A6A6A6"/>
                              </w:rPr>
                              <w:t>0</w:t>
                            </w:r>
                            <w:r w:rsidR="004968FB">
                              <w:rPr>
                                <w:rFonts w:ascii="Calibri" w:eastAsia="Calibri" w:hAnsi="Calibri" w:cs="Calibri"/>
                                <w:spacing w:val="-2"/>
                                <w:sz w:val="22"/>
                                <w:szCs w:val="22"/>
                                <w:u w:val="single" w:color="A6A6A6"/>
                              </w:rPr>
                              <w:t>9</w:t>
                            </w:r>
                            <w:r w:rsidR="004968FB" w:rsidRPr="004968FB"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  <w:u w:val="single" w:color="A6A6A6"/>
                              </w:rPr>
                              <w:t xml:space="preserve"> </w:t>
                            </w:r>
                            <w:r w:rsidR="004968FB" w:rsidRPr="004968FB">
                              <w:rPr>
                                <w:rFonts w:ascii="Calibri" w:eastAsia="Calibri" w:hAnsi="Calibri" w:cs="Calibri"/>
                                <w:spacing w:val="48"/>
                                <w:sz w:val="22"/>
                                <w:szCs w:val="22"/>
                                <w:u w:val="single" w:color="A6A6A6"/>
                              </w:rPr>
                              <w:t xml:space="preserve"> </w:t>
                            </w:r>
                            <w:r w:rsidR="004968FB" w:rsidRPr="004968FB"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  <w:u w:val="single" w:color="A6A6A6"/>
                              </w:rPr>
                              <w:t xml:space="preserve">/ </w:t>
                            </w:r>
                            <w:r w:rsidR="004968FB" w:rsidRPr="004968FB">
                              <w:rPr>
                                <w:rFonts w:ascii="Calibri" w:eastAsia="Calibri" w:hAnsi="Calibri" w:cs="Calibri"/>
                                <w:spacing w:val="50"/>
                                <w:sz w:val="22"/>
                                <w:szCs w:val="22"/>
                                <w:u w:val="single" w:color="A6A6A6"/>
                              </w:rPr>
                              <w:t xml:space="preserve"> </w:t>
                            </w:r>
                            <w:r w:rsidR="004968FB" w:rsidRPr="004968FB"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  <w:u w:val="single" w:color="A6A6A6"/>
                              </w:rPr>
                              <w:t>202</w:t>
                            </w:r>
                            <w:r w:rsidR="004968FB"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  <w:u w:val="single" w:color="A6A6A6"/>
                              </w:rPr>
                              <w:t>6</w:t>
                            </w:r>
                          </w:p>
                          <w:p w:rsidR="0038775B" w:rsidRDefault="0038775B">
                            <w:pPr>
                              <w:spacing w:before="19" w:line="200" w:lineRule="exact"/>
                            </w:pPr>
                          </w:p>
                          <w:p w:rsidR="0038775B" w:rsidRDefault="0038775B">
                            <w:pPr>
                              <w:tabs>
                                <w:tab w:val="left" w:pos="9380"/>
                              </w:tabs>
                              <w:ind w:left="102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0000"/>
                                <w:w w:val="99"/>
                                <w:sz w:val="19"/>
                                <w:szCs w:val="19"/>
                              </w:rPr>
                              <w:t>*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FF0000"/>
                                <w:spacing w:val="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esig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at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: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  <w:u w:val="single" w:color="000000"/>
                              </w:rPr>
                              <w:t xml:space="preserve"> </w:t>
                            </w:r>
                            <w:r w:rsidR="004968FB" w:rsidRPr="004968FB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  <w:u w:val="single" w:color="000000"/>
                              </w:rPr>
                              <w:t>Associate Project Manager</w:t>
                            </w:r>
                            <w:r w:rsidR="004968FB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  <w:u w:val="single" w:color="000000"/>
                              </w:rPr>
                              <w:t xml:space="preserve">         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4"/>
                                <w:sz w:val="22"/>
                                <w:szCs w:val="22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w w:val="99"/>
                                <w:sz w:val="19"/>
                                <w:szCs w:val="19"/>
                              </w:rPr>
                              <w:t>_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9"/>
                                <w:szCs w:val="19"/>
                              </w:rPr>
                              <w:t xml:space="preserve">    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pacing w:val="4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FF0000"/>
                                <w:w w:val="99"/>
                                <w:sz w:val="19"/>
                                <w:szCs w:val="19"/>
                              </w:rPr>
                              <w:t>*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FF0000"/>
                                <w:spacing w:val="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epa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ent: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5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  <w:u w:val="single" w:color="000000"/>
                              </w:rPr>
                              <w:t xml:space="preserve"> </w:t>
                            </w:r>
                            <w:r w:rsidR="004968FB" w:rsidRPr="004968FB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  <w:u w:val="single" w:color="000000"/>
                              </w:rPr>
                              <w:t>IT Support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  <w:u w:val="single" w:color="000000"/>
                              </w:rPr>
                              <w:tab/>
                            </w:r>
                          </w:p>
                          <w:p w:rsidR="0038775B" w:rsidRDefault="0038775B">
                            <w:pPr>
                              <w:spacing w:before="1" w:line="220" w:lineRule="exact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:rsidR="0038775B" w:rsidRDefault="0038775B">
                            <w:pPr>
                              <w:ind w:left="102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0000"/>
                                <w:sz w:val="19"/>
                                <w:szCs w:val="19"/>
                              </w:rPr>
                              <w:t xml:space="preserve">*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3"/>
                                <w:sz w:val="22"/>
                                <w:szCs w:val="22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y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ee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D/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: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  <w:u w:val="single" w:color="000000"/>
                              </w:rPr>
                              <w:t xml:space="preserve"> </w:t>
                            </w:r>
                            <w:r w:rsidR="004968FB" w:rsidRPr="004968FB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  <w:u w:val="single" w:color="000000"/>
                              </w:rPr>
                              <w:t>167863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  <w:u w:val="single" w:color="000000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50"/>
                                <w:sz w:val="22"/>
                                <w:szCs w:val="22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2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FF0000"/>
                                <w:sz w:val="19"/>
                                <w:szCs w:val="19"/>
                              </w:rPr>
                              <w:t xml:space="preserve">*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y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ent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Ty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3"/>
                                <w:sz w:val="22"/>
                                <w:szCs w:val="22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968FB" w:rsidRPr="0038775B">
                              <w:rPr>
                                <w:rFonts w:ascii="Calibri" w:eastAsia="Calibri" w:hAnsi="Calibri" w:cs="Calibri"/>
                                <w:color w:val="000000"/>
                                <w:spacing w:val="49"/>
                                <w:sz w:val="32"/>
                                <w:szCs w:val="32"/>
                              </w:rPr>
                              <w:sym w:font="Wingdings" w:char="F0FE"/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ent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Wingdings" w:eastAsia="Wingdings" w:hAnsi="Wingdings" w:cs="Wingdings"/>
                                <w:color w:val="000000"/>
                                <w:sz w:val="30"/>
                                <w:szCs w:val="30"/>
                              </w:rPr>
                              <w:t></w:t>
                            </w:r>
                            <w:r>
                              <w:rPr>
                                <w:color w:val="000000"/>
                                <w:spacing w:val="11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tra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tual</w:t>
                            </w:r>
                          </w:p>
                          <w:p w:rsidR="0038775B" w:rsidRDefault="0038775B">
                            <w:pPr>
                              <w:spacing w:before="14" w:line="200" w:lineRule="exact"/>
                            </w:pPr>
                          </w:p>
                          <w:p w:rsidR="0038775B" w:rsidRDefault="0038775B">
                            <w:pPr>
                              <w:tabs>
                                <w:tab w:val="left" w:pos="4080"/>
                              </w:tabs>
                              <w:ind w:left="102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0000"/>
                                <w:w w:val="99"/>
                                <w:sz w:val="19"/>
                                <w:szCs w:val="19"/>
                              </w:rPr>
                              <w:t>*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FF0000"/>
                                <w:spacing w:val="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S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w w:val="99"/>
                                <w:sz w:val="19"/>
                                <w:szCs w:val="19"/>
                              </w:rPr>
                              <w:t>a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pacing w:val="1"/>
                                <w:w w:val="99"/>
                                <w:sz w:val="19"/>
                                <w:szCs w:val="19"/>
                              </w:rPr>
                              <w:t>l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w w:val="99"/>
                                <w:sz w:val="19"/>
                                <w:szCs w:val="19"/>
                              </w:rPr>
                              <w:t>ary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pacing w:val="-2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w w:val="99"/>
                                <w:sz w:val="19"/>
                                <w:szCs w:val="19"/>
                              </w:rPr>
                              <w:t>(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CTC)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: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  <w:u w:val="single" w:color="000000"/>
                              </w:rPr>
                              <w:t xml:space="preserve"> </w:t>
                            </w:r>
                            <w:r w:rsidR="004968FB" w:rsidRPr="004968FB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  <w:u w:val="single" w:color="000000"/>
                              </w:rPr>
                              <w:t>1053816.00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  <w:u w:val="single" w:color="000000"/>
                              </w:rPr>
                              <w:tab/>
                            </w:r>
                          </w:p>
                        </w:tc>
                      </w:tr>
                      <w:tr w:rsidR="0038775B">
                        <w:trPr>
                          <w:trHeight w:hRule="exact" w:val="2739"/>
                        </w:trPr>
                        <w:tc>
                          <w:tcPr>
                            <w:tcW w:w="4995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Default="0038775B">
                            <w:pPr>
                              <w:spacing w:before="1"/>
                              <w:ind w:left="208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1"/>
                                <w:sz w:val="24"/>
                                <w:szCs w:val="24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24"/>
                                <w:szCs w:val="24"/>
                              </w:rPr>
                              <w:t>EP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1"/>
                                <w:sz w:val="24"/>
                                <w:szCs w:val="24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1"/>
                                <w:sz w:val="24"/>
                                <w:szCs w:val="24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1"/>
                                <w:sz w:val="24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24"/>
                                <w:szCs w:val="24"/>
                              </w:rPr>
                              <w:t>ING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1"/>
                                <w:sz w:val="24"/>
                                <w:szCs w:val="24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1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2"/>
                                <w:sz w:val="24"/>
                                <w:szCs w:val="24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1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24"/>
                                <w:szCs w:val="24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1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3"/>
                                <w:sz w:val="24"/>
                                <w:szCs w:val="24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24"/>
                                <w:szCs w:val="24"/>
                              </w:rPr>
                              <w:t>’S DE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1"/>
                                <w:sz w:val="24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1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1"/>
                                <w:sz w:val="24"/>
                                <w:szCs w:val="24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  <w:p w:rsidR="0038775B" w:rsidRDefault="0038775B">
                            <w:pPr>
                              <w:spacing w:before="16" w:line="200" w:lineRule="exact"/>
                            </w:pPr>
                          </w:p>
                          <w:p w:rsidR="0038775B" w:rsidRDefault="0038775B">
                            <w:pPr>
                              <w:tabs>
                                <w:tab w:val="left" w:pos="4780"/>
                              </w:tabs>
                              <w:ind w:left="102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0000"/>
                                <w:w w:val="99"/>
                                <w:sz w:val="19"/>
                                <w:szCs w:val="19"/>
                              </w:rPr>
                              <w:t>*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FF0000"/>
                                <w:spacing w:val="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: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  <w:u w:val="single" w:color="000000"/>
                              </w:rPr>
                              <w:t xml:space="preserve"> </w:t>
                            </w:r>
                            <w:r w:rsidR="004968FB" w:rsidRPr="004968FB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  <w:u w:val="single" w:color="000000"/>
                              </w:rPr>
                              <w:t>ARTI SINGH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  <w:u w:val="single" w:color="000000"/>
                              </w:rPr>
                              <w:tab/>
                            </w:r>
                          </w:p>
                          <w:p w:rsidR="0038775B" w:rsidRDefault="0038775B">
                            <w:pPr>
                              <w:spacing w:before="19" w:line="200" w:lineRule="exact"/>
                            </w:pPr>
                          </w:p>
                          <w:p w:rsidR="0038775B" w:rsidRDefault="0038775B">
                            <w:pPr>
                              <w:tabs>
                                <w:tab w:val="left" w:pos="4780"/>
                              </w:tabs>
                              <w:ind w:left="102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0000"/>
                                <w:w w:val="99"/>
                                <w:sz w:val="19"/>
                                <w:szCs w:val="19"/>
                              </w:rPr>
                              <w:t>*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FF0000"/>
                                <w:spacing w:val="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esig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at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: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  <w:u w:val="single" w:color="000000"/>
                              </w:rPr>
                              <w:t xml:space="preserve"> </w:t>
                            </w:r>
                            <w:r w:rsidR="004968FB" w:rsidRPr="004968FB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  <w:u w:val="single" w:color="000000"/>
                              </w:rPr>
                              <w:t>Associate Vice President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  <w:u w:val="single" w:color="000000"/>
                              </w:rPr>
                              <w:tab/>
                            </w:r>
                          </w:p>
                          <w:p w:rsidR="0038775B" w:rsidRDefault="0038775B">
                            <w:pPr>
                              <w:spacing w:before="19" w:line="200" w:lineRule="exact"/>
                            </w:pPr>
                          </w:p>
                          <w:p w:rsidR="0038775B" w:rsidRDefault="0038775B">
                            <w:pPr>
                              <w:tabs>
                                <w:tab w:val="left" w:pos="4800"/>
                              </w:tabs>
                              <w:ind w:left="102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0000"/>
                                <w:w w:val="99"/>
                                <w:sz w:val="19"/>
                                <w:szCs w:val="19"/>
                              </w:rPr>
                              <w:t>*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FF0000"/>
                                <w:spacing w:val="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epa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ent: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  <w:u w:val="single" w:color="000000"/>
                              </w:rPr>
                              <w:t xml:space="preserve"> </w:t>
                            </w:r>
                            <w:r w:rsidR="004968FB" w:rsidRPr="004968FB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  <w:u w:val="single" w:color="000000"/>
                              </w:rPr>
                              <w:t>IT Support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  <w:u w:val="single" w:color="000000"/>
                              </w:rPr>
                              <w:tab/>
                            </w:r>
                          </w:p>
                          <w:p w:rsidR="0038775B" w:rsidRDefault="0038775B">
                            <w:pPr>
                              <w:spacing w:before="17" w:line="200" w:lineRule="exact"/>
                            </w:pPr>
                          </w:p>
                          <w:p w:rsidR="0038775B" w:rsidRDefault="0038775B">
                            <w:pPr>
                              <w:tabs>
                                <w:tab w:val="left" w:pos="4820"/>
                              </w:tabs>
                              <w:ind w:left="102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0000"/>
                                <w:w w:val="99"/>
                                <w:sz w:val="19"/>
                                <w:szCs w:val="19"/>
                              </w:rPr>
                              <w:t>*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FF0000"/>
                                <w:spacing w:val="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re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ent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ta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No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: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  <w:u w:val="single" w:color="000000"/>
                              </w:rPr>
                              <w:t xml:space="preserve"> </w:t>
                            </w:r>
                            <w:r w:rsidR="004968FB" w:rsidRPr="004968FB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  <w:u w:val="single" w:color="000000"/>
                              </w:rPr>
                              <w:t>9820130223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  <w:u w:val="single" w:color="000000"/>
                              </w:rPr>
                              <w:tab/>
                            </w:r>
                          </w:p>
                          <w:p w:rsidR="0038775B" w:rsidRDefault="0038775B">
                            <w:pPr>
                              <w:spacing w:before="19" w:line="200" w:lineRule="exact"/>
                            </w:pPr>
                          </w:p>
                          <w:p w:rsidR="0038775B" w:rsidRDefault="0038775B">
                            <w:pPr>
                              <w:tabs>
                                <w:tab w:val="left" w:pos="4800"/>
                              </w:tabs>
                              <w:ind w:left="102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0000"/>
                                <w:w w:val="99"/>
                                <w:sz w:val="19"/>
                                <w:szCs w:val="19"/>
                              </w:rPr>
                              <w:t>*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FF0000"/>
                                <w:spacing w:val="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Offici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l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ail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: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  <w:u w:val="single" w:color="000000"/>
                              </w:rPr>
                              <w:t xml:space="preserve"> </w:t>
                            </w:r>
                            <w:r w:rsidR="004968FB" w:rsidRPr="004968FB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  <w:u w:val="single" w:color="000000"/>
                              </w:rPr>
                              <w:t>artisingh@shriramfinance.in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  <w:u w:val="single" w:color="000000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4583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Default="0038775B">
                            <w:pPr>
                              <w:spacing w:before="1"/>
                              <w:ind w:left="103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1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24"/>
                                <w:szCs w:val="24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1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24"/>
                                <w:szCs w:val="24"/>
                              </w:rPr>
                              <w:t>NCY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24"/>
                                <w:szCs w:val="24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1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1"/>
                                <w:sz w:val="24"/>
                                <w:szCs w:val="24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24"/>
                                <w:szCs w:val="24"/>
                              </w:rPr>
                              <w:t>&amp; D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2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1"/>
                                <w:sz w:val="24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1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2"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1"/>
                                <w:sz w:val="24"/>
                                <w:szCs w:val="24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24"/>
                                <w:szCs w:val="24"/>
                              </w:rPr>
                              <w:t>S (if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1"/>
                                <w:sz w:val="24"/>
                                <w:szCs w:val="24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1"/>
                                <w:sz w:val="24"/>
                                <w:szCs w:val="24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24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2"/>
                                <w:sz w:val="24"/>
                                <w:szCs w:val="24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1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1"/>
                                <w:sz w:val="24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1"/>
                                <w:sz w:val="24"/>
                                <w:szCs w:val="24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1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1"/>
                                <w:sz w:val="24"/>
                                <w:szCs w:val="24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:rsidR="0038775B" w:rsidRDefault="0038775B">
                            <w:pPr>
                              <w:spacing w:before="16" w:line="200" w:lineRule="exact"/>
                            </w:pPr>
                          </w:p>
                          <w:p w:rsidR="0038775B" w:rsidRDefault="0038775B">
                            <w:pPr>
                              <w:tabs>
                                <w:tab w:val="left" w:pos="4420"/>
                              </w:tabs>
                              <w:ind w:left="103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0000"/>
                                <w:w w:val="99"/>
                                <w:sz w:val="19"/>
                                <w:szCs w:val="19"/>
                              </w:rPr>
                              <w:t>*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FF0000"/>
                                <w:spacing w:val="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ency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3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: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5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  <w:u w:val="single" w:color="000000"/>
                              </w:rPr>
                              <w:tab/>
                            </w:r>
                          </w:p>
                          <w:p w:rsidR="0038775B" w:rsidRDefault="0038775B">
                            <w:pPr>
                              <w:spacing w:before="19" w:line="200" w:lineRule="exact"/>
                            </w:pPr>
                          </w:p>
                          <w:p w:rsidR="0038775B" w:rsidRDefault="0038775B">
                            <w:pPr>
                              <w:tabs>
                                <w:tab w:val="left" w:pos="4420"/>
                              </w:tabs>
                              <w:ind w:left="103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0000"/>
                                <w:w w:val="99"/>
                                <w:sz w:val="19"/>
                                <w:szCs w:val="19"/>
                              </w:rPr>
                              <w:t>*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FF0000"/>
                                <w:spacing w:val="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dd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ress: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  <w:u w:val="single" w:color="000000"/>
                              </w:rPr>
                              <w:tab/>
                            </w:r>
                          </w:p>
                          <w:p w:rsidR="0038775B" w:rsidRDefault="0038775B">
                            <w:pPr>
                              <w:spacing w:line="200" w:lineRule="exact"/>
                            </w:pPr>
                          </w:p>
                          <w:p w:rsidR="0038775B" w:rsidRDefault="0038775B">
                            <w:pPr>
                              <w:spacing w:line="200" w:lineRule="exact"/>
                            </w:pPr>
                          </w:p>
                          <w:p w:rsidR="0038775B" w:rsidRDefault="0038775B">
                            <w:pPr>
                              <w:spacing w:before="16" w:line="240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38775B" w:rsidRDefault="0038775B">
                            <w:pPr>
                              <w:tabs>
                                <w:tab w:val="left" w:pos="4420"/>
                              </w:tabs>
                              <w:ind w:left="103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0000"/>
                                <w:w w:val="99"/>
                                <w:sz w:val="19"/>
                                <w:szCs w:val="19"/>
                              </w:rPr>
                              <w:t>*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FF0000"/>
                                <w:spacing w:val="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tac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: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  <w:u w:val="single" w:color="000000"/>
                              </w:rPr>
                              <w:tab/>
                            </w:r>
                          </w:p>
                          <w:p w:rsidR="0038775B" w:rsidRDefault="0038775B">
                            <w:pPr>
                              <w:spacing w:before="19" w:line="200" w:lineRule="exact"/>
                            </w:pPr>
                          </w:p>
                          <w:p w:rsidR="0038775B" w:rsidRDefault="0038775B">
                            <w:pPr>
                              <w:tabs>
                                <w:tab w:val="left" w:pos="4440"/>
                              </w:tabs>
                              <w:ind w:left="103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0000"/>
                                <w:w w:val="99"/>
                                <w:sz w:val="19"/>
                                <w:szCs w:val="19"/>
                              </w:rPr>
                              <w:t>*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FF0000"/>
                                <w:spacing w:val="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ail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: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  <w:u w:val="single" w:color="000000"/>
                              </w:rPr>
                              <w:tab/>
                            </w:r>
                          </w:p>
                        </w:tc>
                      </w:tr>
                      <w:tr w:rsidR="0038775B">
                        <w:trPr>
                          <w:trHeight w:hRule="exact" w:val="476"/>
                        </w:trPr>
                        <w:tc>
                          <w:tcPr>
                            <w:tcW w:w="9578" w:type="dxa"/>
                            <w:gridSpan w:val="2"/>
                            <w:tcBorders>
                              <w:top w:val="nil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Default="0038775B">
                            <w:pPr>
                              <w:spacing w:line="220" w:lineRule="exact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:rsidR="0038775B" w:rsidRDefault="0038775B">
                            <w:pPr>
                              <w:spacing w:line="240" w:lineRule="exact"/>
                              <w:ind w:left="102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0000"/>
                                <w:position w:val="-1"/>
                                <w:sz w:val="19"/>
                                <w:szCs w:val="19"/>
                              </w:rPr>
                              <w:t xml:space="preserve">*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position w:val="-1"/>
                                <w:sz w:val="22"/>
                                <w:szCs w:val="22"/>
                              </w:rPr>
                              <w:t>Re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pacing w:val="-1"/>
                                <w:position w:val="-1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position w:val="-1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pacing w:val="-1"/>
                                <w:position w:val="-1"/>
                                <w:sz w:val="22"/>
                                <w:szCs w:val="22"/>
                              </w:rPr>
                              <w:t>on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pacing w:val="1"/>
                                <w:position w:val="-1"/>
                                <w:sz w:val="22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position w:val="-1"/>
                                <w:sz w:val="22"/>
                                <w:szCs w:val="22"/>
                              </w:rPr>
                              <w:t>s)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pacing w:val="-1"/>
                                <w:position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position w:val="-1"/>
                                <w:sz w:val="22"/>
                                <w:szCs w:val="22"/>
                              </w:rPr>
                              <w:t>f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pacing w:val="-1"/>
                                <w:position w:val="-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position w:val="-1"/>
                                <w:sz w:val="22"/>
                                <w:szCs w:val="22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pacing w:val="1"/>
                                <w:position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position w:val="-1"/>
                                <w:sz w:val="22"/>
                                <w:szCs w:val="22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pacing w:val="-1"/>
                                <w:position w:val="-1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pacing w:val="-3"/>
                                <w:position w:val="-1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pacing w:val="1"/>
                                <w:position w:val="-1"/>
                                <w:sz w:val="22"/>
                                <w:szCs w:val="22"/>
                              </w:rPr>
                              <w:t>vi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pacing w:val="-1"/>
                                <w:position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pacing w:val="1"/>
                                <w:position w:val="-1"/>
                                <w:sz w:val="22"/>
                                <w:szCs w:val="22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position w:val="-1"/>
                                <w:sz w:val="22"/>
                                <w:szCs w:val="22"/>
                              </w:rPr>
                              <w:t>:</w:t>
                            </w:r>
                            <w:r w:rsidR="00CF1A0C"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position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CF1A0C" w:rsidRPr="00CF1A0C">
                              <w:rPr>
                                <w:rFonts w:ascii="Calibri" w:eastAsia="Calibri" w:hAnsi="Calibri" w:cs="Calibri"/>
                                <w:color w:val="000000"/>
                                <w:position w:val="-1"/>
                                <w:sz w:val="22"/>
                                <w:szCs w:val="22"/>
                              </w:rPr>
                              <w:t>Better Opportunity</w:t>
                            </w:r>
                          </w:p>
                        </w:tc>
                      </w:tr>
                      <w:tr w:rsidR="0038775B">
                        <w:trPr>
                          <w:trHeight w:hRule="exact" w:val="632"/>
                        </w:trPr>
                        <w:tc>
                          <w:tcPr>
                            <w:tcW w:w="9578" w:type="dxa"/>
                            <w:gridSpan w:val="2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Default="0038775B">
                            <w:pPr>
                              <w:spacing w:before="21"/>
                              <w:ind w:left="102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0000"/>
                                <w:sz w:val="19"/>
                                <w:szCs w:val="19"/>
                              </w:rPr>
                              <w:t xml:space="preserve">*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Is this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yo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cu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rent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3"/>
                                <w:sz w:val="22"/>
                                <w:szCs w:val="22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y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ent?           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4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968FB" w:rsidRPr="0038775B">
                              <w:rPr>
                                <w:rFonts w:ascii="Calibri" w:eastAsia="Calibri" w:hAnsi="Calibri" w:cs="Calibri"/>
                                <w:color w:val="000000"/>
                                <w:spacing w:val="49"/>
                                <w:sz w:val="32"/>
                                <w:szCs w:val="32"/>
                              </w:rPr>
                              <w:sym w:font="Wingdings" w:char="F0FE"/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>Y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ES         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3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Wingdings" w:eastAsia="Wingdings" w:hAnsi="Wingdings" w:cs="Wingdings"/>
                                <w:color w:val="000000"/>
                                <w:sz w:val="30"/>
                                <w:szCs w:val="30"/>
                              </w:rPr>
                              <w:t></w:t>
                            </w:r>
                            <w:r>
                              <w:rPr>
                                <w:color w:val="000000"/>
                                <w:spacing w:val="10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NO</w:t>
                            </w:r>
                          </w:p>
                          <w:p w:rsidR="0038775B" w:rsidRDefault="0038775B" w:rsidP="004968FB">
                            <w:pPr>
                              <w:spacing w:line="260" w:lineRule="exact"/>
                              <w:ind w:left="208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position w:val="1"/>
                                <w:sz w:val="22"/>
                                <w:szCs w:val="22"/>
                              </w:rPr>
                              <w:t>If YES,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position w:val="1"/>
                                <w:sz w:val="22"/>
                                <w:szCs w:val="22"/>
                              </w:rPr>
                              <w:t>ent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3"/>
                                <w:position w:val="1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position w:val="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position w:val="1"/>
                                <w:sz w:val="22"/>
                                <w:szCs w:val="22"/>
                              </w:rPr>
                              <w:t>da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3"/>
                                <w:position w:val="1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position w:val="1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position w:val="1"/>
                                <w:sz w:val="22"/>
                                <w:szCs w:val="22"/>
                              </w:rPr>
                              <w:t>w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3"/>
                                <w:position w:val="1"/>
                                <w:sz w:val="22"/>
                                <w:szCs w:val="22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position w:val="1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position w:val="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>v</w:t>
                            </w:r>
                            <w:r>
                              <w:rPr>
                                <w:rFonts w:ascii="Calibri" w:eastAsia="Calibri" w:hAnsi="Calibri" w:cs="Calibri"/>
                                <w:position w:val="1"/>
                                <w:sz w:val="22"/>
                                <w:szCs w:val="22"/>
                              </w:rPr>
                              <w:t>erific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position w:val="1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position w:val="1"/>
                                <w:sz w:val="22"/>
                                <w:szCs w:val="22"/>
                              </w:rPr>
                              <w:t>ti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position w:val="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3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position w:val="1"/>
                                <w:sz w:val="22"/>
                                <w:szCs w:val="22"/>
                              </w:rPr>
                              <w:t>can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position w:val="1"/>
                                <w:sz w:val="22"/>
                                <w:szCs w:val="22"/>
                              </w:rPr>
                              <w:t>be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position w:val="1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position w:val="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position w:val="1"/>
                                <w:sz w:val="22"/>
                                <w:szCs w:val="22"/>
                              </w:rPr>
                              <w:t>iti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3"/>
                                <w:position w:val="1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position w:val="1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position w:val="1"/>
                                <w:sz w:val="22"/>
                                <w:szCs w:val="22"/>
                              </w:rPr>
                              <w:t xml:space="preserve">ed: </w:t>
                            </w:r>
                            <w:r>
                              <w:rPr>
                                <w:rFonts w:ascii="Calibri" w:eastAsia="Calibri" w:hAnsi="Calibri" w:cs="Calibri"/>
                                <w:color w:val="A6A6A6"/>
                                <w:spacing w:val="-44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968FB">
                              <w:rPr>
                                <w:rFonts w:ascii="Calibri" w:eastAsia="Calibri" w:hAnsi="Calibri" w:cs="Calibri"/>
                                <w:spacing w:val="-1"/>
                                <w:sz w:val="22"/>
                                <w:szCs w:val="22"/>
                                <w:u w:val="single" w:color="A6A6A6"/>
                              </w:rPr>
                              <w:t>2</w:t>
                            </w:r>
                            <w:r w:rsidR="004968FB">
                              <w:rPr>
                                <w:rFonts w:ascii="Calibri" w:eastAsia="Calibri" w:hAnsi="Calibri" w:cs="Calibri"/>
                                <w:spacing w:val="-1"/>
                                <w:sz w:val="22"/>
                                <w:szCs w:val="22"/>
                                <w:u w:val="single" w:color="A6A6A6"/>
                              </w:rPr>
                              <w:t>0</w:t>
                            </w:r>
                            <w:r w:rsidR="004968FB" w:rsidRPr="004968FB"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  <w:u w:val="single" w:color="A6A6A6"/>
                              </w:rPr>
                              <w:t xml:space="preserve"> </w:t>
                            </w:r>
                            <w:r w:rsidR="004968FB" w:rsidRPr="004968FB">
                              <w:rPr>
                                <w:rFonts w:ascii="Calibri" w:eastAsia="Calibri" w:hAnsi="Calibri" w:cs="Calibri"/>
                                <w:spacing w:val="50"/>
                                <w:sz w:val="22"/>
                                <w:szCs w:val="22"/>
                                <w:u w:val="single" w:color="A6A6A6"/>
                              </w:rPr>
                              <w:t xml:space="preserve"> </w:t>
                            </w:r>
                            <w:r w:rsidR="004968FB" w:rsidRPr="004968FB"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  <w:u w:val="single" w:color="A6A6A6"/>
                              </w:rPr>
                              <w:t xml:space="preserve">/ </w:t>
                            </w:r>
                            <w:r w:rsidR="004968FB" w:rsidRPr="004968FB">
                              <w:rPr>
                                <w:rFonts w:ascii="Calibri" w:eastAsia="Calibri" w:hAnsi="Calibri" w:cs="Calibri"/>
                                <w:spacing w:val="50"/>
                                <w:sz w:val="22"/>
                                <w:szCs w:val="22"/>
                                <w:u w:val="single" w:color="A6A6A6"/>
                              </w:rPr>
                              <w:t xml:space="preserve"> </w:t>
                            </w:r>
                            <w:r w:rsidR="004968FB" w:rsidRPr="004968FB">
                              <w:rPr>
                                <w:rFonts w:ascii="Calibri" w:eastAsia="Calibri" w:hAnsi="Calibri" w:cs="Calibri"/>
                                <w:spacing w:val="-2"/>
                                <w:sz w:val="22"/>
                                <w:szCs w:val="22"/>
                                <w:u w:val="single" w:color="A6A6A6"/>
                              </w:rPr>
                              <w:t>0</w:t>
                            </w:r>
                            <w:r w:rsidR="004968FB">
                              <w:rPr>
                                <w:rFonts w:ascii="Calibri" w:eastAsia="Calibri" w:hAnsi="Calibri" w:cs="Calibri"/>
                                <w:spacing w:val="-2"/>
                                <w:sz w:val="22"/>
                                <w:szCs w:val="22"/>
                                <w:u w:val="single" w:color="A6A6A6"/>
                              </w:rPr>
                              <w:t>8</w:t>
                            </w:r>
                            <w:r w:rsidR="004968FB" w:rsidRPr="004968FB"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  <w:u w:val="single" w:color="A6A6A6"/>
                              </w:rPr>
                              <w:t xml:space="preserve"> </w:t>
                            </w:r>
                            <w:r w:rsidR="004968FB" w:rsidRPr="004968FB">
                              <w:rPr>
                                <w:rFonts w:ascii="Calibri" w:eastAsia="Calibri" w:hAnsi="Calibri" w:cs="Calibri"/>
                                <w:spacing w:val="48"/>
                                <w:sz w:val="22"/>
                                <w:szCs w:val="22"/>
                                <w:u w:val="single" w:color="A6A6A6"/>
                              </w:rPr>
                              <w:t xml:space="preserve"> </w:t>
                            </w:r>
                            <w:r w:rsidR="004968FB" w:rsidRPr="004968FB"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  <w:u w:val="single" w:color="A6A6A6"/>
                              </w:rPr>
                              <w:t xml:space="preserve">/ </w:t>
                            </w:r>
                            <w:r w:rsidR="004968FB" w:rsidRPr="004968FB">
                              <w:rPr>
                                <w:rFonts w:ascii="Calibri" w:eastAsia="Calibri" w:hAnsi="Calibri" w:cs="Calibri"/>
                                <w:spacing w:val="50"/>
                                <w:sz w:val="22"/>
                                <w:szCs w:val="22"/>
                                <w:u w:val="single" w:color="A6A6A6"/>
                              </w:rPr>
                              <w:t xml:space="preserve"> </w:t>
                            </w:r>
                            <w:r w:rsidR="004968FB" w:rsidRPr="004968FB"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  <w:u w:val="single" w:color="A6A6A6"/>
                              </w:rPr>
                              <w:t>202</w:t>
                            </w:r>
                            <w:r w:rsidR="004968FB"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  <w:u w:val="single" w:color="A6A6A6"/>
                              </w:rPr>
                              <w:t>6</w:t>
                            </w:r>
                          </w:p>
                        </w:tc>
                      </w:tr>
                      <w:tr w:rsidR="0038775B">
                        <w:trPr>
                          <w:trHeight w:hRule="exact" w:val="497"/>
                        </w:trPr>
                        <w:tc>
                          <w:tcPr>
                            <w:tcW w:w="9578" w:type="dxa"/>
                            <w:gridSpan w:val="2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  <w:shd w:val="clear" w:color="auto" w:fill="DDD9C3"/>
                          </w:tcPr>
                          <w:p w:rsidR="0038775B" w:rsidRDefault="0038775B">
                            <w:pPr>
                              <w:spacing w:line="260" w:lineRule="exact"/>
                              <w:ind w:left="203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position w:val="1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position w:val="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position w:val="1"/>
                                <w:sz w:val="22"/>
                                <w:szCs w:val="22"/>
                              </w:rPr>
                              <w:t>y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position w:val="1"/>
                                <w:sz w:val="22"/>
                                <w:szCs w:val="22"/>
                              </w:rPr>
                              <w:t>ther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position w:val="1"/>
                                <w:sz w:val="22"/>
                                <w:szCs w:val="22"/>
                              </w:rPr>
                              <w:t>perti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position w:val="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position w:val="1"/>
                                <w:sz w:val="22"/>
                                <w:szCs w:val="22"/>
                              </w:rPr>
                              <w:t>ent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position w:val="1"/>
                                <w:sz w:val="22"/>
                                <w:szCs w:val="22"/>
                              </w:rPr>
                              <w:t>in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position w:val="1"/>
                                <w:sz w:val="22"/>
                                <w:szCs w:val="22"/>
                              </w:rPr>
                              <w:t>f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3"/>
                                <w:position w:val="1"/>
                                <w:sz w:val="22"/>
                                <w:szCs w:val="22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position w:val="1"/>
                                <w:sz w:val="22"/>
                                <w:szCs w:val="22"/>
                              </w:rPr>
                              <w:t>at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position w:val="1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position w:val="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position w:val="1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</w:tc>
                      </w:tr>
                    </w:tbl>
                    <w:p w:rsidR="0038775B" w:rsidRDefault="0038775B"/>
                  </w:txbxContent>
                </v:textbox>
                <w10:wrap anchorx="page"/>
              </v:shape>
            </w:pict>
          </mc:Fallback>
        </mc:AlternateContent>
      </w:r>
      <w:r w:rsidR="00B7464A">
        <w:rPr>
          <w:rFonts w:ascii="Calibri" w:eastAsia="Calibri" w:hAnsi="Calibri" w:cs="Calibri"/>
          <w:i/>
        </w:rPr>
        <w:t>Pl</w:t>
      </w:r>
      <w:r w:rsidR="00B7464A">
        <w:rPr>
          <w:rFonts w:ascii="Calibri" w:eastAsia="Calibri" w:hAnsi="Calibri" w:cs="Calibri"/>
          <w:i/>
          <w:spacing w:val="1"/>
        </w:rPr>
        <w:t>ea</w:t>
      </w:r>
      <w:r w:rsidR="00B7464A">
        <w:rPr>
          <w:rFonts w:ascii="Calibri" w:eastAsia="Calibri" w:hAnsi="Calibri" w:cs="Calibri"/>
          <w:i/>
          <w:spacing w:val="-1"/>
        </w:rPr>
        <w:t>s</w:t>
      </w:r>
      <w:r w:rsidR="00B7464A">
        <w:rPr>
          <w:rFonts w:ascii="Calibri" w:eastAsia="Calibri" w:hAnsi="Calibri" w:cs="Calibri"/>
          <w:i/>
        </w:rPr>
        <w:t>e</w:t>
      </w:r>
      <w:r w:rsidR="00B7464A">
        <w:rPr>
          <w:rFonts w:ascii="Calibri" w:eastAsia="Calibri" w:hAnsi="Calibri" w:cs="Calibri"/>
          <w:i/>
          <w:spacing w:val="-4"/>
        </w:rPr>
        <w:t xml:space="preserve"> </w:t>
      </w:r>
      <w:r w:rsidR="00B7464A">
        <w:rPr>
          <w:rFonts w:ascii="Calibri" w:eastAsia="Calibri" w:hAnsi="Calibri" w:cs="Calibri"/>
          <w:i/>
          <w:spacing w:val="1"/>
        </w:rPr>
        <w:t>en</w:t>
      </w:r>
      <w:r w:rsidR="00B7464A">
        <w:rPr>
          <w:rFonts w:ascii="Calibri" w:eastAsia="Calibri" w:hAnsi="Calibri" w:cs="Calibri"/>
          <w:i/>
          <w:spacing w:val="-1"/>
        </w:rPr>
        <w:t>s</w:t>
      </w:r>
      <w:r w:rsidR="00B7464A">
        <w:rPr>
          <w:rFonts w:ascii="Calibri" w:eastAsia="Calibri" w:hAnsi="Calibri" w:cs="Calibri"/>
          <w:i/>
          <w:spacing w:val="1"/>
        </w:rPr>
        <w:t>u</w:t>
      </w:r>
      <w:r w:rsidR="00B7464A">
        <w:rPr>
          <w:rFonts w:ascii="Calibri" w:eastAsia="Calibri" w:hAnsi="Calibri" w:cs="Calibri"/>
          <w:i/>
          <w:spacing w:val="-1"/>
        </w:rPr>
        <w:t>r</w:t>
      </w:r>
      <w:r w:rsidR="00B7464A">
        <w:rPr>
          <w:rFonts w:ascii="Calibri" w:eastAsia="Calibri" w:hAnsi="Calibri" w:cs="Calibri"/>
          <w:i/>
        </w:rPr>
        <w:t>e</w:t>
      </w:r>
      <w:r w:rsidR="00B7464A">
        <w:rPr>
          <w:rFonts w:ascii="Calibri" w:eastAsia="Calibri" w:hAnsi="Calibri" w:cs="Calibri"/>
          <w:i/>
          <w:spacing w:val="-4"/>
        </w:rPr>
        <w:t xml:space="preserve"> </w:t>
      </w:r>
      <w:r w:rsidR="00B7464A">
        <w:rPr>
          <w:rFonts w:ascii="Calibri" w:eastAsia="Calibri" w:hAnsi="Calibri" w:cs="Calibri"/>
          <w:i/>
          <w:spacing w:val="1"/>
        </w:rPr>
        <w:t>tha</w:t>
      </w:r>
      <w:r w:rsidR="00B7464A">
        <w:rPr>
          <w:rFonts w:ascii="Calibri" w:eastAsia="Calibri" w:hAnsi="Calibri" w:cs="Calibri"/>
          <w:i/>
        </w:rPr>
        <w:t>t</w:t>
      </w:r>
      <w:r w:rsidR="00B7464A">
        <w:rPr>
          <w:rFonts w:ascii="Calibri" w:eastAsia="Calibri" w:hAnsi="Calibri" w:cs="Calibri"/>
          <w:i/>
          <w:spacing w:val="-2"/>
        </w:rPr>
        <w:t xml:space="preserve"> </w:t>
      </w:r>
      <w:r w:rsidR="00B7464A">
        <w:rPr>
          <w:rFonts w:ascii="Calibri" w:eastAsia="Calibri" w:hAnsi="Calibri" w:cs="Calibri"/>
          <w:i/>
        </w:rPr>
        <w:t>y</w:t>
      </w:r>
      <w:r w:rsidR="00B7464A">
        <w:rPr>
          <w:rFonts w:ascii="Calibri" w:eastAsia="Calibri" w:hAnsi="Calibri" w:cs="Calibri"/>
          <w:i/>
          <w:spacing w:val="1"/>
        </w:rPr>
        <w:t>o</w:t>
      </w:r>
      <w:r w:rsidR="00B7464A">
        <w:rPr>
          <w:rFonts w:ascii="Calibri" w:eastAsia="Calibri" w:hAnsi="Calibri" w:cs="Calibri"/>
          <w:i/>
        </w:rPr>
        <w:t>u</w:t>
      </w:r>
      <w:r w:rsidR="00B7464A">
        <w:rPr>
          <w:rFonts w:ascii="Calibri" w:eastAsia="Calibri" w:hAnsi="Calibri" w:cs="Calibri"/>
          <w:i/>
          <w:spacing w:val="-3"/>
        </w:rPr>
        <w:t xml:space="preserve"> </w:t>
      </w:r>
      <w:r w:rsidR="00B7464A">
        <w:rPr>
          <w:rFonts w:ascii="Calibri" w:eastAsia="Calibri" w:hAnsi="Calibri" w:cs="Calibri"/>
          <w:i/>
          <w:spacing w:val="1"/>
        </w:rPr>
        <w:t>a</w:t>
      </w:r>
      <w:r w:rsidR="00B7464A">
        <w:rPr>
          <w:rFonts w:ascii="Calibri" w:eastAsia="Calibri" w:hAnsi="Calibri" w:cs="Calibri"/>
          <w:i/>
          <w:spacing w:val="-1"/>
        </w:rPr>
        <w:t>r</w:t>
      </w:r>
      <w:r w:rsidR="00B7464A">
        <w:rPr>
          <w:rFonts w:ascii="Calibri" w:eastAsia="Calibri" w:hAnsi="Calibri" w:cs="Calibri"/>
          <w:i/>
        </w:rPr>
        <w:t>e</w:t>
      </w:r>
      <w:r w:rsidR="00B7464A">
        <w:rPr>
          <w:rFonts w:ascii="Calibri" w:eastAsia="Calibri" w:hAnsi="Calibri" w:cs="Calibri"/>
          <w:i/>
          <w:spacing w:val="-2"/>
        </w:rPr>
        <w:t xml:space="preserve"> </w:t>
      </w:r>
      <w:r w:rsidR="00B7464A">
        <w:rPr>
          <w:rFonts w:ascii="Calibri" w:eastAsia="Calibri" w:hAnsi="Calibri" w:cs="Calibri"/>
          <w:i/>
          <w:spacing w:val="1"/>
        </w:rPr>
        <w:t>de</w:t>
      </w:r>
      <w:r w:rsidR="00B7464A">
        <w:rPr>
          <w:rFonts w:ascii="Calibri" w:eastAsia="Calibri" w:hAnsi="Calibri" w:cs="Calibri"/>
          <w:i/>
          <w:spacing w:val="-1"/>
        </w:rPr>
        <w:t>s</w:t>
      </w:r>
      <w:r w:rsidR="00B7464A">
        <w:rPr>
          <w:rFonts w:ascii="Calibri" w:eastAsia="Calibri" w:hAnsi="Calibri" w:cs="Calibri"/>
          <w:i/>
          <w:spacing w:val="1"/>
        </w:rPr>
        <w:t>c</w:t>
      </w:r>
      <w:r w:rsidR="00B7464A">
        <w:rPr>
          <w:rFonts w:ascii="Calibri" w:eastAsia="Calibri" w:hAnsi="Calibri" w:cs="Calibri"/>
          <w:i/>
          <w:spacing w:val="-1"/>
        </w:rPr>
        <w:t>r</w:t>
      </w:r>
      <w:r w:rsidR="00B7464A">
        <w:rPr>
          <w:rFonts w:ascii="Calibri" w:eastAsia="Calibri" w:hAnsi="Calibri" w:cs="Calibri"/>
          <w:i/>
        </w:rPr>
        <w:t>ip</w:t>
      </w:r>
      <w:r w:rsidR="00B7464A">
        <w:rPr>
          <w:rFonts w:ascii="Calibri" w:eastAsia="Calibri" w:hAnsi="Calibri" w:cs="Calibri"/>
          <w:i/>
          <w:spacing w:val="1"/>
        </w:rPr>
        <w:t>t</w:t>
      </w:r>
      <w:r w:rsidR="00B7464A">
        <w:rPr>
          <w:rFonts w:ascii="Calibri" w:eastAsia="Calibri" w:hAnsi="Calibri" w:cs="Calibri"/>
          <w:i/>
        </w:rPr>
        <w:t>ive</w:t>
      </w:r>
      <w:r w:rsidR="00B7464A">
        <w:rPr>
          <w:rFonts w:ascii="Calibri" w:eastAsia="Calibri" w:hAnsi="Calibri" w:cs="Calibri"/>
          <w:i/>
          <w:spacing w:val="-8"/>
        </w:rPr>
        <w:t xml:space="preserve"> </w:t>
      </w:r>
      <w:r w:rsidR="00B7464A">
        <w:rPr>
          <w:rFonts w:ascii="Calibri" w:eastAsia="Calibri" w:hAnsi="Calibri" w:cs="Calibri"/>
          <w:i/>
          <w:spacing w:val="-1"/>
        </w:rPr>
        <w:t>w</w:t>
      </w:r>
      <w:r w:rsidR="00B7464A">
        <w:rPr>
          <w:rFonts w:ascii="Calibri" w:eastAsia="Calibri" w:hAnsi="Calibri" w:cs="Calibri"/>
          <w:i/>
          <w:spacing w:val="1"/>
        </w:rPr>
        <w:t>he</w:t>
      </w:r>
      <w:r w:rsidR="00B7464A">
        <w:rPr>
          <w:rFonts w:ascii="Calibri" w:eastAsia="Calibri" w:hAnsi="Calibri" w:cs="Calibri"/>
          <w:i/>
          <w:spacing w:val="-1"/>
        </w:rPr>
        <w:t>r</w:t>
      </w:r>
      <w:r w:rsidR="00B7464A">
        <w:rPr>
          <w:rFonts w:ascii="Calibri" w:eastAsia="Calibri" w:hAnsi="Calibri" w:cs="Calibri"/>
          <w:i/>
          <w:spacing w:val="1"/>
        </w:rPr>
        <w:t>e</w:t>
      </w:r>
      <w:r w:rsidR="00B7464A">
        <w:rPr>
          <w:rFonts w:ascii="Calibri" w:eastAsia="Calibri" w:hAnsi="Calibri" w:cs="Calibri"/>
          <w:i/>
        </w:rPr>
        <w:t>v</w:t>
      </w:r>
      <w:r w:rsidR="00B7464A">
        <w:rPr>
          <w:rFonts w:ascii="Calibri" w:eastAsia="Calibri" w:hAnsi="Calibri" w:cs="Calibri"/>
          <w:i/>
          <w:spacing w:val="3"/>
        </w:rPr>
        <w:t>e</w:t>
      </w:r>
      <w:r w:rsidR="00B7464A">
        <w:rPr>
          <w:rFonts w:ascii="Calibri" w:eastAsia="Calibri" w:hAnsi="Calibri" w:cs="Calibri"/>
          <w:i/>
        </w:rPr>
        <w:t>r</w:t>
      </w:r>
      <w:r w:rsidR="00B7464A">
        <w:rPr>
          <w:rFonts w:ascii="Calibri" w:eastAsia="Calibri" w:hAnsi="Calibri" w:cs="Calibri"/>
          <w:i/>
          <w:spacing w:val="-4"/>
        </w:rPr>
        <w:t xml:space="preserve"> </w:t>
      </w:r>
      <w:r w:rsidR="00B7464A">
        <w:rPr>
          <w:rFonts w:ascii="Calibri" w:eastAsia="Calibri" w:hAnsi="Calibri" w:cs="Calibri"/>
          <w:i/>
          <w:spacing w:val="1"/>
        </w:rPr>
        <w:t>nece</w:t>
      </w:r>
      <w:r w:rsidR="00B7464A">
        <w:rPr>
          <w:rFonts w:ascii="Calibri" w:eastAsia="Calibri" w:hAnsi="Calibri" w:cs="Calibri"/>
          <w:i/>
          <w:spacing w:val="-1"/>
        </w:rPr>
        <w:t>ss</w:t>
      </w:r>
      <w:r w:rsidR="00B7464A">
        <w:rPr>
          <w:rFonts w:ascii="Calibri" w:eastAsia="Calibri" w:hAnsi="Calibri" w:cs="Calibri"/>
          <w:i/>
          <w:spacing w:val="1"/>
        </w:rPr>
        <w:t>a</w:t>
      </w:r>
      <w:r w:rsidR="00B7464A">
        <w:rPr>
          <w:rFonts w:ascii="Calibri" w:eastAsia="Calibri" w:hAnsi="Calibri" w:cs="Calibri"/>
          <w:i/>
          <w:spacing w:val="-1"/>
        </w:rPr>
        <w:t>r</w:t>
      </w:r>
      <w:r w:rsidR="00B7464A">
        <w:rPr>
          <w:rFonts w:ascii="Calibri" w:eastAsia="Calibri" w:hAnsi="Calibri" w:cs="Calibri"/>
          <w:i/>
        </w:rPr>
        <w:t>y</w:t>
      </w:r>
      <w:r w:rsidR="00B7464A">
        <w:rPr>
          <w:rFonts w:ascii="Calibri" w:eastAsia="Calibri" w:hAnsi="Calibri" w:cs="Calibri"/>
          <w:i/>
          <w:spacing w:val="-5"/>
        </w:rPr>
        <w:t xml:space="preserve"> </w:t>
      </w:r>
      <w:r w:rsidR="00B7464A">
        <w:rPr>
          <w:rFonts w:ascii="Calibri" w:eastAsia="Calibri" w:hAnsi="Calibri" w:cs="Calibri"/>
          <w:i/>
        </w:rPr>
        <w:t>–</w:t>
      </w:r>
      <w:r w:rsidR="00B7464A">
        <w:rPr>
          <w:rFonts w:ascii="Calibri" w:eastAsia="Calibri" w:hAnsi="Calibri" w:cs="Calibri"/>
          <w:i/>
          <w:spacing w:val="-1"/>
        </w:rPr>
        <w:t xml:space="preserve"> </w:t>
      </w:r>
      <w:r w:rsidR="00B7464A">
        <w:rPr>
          <w:rFonts w:ascii="Calibri" w:eastAsia="Calibri" w:hAnsi="Calibri" w:cs="Calibri"/>
          <w:i/>
        </w:rPr>
        <w:t>For</w:t>
      </w:r>
      <w:r w:rsidR="00B7464A">
        <w:rPr>
          <w:rFonts w:ascii="Calibri" w:eastAsia="Calibri" w:hAnsi="Calibri" w:cs="Calibri"/>
          <w:i/>
          <w:spacing w:val="-4"/>
        </w:rPr>
        <w:t xml:space="preserve"> </w:t>
      </w:r>
      <w:r w:rsidR="00B7464A">
        <w:rPr>
          <w:rFonts w:ascii="Calibri" w:eastAsia="Calibri" w:hAnsi="Calibri" w:cs="Calibri"/>
          <w:i/>
          <w:spacing w:val="1"/>
        </w:rPr>
        <w:t>e</w:t>
      </w:r>
      <w:r w:rsidR="00B7464A">
        <w:rPr>
          <w:rFonts w:ascii="Calibri" w:eastAsia="Calibri" w:hAnsi="Calibri" w:cs="Calibri"/>
          <w:i/>
        </w:rPr>
        <w:t>x</w:t>
      </w:r>
      <w:r w:rsidR="00B7464A">
        <w:rPr>
          <w:rFonts w:ascii="Calibri" w:eastAsia="Calibri" w:hAnsi="Calibri" w:cs="Calibri"/>
          <w:i/>
          <w:spacing w:val="1"/>
        </w:rPr>
        <w:t>amp</w:t>
      </w:r>
      <w:r w:rsidR="00B7464A">
        <w:rPr>
          <w:rFonts w:ascii="Calibri" w:eastAsia="Calibri" w:hAnsi="Calibri" w:cs="Calibri"/>
          <w:i/>
        </w:rPr>
        <w:t>le,</w:t>
      </w:r>
      <w:r w:rsidR="00B7464A">
        <w:rPr>
          <w:rFonts w:ascii="Calibri" w:eastAsia="Calibri" w:hAnsi="Calibri" w:cs="Calibri"/>
          <w:i/>
          <w:spacing w:val="-6"/>
        </w:rPr>
        <w:t xml:space="preserve"> </w:t>
      </w:r>
      <w:r w:rsidR="00B7464A">
        <w:rPr>
          <w:rFonts w:ascii="Calibri" w:eastAsia="Calibri" w:hAnsi="Calibri" w:cs="Calibri"/>
          <w:i/>
        </w:rPr>
        <w:t>if</w:t>
      </w:r>
      <w:r w:rsidR="00B7464A">
        <w:rPr>
          <w:rFonts w:ascii="Calibri" w:eastAsia="Calibri" w:hAnsi="Calibri" w:cs="Calibri"/>
          <w:i/>
          <w:spacing w:val="-1"/>
        </w:rPr>
        <w:t xml:space="preserve"> </w:t>
      </w:r>
      <w:r w:rsidR="00B7464A">
        <w:rPr>
          <w:rFonts w:ascii="Calibri" w:eastAsia="Calibri" w:hAnsi="Calibri" w:cs="Calibri"/>
          <w:i/>
        </w:rPr>
        <w:t>t</w:t>
      </w:r>
      <w:r w:rsidR="00B7464A">
        <w:rPr>
          <w:rFonts w:ascii="Calibri" w:eastAsia="Calibri" w:hAnsi="Calibri" w:cs="Calibri"/>
          <w:i/>
          <w:spacing w:val="1"/>
        </w:rPr>
        <w:t>h</w:t>
      </w:r>
      <w:r w:rsidR="00B7464A">
        <w:rPr>
          <w:rFonts w:ascii="Calibri" w:eastAsia="Calibri" w:hAnsi="Calibri" w:cs="Calibri"/>
          <w:i/>
        </w:rPr>
        <w:t>e</w:t>
      </w:r>
      <w:r w:rsidR="00B7464A">
        <w:rPr>
          <w:rFonts w:ascii="Calibri" w:eastAsia="Calibri" w:hAnsi="Calibri" w:cs="Calibri"/>
          <w:i/>
          <w:spacing w:val="-2"/>
        </w:rPr>
        <w:t xml:space="preserve"> </w:t>
      </w:r>
      <w:r w:rsidR="00B7464A">
        <w:rPr>
          <w:rFonts w:ascii="Calibri" w:eastAsia="Calibri" w:hAnsi="Calibri" w:cs="Calibri"/>
          <w:i/>
          <w:spacing w:val="2"/>
        </w:rPr>
        <w:t>c</w:t>
      </w:r>
      <w:r w:rsidR="00B7464A">
        <w:rPr>
          <w:rFonts w:ascii="Calibri" w:eastAsia="Calibri" w:hAnsi="Calibri" w:cs="Calibri"/>
          <w:i/>
          <w:spacing w:val="1"/>
        </w:rPr>
        <w:t>ompan</w:t>
      </w:r>
      <w:r w:rsidR="00B7464A">
        <w:rPr>
          <w:rFonts w:ascii="Calibri" w:eastAsia="Calibri" w:hAnsi="Calibri" w:cs="Calibri"/>
          <w:i/>
        </w:rPr>
        <w:t>y</w:t>
      </w:r>
      <w:r w:rsidR="00B7464A">
        <w:rPr>
          <w:rFonts w:ascii="Calibri" w:eastAsia="Calibri" w:hAnsi="Calibri" w:cs="Calibri"/>
          <w:i/>
          <w:spacing w:val="-7"/>
        </w:rPr>
        <w:t xml:space="preserve"> </w:t>
      </w:r>
      <w:r w:rsidR="00B7464A">
        <w:rPr>
          <w:rFonts w:ascii="Calibri" w:eastAsia="Calibri" w:hAnsi="Calibri" w:cs="Calibri"/>
          <w:i/>
          <w:spacing w:val="1"/>
        </w:rPr>
        <w:t>n</w:t>
      </w:r>
      <w:r w:rsidR="00B7464A">
        <w:rPr>
          <w:rFonts w:ascii="Calibri" w:eastAsia="Calibri" w:hAnsi="Calibri" w:cs="Calibri"/>
          <w:i/>
        </w:rPr>
        <w:t>o</w:t>
      </w:r>
      <w:r w:rsidR="00B7464A">
        <w:rPr>
          <w:rFonts w:ascii="Calibri" w:eastAsia="Calibri" w:hAnsi="Calibri" w:cs="Calibri"/>
          <w:i/>
          <w:spacing w:val="-1"/>
        </w:rPr>
        <w:t xml:space="preserve"> </w:t>
      </w:r>
      <w:r w:rsidR="00B7464A">
        <w:rPr>
          <w:rFonts w:ascii="Calibri" w:eastAsia="Calibri" w:hAnsi="Calibri" w:cs="Calibri"/>
          <w:i/>
        </w:rPr>
        <w:t>l</w:t>
      </w:r>
      <w:r w:rsidR="00B7464A">
        <w:rPr>
          <w:rFonts w:ascii="Calibri" w:eastAsia="Calibri" w:hAnsi="Calibri" w:cs="Calibri"/>
          <w:i/>
          <w:spacing w:val="1"/>
        </w:rPr>
        <w:t>onge</w:t>
      </w:r>
      <w:r w:rsidR="00B7464A">
        <w:rPr>
          <w:rFonts w:ascii="Calibri" w:eastAsia="Calibri" w:hAnsi="Calibri" w:cs="Calibri"/>
          <w:i/>
        </w:rPr>
        <w:t>r</w:t>
      </w:r>
      <w:r w:rsidR="00B7464A">
        <w:rPr>
          <w:rFonts w:ascii="Calibri" w:eastAsia="Calibri" w:hAnsi="Calibri" w:cs="Calibri"/>
          <w:i/>
          <w:spacing w:val="-6"/>
        </w:rPr>
        <w:t xml:space="preserve"> </w:t>
      </w:r>
      <w:r w:rsidR="00B7464A">
        <w:rPr>
          <w:rFonts w:ascii="Calibri" w:eastAsia="Calibri" w:hAnsi="Calibri" w:cs="Calibri"/>
          <w:i/>
          <w:spacing w:val="1"/>
        </w:rPr>
        <w:t>e</w:t>
      </w:r>
      <w:r w:rsidR="00B7464A">
        <w:rPr>
          <w:rFonts w:ascii="Calibri" w:eastAsia="Calibri" w:hAnsi="Calibri" w:cs="Calibri"/>
          <w:i/>
        </w:rPr>
        <w:t>xi</w:t>
      </w:r>
      <w:r w:rsidR="00B7464A">
        <w:rPr>
          <w:rFonts w:ascii="Calibri" w:eastAsia="Calibri" w:hAnsi="Calibri" w:cs="Calibri"/>
          <w:i/>
          <w:spacing w:val="-1"/>
        </w:rPr>
        <w:t>s</w:t>
      </w:r>
      <w:r w:rsidR="00B7464A">
        <w:rPr>
          <w:rFonts w:ascii="Calibri" w:eastAsia="Calibri" w:hAnsi="Calibri" w:cs="Calibri"/>
          <w:i/>
        </w:rPr>
        <w:t>ts,</w:t>
      </w:r>
      <w:r w:rsidR="00B7464A">
        <w:rPr>
          <w:rFonts w:ascii="Calibri" w:eastAsia="Calibri" w:hAnsi="Calibri" w:cs="Calibri"/>
          <w:i/>
          <w:spacing w:val="-4"/>
        </w:rPr>
        <w:t xml:space="preserve"> </w:t>
      </w:r>
      <w:r w:rsidR="00B7464A">
        <w:rPr>
          <w:rFonts w:ascii="Calibri" w:eastAsia="Calibri" w:hAnsi="Calibri" w:cs="Calibri"/>
          <w:i/>
          <w:spacing w:val="1"/>
        </w:rPr>
        <w:t>acqu</w:t>
      </w:r>
      <w:r w:rsidR="00B7464A">
        <w:rPr>
          <w:rFonts w:ascii="Calibri" w:eastAsia="Calibri" w:hAnsi="Calibri" w:cs="Calibri"/>
          <w:i/>
        </w:rPr>
        <w:t>i</w:t>
      </w:r>
      <w:r w:rsidR="00B7464A">
        <w:rPr>
          <w:rFonts w:ascii="Calibri" w:eastAsia="Calibri" w:hAnsi="Calibri" w:cs="Calibri"/>
          <w:i/>
          <w:spacing w:val="-1"/>
        </w:rPr>
        <w:t>r</w:t>
      </w:r>
      <w:r w:rsidR="00B7464A">
        <w:rPr>
          <w:rFonts w:ascii="Calibri" w:eastAsia="Calibri" w:hAnsi="Calibri" w:cs="Calibri"/>
          <w:i/>
          <w:spacing w:val="1"/>
        </w:rPr>
        <w:t>ed</w:t>
      </w:r>
      <w:r w:rsidR="00B7464A">
        <w:rPr>
          <w:rFonts w:ascii="Calibri" w:eastAsia="Calibri" w:hAnsi="Calibri" w:cs="Calibri"/>
          <w:i/>
        </w:rPr>
        <w:t xml:space="preserve">, </w:t>
      </w:r>
      <w:r w:rsidR="00B7464A">
        <w:rPr>
          <w:rFonts w:ascii="Calibri" w:eastAsia="Calibri" w:hAnsi="Calibri" w:cs="Calibri"/>
          <w:i/>
          <w:spacing w:val="1"/>
        </w:rPr>
        <w:t>o</w:t>
      </w:r>
      <w:r w:rsidR="00B7464A">
        <w:rPr>
          <w:rFonts w:ascii="Calibri" w:eastAsia="Calibri" w:hAnsi="Calibri" w:cs="Calibri"/>
          <w:i/>
        </w:rPr>
        <w:t>r</w:t>
      </w:r>
      <w:r w:rsidR="00B7464A">
        <w:rPr>
          <w:rFonts w:ascii="Calibri" w:eastAsia="Calibri" w:hAnsi="Calibri" w:cs="Calibri"/>
          <w:i/>
          <w:spacing w:val="6"/>
        </w:rPr>
        <w:t xml:space="preserve"> </w:t>
      </w:r>
      <w:r w:rsidR="00B7464A">
        <w:rPr>
          <w:rFonts w:ascii="Calibri" w:eastAsia="Calibri" w:hAnsi="Calibri" w:cs="Calibri"/>
          <w:i/>
          <w:spacing w:val="1"/>
        </w:rPr>
        <w:t>me</w:t>
      </w:r>
      <w:r w:rsidR="00B7464A">
        <w:rPr>
          <w:rFonts w:ascii="Calibri" w:eastAsia="Calibri" w:hAnsi="Calibri" w:cs="Calibri"/>
          <w:i/>
          <w:spacing w:val="-1"/>
        </w:rPr>
        <w:t>r</w:t>
      </w:r>
      <w:r w:rsidR="00B7464A">
        <w:rPr>
          <w:rFonts w:ascii="Calibri" w:eastAsia="Calibri" w:hAnsi="Calibri" w:cs="Calibri"/>
          <w:i/>
          <w:spacing w:val="1"/>
        </w:rPr>
        <w:t>ged</w:t>
      </w:r>
      <w:r w:rsidR="00B7464A">
        <w:rPr>
          <w:rFonts w:ascii="Calibri" w:eastAsia="Calibri" w:hAnsi="Calibri" w:cs="Calibri"/>
          <w:i/>
        </w:rPr>
        <w:t>,</w:t>
      </w:r>
      <w:r w:rsidR="00B7464A">
        <w:rPr>
          <w:rFonts w:ascii="Calibri" w:eastAsia="Calibri" w:hAnsi="Calibri" w:cs="Calibri"/>
          <w:i/>
          <w:spacing w:val="3"/>
        </w:rPr>
        <w:t xml:space="preserve"> </w:t>
      </w:r>
      <w:r w:rsidR="00B7464A">
        <w:rPr>
          <w:rFonts w:ascii="Calibri" w:eastAsia="Calibri" w:hAnsi="Calibri" w:cs="Calibri"/>
          <w:i/>
          <w:spacing w:val="1"/>
        </w:rPr>
        <w:t>p</w:t>
      </w:r>
      <w:r w:rsidR="00B7464A">
        <w:rPr>
          <w:rFonts w:ascii="Calibri" w:eastAsia="Calibri" w:hAnsi="Calibri" w:cs="Calibri"/>
          <w:i/>
        </w:rPr>
        <w:t>le</w:t>
      </w:r>
      <w:r w:rsidR="00B7464A">
        <w:rPr>
          <w:rFonts w:ascii="Calibri" w:eastAsia="Calibri" w:hAnsi="Calibri" w:cs="Calibri"/>
          <w:i/>
          <w:spacing w:val="1"/>
        </w:rPr>
        <w:t>a</w:t>
      </w:r>
      <w:r w:rsidR="00B7464A">
        <w:rPr>
          <w:rFonts w:ascii="Calibri" w:eastAsia="Calibri" w:hAnsi="Calibri" w:cs="Calibri"/>
          <w:i/>
          <w:spacing w:val="-1"/>
        </w:rPr>
        <w:t>s</w:t>
      </w:r>
      <w:r w:rsidR="00B7464A">
        <w:rPr>
          <w:rFonts w:ascii="Calibri" w:eastAsia="Calibri" w:hAnsi="Calibri" w:cs="Calibri"/>
          <w:i/>
        </w:rPr>
        <w:t>e</w:t>
      </w:r>
      <w:r w:rsidR="00B7464A">
        <w:rPr>
          <w:rFonts w:ascii="Calibri" w:eastAsia="Calibri" w:hAnsi="Calibri" w:cs="Calibri"/>
          <w:i/>
          <w:spacing w:val="4"/>
        </w:rPr>
        <w:t xml:space="preserve"> </w:t>
      </w:r>
      <w:r w:rsidR="00B7464A">
        <w:rPr>
          <w:rFonts w:ascii="Calibri" w:eastAsia="Calibri" w:hAnsi="Calibri" w:cs="Calibri"/>
          <w:i/>
          <w:spacing w:val="1"/>
        </w:rPr>
        <w:t>d</w:t>
      </w:r>
      <w:r w:rsidR="00B7464A">
        <w:rPr>
          <w:rFonts w:ascii="Calibri" w:eastAsia="Calibri" w:hAnsi="Calibri" w:cs="Calibri"/>
          <w:i/>
        </w:rPr>
        <w:t>o</w:t>
      </w:r>
      <w:r w:rsidR="00B7464A">
        <w:rPr>
          <w:rFonts w:ascii="Calibri" w:eastAsia="Calibri" w:hAnsi="Calibri" w:cs="Calibri"/>
          <w:i/>
          <w:spacing w:val="7"/>
        </w:rPr>
        <w:t xml:space="preserve"> </w:t>
      </w:r>
      <w:r w:rsidR="00B7464A">
        <w:rPr>
          <w:rFonts w:ascii="Calibri" w:eastAsia="Calibri" w:hAnsi="Calibri" w:cs="Calibri"/>
          <w:i/>
          <w:spacing w:val="1"/>
        </w:rPr>
        <w:t>m</w:t>
      </w:r>
      <w:r w:rsidR="00B7464A">
        <w:rPr>
          <w:rFonts w:ascii="Calibri" w:eastAsia="Calibri" w:hAnsi="Calibri" w:cs="Calibri"/>
          <w:i/>
          <w:spacing w:val="-2"/>
        </w:rPr>
        <w:t>e</w:t>
      </w:r>
      <w:r w:rsidR="00B7464A">
        <w:rPr>
          <w:rFonts w:ascii="Calibri" w:eastAsia="Calibri" w:hAnsi="Calibri" w:cs="Calibri"/>
          <w:i/>
          <w:spacing w:val="1"/>
        </w:rPr>
        <w:t>n</w:t>
      </w:r>
      <w:r w:rsidR="00B7464A">
        <w:rPr>
          <w:rFonts w:ascii="Calibri" w:eastAsia="Calibri" w:hAnsi="Calibri" w:cs="Calibri"/>
          <w:i/>
        </w:rPr>
        <w:t>ti</w:t>
      </w:r>
      <w:r w:rsidR="00B7464A">
        <w:rPr>
          <w:rFonts w:ascii="Calibri" w:eastAsia="Calibri" w:hAnsi="Calibri" w:cs="Calibri"/>
          <w:i/>
          <w:spacing w:val="-1"/>
        </w:rPr>
        <w:t>o</w:t>
      </w:r>
      <w:r w:rsidR="00B7464A">
        <w:rPr>
          <w:rFonts w:ascii="Calibri" w:eastAsia="Calibri" w:hAnsi="Calibri" w:cs="Calibri"/>
          <w:i/>
        </w:rPr>
        <w:t>n</w:t>
      </w:r>
      <w:r w:rsidR="00B7464A">
        <w:rPr>
          <w:rFonts w:ascii="Calibri" w:eastAsia="Calibri" w:hAnsi="Calibri" w:cs="Calibri"/>
          <w:i/>
          <w:spacing w:val="3"/>
        </w:rPr>
        <w:t xml:space="preserve"> </w:t>
      </w:r>
      <w:r w:rsidR="00B7464A">
        <w:rPr>
          <w:rFonts w:ascii="Calibri" w:eastAsia="Calibri" w:hAnsi="Calibri" w:cs="Calibri"/>
          <w:i/>
        </w:rPr>
        <w:t>it.</w:t>
      </w:r>
      <w:r w:rsidR="00B7464A">
        <w:rPr>
          <w:rFonts w:ascii="Calibri" w:eastAsia="Calibri" w:hAnsi="Calibri" w:cs="Calibri"/>
          <w:i/>
          <w:spacing w:val="8"/>
        </w:rPr>
        <w:t xml:space="preserve"> </w:t>
      </w:r>
      <w:r w:rsidR="00B7464A">
        <w:rPr>
          <w:rFonts w:ascii="Calibri" w:eastAsia="Calibri" w:hAnsi="Calibri" w:cs="Calibri"/>
          <w:i/>
          <w:spacing w:val="1"/>
        </w:rPr>
        <w:t>Emp</w:t>
      </w:r>
      <w:r w:rsidR="00B7464A">
        <w:rPr>
          <w:rFonts w:ascii="Calibri" w:eastAsia="Calibri" w:hAnsi="Calibri" w:cs="Calibri"/>
          <w:i/>
        </w:rPr>
        <w:t>l</w:t>
      </w:r>
      <w:r w:rsidR="00B7464A">
        <w:rPr>
          <w:rFonts w:ascii="Calibri" w:eastAsia="Calibri" w:hAnsi="Calibri" w:cs="Calibri"/>
          <w:i/>
          <w:spacing w:val="1"/>
        </w:rPr>
        <w:t>o</w:t>
      </w:r>
      <w:r w:rsidR="00B7464A">
        <w:rPr>
          <w:rFonts w:ascii="Calibri" w:eastAsia="Calibri" w:hAnsi="Calibri" w:cs="Calibri"/>
          <w:i/>
        </w:rPr>
        <w:t>yee</w:t>
      </w:r>
      <w:r w:rsidR="00B7464A">
        <w:rPr>
          <w:rFonts w:ascii="Calibri" w:eastAsia="Calibri" w:hAnsi="Calibri" w:cs="Calibri"/>
          <w:i/>
          <w:spacing w:val="3"/>
        </w:rPr>
        <w:t xml:space="preserve"> </w:t>
      </w:r>
      <w:r w:rsidR="00B7464A">
        <w:rPr>
          <w:rFonts w:ascii="Calibri" w:eastAsia="Calibri" w:hAnsi="Calibri" w:cs="Calibri"/>
          <w:i/>
          <w:spacing w:val="-1"/>
        </w:rPr>
        <w:t>C</w:t>
      </w:r>
      <w:r w:rsidR="00B7464A">
        <w:rPr>
          <w:rFonts w:ascii="Calibri" w:eastAsia="Calibri" w:hAnsi="Calibri" w:cs="Calibri"/>
          <w:i/>
          <w:spacing w:val="1"/>
        </w:rPr>
        <w:t>ode</w:t>
      </w:r>
      <w:r w:rsidR="00B7464A">
        <w:rPr>
          <w:rFonts w:ascii="Calibri" w:eastAsia="Calibri" w:hAnsi="Calibri" w:cs="Calibri"/>
          <w:i/>
        </w:rPr>
        <w:t>/</w:t>
      </w:r>
      <w:r w:rsidR="00B7464A">
        <w:rPr>
          <w:rFonts w:ascii="Calibri" w:eastAsia="Calibri" w:hAnsi="Calibri" w:cs="Calibri"/>
          <w:i/>
          <w:spacing w:val="4"/>
        </w:rPr>
        <w:t xml:space="preserve"> </w:t>
      </w:r>
      <w:r w:rsidR="00B7464A">
        <w:rPr>
          <w:rFonts w:ascii="Calibri" w:eastAsia="Calibri" w:hAnsi="Calibri" w:cs="Calibri"/>
          <w:i/>
        </w:rPr>
        <w:t>ID/</w:t>
      </w:r>
      <w:r w:rsidR="00B7464A">
        <w:rPr>
          <w:rFonts w:ascii="Calibri" w:eastAsia="Calibri" w:hAnsi="Calibri" w:cs="Calibri"/>
          <w:i/>
          <w:spacing w:val="6"/>
        </w:rPr>
        <w:t xml:space="preserve"> </w:t>
      </w:r>
      <w:r w:rsidR="00B7464A">
        <w:rPr>
          <w:rFonts w:ascii="Calibri" w:eastAsia="Calibri" w:hAnsi="Calibri" w:cs="Calibri"/>
          <w:i/>
          <w:spacing w:val="1"/>
        </w:rPr>
        <w:t>N</w:t>
      </w:r>
      <w:r w:rsidR="00B7464A">
        <w:rPr>
          <w:rFonts w:ascii="Calibri" w:eastAsia="Calibri" w:hAnsi="Calibri" w:cs="Calibri"/>
          <w:i/>
          <w:spacing w:val="-2"/>
        </w:rPr>
        <w:t>u</w:t>
      </w:r>
      <w:r w:rsidR="00B7464A">
        <w:rPr>
          <w:rFonts w:ascii="Calibri" w:eastAsia="Calibri" w:hAnsi="Calibri" w:cs="Calibri"/>
          <w:i/>
          <w:spacing w:val="1"/>
        </w:rPr>
        <w:t>mbe</w:t>
      </w:r>
      <w:r w:rsidR="00B7464A">
        <w:rPr>
          <w:rFonts w:ascii="Calibri" w:eastAsia="Calibri" w:hAnsi="Calibri" w:cs="Calibri"/>
          <w:i/>
        </w:rPr>
        <w:t>r</w:t>
      </w:r>
      <w:r w:rsidR="00B7464A">
        <w:rPr>
          <w:rFonts w:ascii="Calibri" w:eastAsia="Calibri" w:hAnsi="Calibri" w:cs="Calibri"/>
          <w:i/>
          <w:spacing w:val="1"/>
        </w:rPr>
        <w:t xml:space="preserve"> a</w:t>
      </w:r>
      <w:r w:rsidR="00B7464A">
        <w:rPr>
          <w:rFonts w:ascii="Calibri" w:eastAsia="Calibri" w:hAnsi="Calibri" w:cs="Calibri"/>
          <w:i/>
          <w:spacing w:val="-1"/>
        </w:rPr>
        <w:t>r</w:t>
      </w:r>
      <w:r w:rsidR="00B7464A">
        <w:rPr>
          <w:rFonts w:ascii="Calibri" w:eastAsia="Calibri" w:hAnsi="Calibri" w:cs="Calibri"/>
          <w:i/>
        </w:rPr>
        <w:t>e</w:t>
      </w:r>
      <w:r w:rsidR="00B7464A">
        <w:rPr>
          <w:rFonts w:ascii="Calibri" w:eastAsia="Calibri" w:hAnsi="Calibri" w:cs="Calibri"/>
          <w:i/>
          <w:spacing w:val="7"/>
        </w:rPr>
        <w:t xml:space="preserve"> </w:t>
      </w:r>
      <w:r w:rsidR="00B7464A">
        <w:rPr>
          <w:rFonts w:ascii="Calibri" w:eastAsia="Calibri" w:hAnsi="Calibri" w:cs="Calibri"/>
          <w:i/>
          <w:spacing w:val="1"/>
        </w:rPr>
        <w:t>nece</w:t>
      </w:r>
      <w:r w:rsidR="00B7464A">
        <w:rPr>
          <w:rFonts w:ascii="Calibri" w:eastAsia="Calibri" w:hAnsi="Calibri" w:cs="Calibri"/>
          <w:i/>
          <w:spacing w:val="-1"/>
        </w:rPr>
        <w:t>ss</w:t>
      </w:r>
      <w:r w:rsidR="00B7464A">
        <w:rPr>
          <w:rFonts w:ascii="Calibri" w:eastAsia="Calibri" w:hAnsi="Calibri" w:cs="Calibri"/>
          <w:i/>
          <w:spacing w:val="1"/>
        </w:rPr>
        <w:t>a</w:t>
      </w:r>
      <w:r w:rsidR="00B7464A">
        <w:rPr>
          <w:rFonts w:ascii="Calibri" w:eastAsia="Calibri" w:hAnsi="Calibri" w:cs="Calibri"/>
          <w:i/>
          <w:spacing w:val="-1"/>
        </w:rPr>
        <w:t>r</w:t>
      </w:r>
      <w:r w:rsidR="00B7464A">
        <w:rPr>
          <w:rFonts w:ascii="Calibri" w:eastAsia="Calibri" w:hAnsi="Calibri" w:cs="Calibri"/>
          <w:i/>
        </w:rPr>
        <w:t>y. If</w:t>
      </w:r>
      <w:r w:rsidR="00B7464A">
        <w:rPr>
          <w:rFonts w:ascii="Calibri" w:eastAsia="Calibri" w:hAnsi="Calibri" w:cs="Calibri"/>
          <w:i/>
          <w:spacing w:val="7"/>
        </w:rPr>
        <w:t xml:space="preserve"> </w:t>
      </w:r>
      <w:r w:rsidR="00B7464A">
        <w:rPr>
          <w:rFonts w:ascii="Calibri" w:eastAsia="Calibri" w:hAnsi="Calibri" w:cs="Calibri"/>
          <w:i/>
        </w:rPr>
        <w:t>y</w:t>
      </w:r>
      <w:r w:rsidR="00B7464A">
        <w:rPr>
          <w:rFonts w:ascii="Calibri" w:eastAsia="Calibri" w:hAnsi="Calibri" w:cs="Calibri"/>
          <w:i/>
          <w:spacing w:val="1"/>
        </w:rPr>
        <w:t>ou</w:t>
      </w:r>
      <w:r w:rsidR="00B7464A">
        <w:rPr>
          <w:rFonts w:ascii="Calibri" w:eastAsia="Calibri" w:hAnsi="Calibri" w:cs="Calibri"/>
          <w:i/>
        </w:rPr>
        <w:t>r</w:t>
      </w:r>
      <w:r w:rsidR="00B7464A">
        <w:rPr>
          <w:rFonts w:ascii="Calibri" w:eastAsia="Calibri" w:hAnsi="Calibri" w:cs="Calibri"/>
          <w:i/>
          <w:spacing w:val="7"/>
        </w:rPr>
        <w:t xml:space="preserve"> </w:t>
      </w:r>
      <w:r w:rsidR="00B7464A">
        <w:rPr>
          <w:rFonts w:ascii="Calibri" w:eastAsia="Calibri" w:hAnsi="Calibri" w:cs="Calibri"/>
          <w:i/>
          <w:spacing w:val="1"/>
        </w:rPr>
        <w:t>p</w:t>
      </w:r>
      <w:r w:rsidR="00B7464A">
        <w:rPr>
          <w:rFonts w:ascii="Calibri" w:eastAsia="Calibri" w:hAnsi="Calibri" w:cs="Calibri"/>
          <w:i/>
          <w:spacing w:val="-1"/>
        </w:rPr>
        <w:t>r</w:t>
      </w:r>
      <w:r w:rsidR="00B7464A">
        <w:rPr>
          <w:rFonts w:ascii="Calibri" w:eastAsia="Calibri" w:hAnsi="Calibri" w:cs="Calibri"/>
          <w:i/>
          <w:spacing w:val="1"/>
        </w:rPr>
        <w:t>e</w:t>
      </w:r>
      <w:r w:rsidR="00B7464A">
        <w:rPr>
          <w:rFonts w:ascii="Calibri" w:eastAsia="Calibri" w:hAnsi="Calibri" w:cs="Calibri"/>
          <w:i/>
        </w:rPr>
        <w:t>vi</w:t>
      </w:r>
      <w:r w:rsidR="00B7464A">
        <w:rPr>
          <w:rFonts w:ascii="Calibri" w:eastAsia="Calibri" w:hAnsi="Calibri" w:cs="Calibri"/>
          <w:i/>
          <w:spacing w:val="1"/>
        </w:rPr>
        <w:t>ou</w:t>
      </w:r>
      <w:r w:rsidR="00B7464A">
        <w:rPr>
          <w:rFonts w:ascii="Calibri" w:eastAsia="Calibri" w:hAnsi="Calibri" w:cs="Calibri"/>
          <w:i/>
        </w:rPr>
        <w:t>s</w:t>
      </w:r>
      <w:r w:rsidR="00B7464A">
        <w:rPr>
          <w:rFonts w:ascii="Calibri" w:eastAsia="Calibri" w:hAnsi="Calibri" w:cs="Calibri"/>
          <w:i/>
          <w:spacing w:val="2"/>
        </w:rPr>
        <w:t xml:space="preserve"> </w:t>
      </w:r>
      <w:r w:rsidR="00B7464A">
        <w:rPr>
          <w:rFonts w:ascii="Calibri" w:eastAsia="Calibri" w:hAnsi="Calibri" w:cs="Calibri"/>
          <w:i/>
          <w:spacing w:val="1"/>
        </w:rPr>
        <w:t>emp</w:t>
      </w:r>
      <w:r w:rsidR="00B7464A">
        <w:rPr>
          <w:rFonts w:ascii="Calibri" w:eastAsia="Calibri" w:hAnsi="Calibri" w:cs="Calibri"/>
          <w:i/>
        </w:rPr>
        <w:t>l</w:t>
      </w:r>
      <w:r w:rsidR="00B7464A">
        <w:rPr>
          <w:rFonts w:ascii="Calibri" w:eastAsia="Calibri" w:hAnsi="Calibri" w:cs="Calibri"/>
          <w:i/>
          <w:spacing w:val="1"/>
        </w:rPr>
        <w:t>o</w:t>
      </w:r>
      <w:r w:rsidR="00B7464A">
        <w:rPr>
          <w:rFonts w:ascii="Calibri" w:eastAsia="Calibri" w:hAnsi="Calibri" w:cs="Calibri"/>
          <w:i/>
        </w:rPr>
        <w:t>yer</w:t>
      </w:r>
      <w:r w:rsidR="00B7464A">
        <w:rPr>
          <w:rFonts w:ascii="Calibri" w:eastAsia="Calibri" w:hAnsi="Calibri" w:cs="Calibri"/>
          <w:i/>
          <w:spacing w:val="1"/>
        </w:rPr>
        <w:t xml:space="preserve"> d</w:t>
      </w:r>
      <w:r w:rsidR="00B7464A">
        <w:rPr>
          <w:rFonts w:ascii="Calibri" w:eastAsia="Calibri" w:hAnsi="Calibri" w:cs="Calibri"/>
          <w:i/>
        </w:rPr>
        <w:t>id</w:t>
      </w:r>
      <w:r w:rsidR="00B7464A">
        <w:rPr>
          <w:rFonts w:ascii="Calibri" w:eastAsia="Calibri" w:hAnsi="Calibri" w:cs="Calibri"/>
          <w:i/>
          <w:spacing w:val="7"/>
        </w:rPr>
        <w:t xml:space="preserve"> </w:t>
      </w:r>
      <w:r w:rsidR="00B7464A">
        <w:rPr>
          <w:rFonts w:ascii="Calibri" w:eastAsia="Calibri" w:hAnsi="Calibri" w:cs="Calibri"/>
          <w:i/>
          <w:spacing w:val="1"/>
        </w:rPr>
        <w:t>no</w:t>
      </w:r>
      <w:r w:rsidR="00B7464A">
        <w:rPr>
          <w:rFonts w:ascii="Calibri" w:eastAsia="Calibri" w:hAnsi="Calibri" w:cs="Calibri"/>
          <w:i/>
        </w:rPr>
        <w:t xml:space="preserve">t </w:t>
      </w:r>
      <w:r w:rsidR="00B7464A">
        <w:rPr>
          <w:rFonts w:ascii="Calibri" w:eastAsia="Calibri" w:hAnsi="Calibri" w:cs="Calibri"/>
          <w:i/>
          <w:spacing w:val="1"/>
        </w:rPr>
        <w:t>p</w:t>
      </w:r>
      <w:r w:rsidR="00B7464A">
        <w:rPr>
          <w:rFonts w:ascii="Calibri" w:eastAsia="Calibri" w:hAnsi="Calibri" w:cs="Calibri"/>
          <w:i/>
          <w:spacing w:val="-1"/>
        </w:rPr>
        <w:t>r</w:t>
      </w:r>
      <w:r w:rsidR="00B7464A">
        <w:rPr>
          <w:rFonts w:ascii="Calibri" w:eastAsia="Calibri" w:hAnsi="Calibri" w:cs="Calibri"/>
          <w:i/>
          <w:spacing w:val="1"/>
        </w:rPr>
        <w:t>o</w:t>
      </w:r>
      <w:r w:rsidR="00B7464A">
        <w:rPr>
          <w:rFonts w:ascii="Calibri" w:eastAsia="Calibri" w:hAnsi="Calibri" w:cs="Calibri"/>
          <w:i/>
        </w:rPr>
        <w:t>vide</w:t>
      </w:r>
      <w:r w:rsidR="00B7464A">
        <w:rPr>
          <w:rFonts w:ascii="Calibri" w:eastAsia="Calibri" w:hAnsi="Calibri" w:cs="Calibri"/>
          <w:i/>
          <w:spacing w:val="-5"/>
        </w:rPr>
        <w:t xml:space="preserve"> </w:t>
      </w:r>
      <w:r w:rsidR="00B7464A">
        <w:rPr>
          <w:rFonts w:ascii="Calibri" w:eastAsia="Calibri" w:hAnsi="Calibri" w:cs="Calibri"/>
          <w:i/>
        </w:rPr>
        <w:t>y</w:t>
      </w:r>
      <w:r w:rsidR="00B7464A">
        <w:rPr>
          <w:rFonts w:ascii="Calibri" w:eastAsia="Calibri" w:hAnsi="Calibri" w:cs="Calibri"/>
          <w:i/>
          <w:spacing w:val="1"/>
        </w:rPr>
        <w:t>o</w:t>
      </w:r>
      <w:r w:rsidR="00B7464A">
        <w:rPr>
          <w:rFonts w:ascii="Calibri" w:eastAsia="Calibri" w:hAnsi="Calibri" w:cs="Calibri"/>
          <w:i/>
        </w:rPr>
        <w:t>u</w:t>
      </w:r>
      <w:r w:rsidR="00B7464A">
        <w:rPr>
          <w:rFonts w:ascii="Calibri" w:eastAsia="Calibri" w:hAnsi="Calibri" w:cs="Calibri"/>
          <w:i/>
          <w:spacing w:val="-3"/>
        </w:rPr>
        <w:t xml:space="preserve"> </w:t>
      </w:r>
      <w:r w:rsidR="00B7464A">
        <w:rPr>
          <w:rFonts w:ascii="Calibri" w:eastAsia="Calibri" w:hAnsi="Calibri" w:cs="Calibri"/>
          <w:i/>
          <w:spacing w:val="1"/>
        </w:rPr>
        <w:t>one</w:t>
      </w:r>
      <w:r w:rsidR="00B7464A">
        <w:rPr>
          <w:rFonts w:ascii="Calibri" w:eastAsia="Calibri" w:hAnsi="Calibri" w:cs="Calibri"/>
          <w:i/>
        </w:rPr>
        <w:t>,</w:t>
      </w:r>
      <w:r w:rsidR="00B7464A">
        <w:rPr>
          <w:rFonts w:ascii="Calibri" w:eastAsia="Calibri" w:hAnsi="Calibri" w:cs="Calibri"/>
          <w:i/>
          <w:spacing w:val="-3"/>
        </w:rPr>
        <w:t xml:space="preserve"> </w:t>
      </w:r>
      <w:r w:rsidR="00B7464A">
        <w:rPr>
          <w:rFonts w:ascii="Calibri" w:eastAsia="Calibri" w:hAnsi="Calibri" w:cs="Calibri"/>
          <w:i/>
          <w:spacing w:val="1"/>
        </w:rPr>
        <w:t>p</w:t>
      </w:r>
      <w:r w:rsidR="00B7464A">
        <w:rPr>
          <w:rFonts w:ascii="Calibri" w:eastAsia="Calibri" w:hAnsi="Calibri" w:cs="Calibri"/>
          <w:i/>
        </w:rPr>
        <w:t>l</w:t>
      </w:r>
      <w:r w:rsidR="00B7464A">
        <w:rPr>
          <w:rFonts w:ascii="Calibri" w:eastAsia="Calibri" w:hAnsi="Calibri" w:cs="Calibri"/>
          <w:i/>
          <w:spacing w:val="-2"/>
        </w:rPr>
        <w:t>e</w:t>
      </w:r>
      <w:r w:rsidR="00B7464A">
        <w:rPr>
          <w:rFonts w:ascii="Calibri" w:eastAsia="Calibri" w:hAnsi="Calibri" w:cs="Calibri"/>
          <w:i/>
          <w:spacing w:val="1"/>
        </w:rPr>
        <w:t>a</w:t>
      </w:r>
      <w:r w:rsidR="00B7464A">
        <w:rPr>
          <w:rFonts w:ascii="Calibri" w:eastAsia="Calibri" w:hAnsi="Calibri" w:cs="Calibri"/>
          <w:i/>
          <w:spacing w:val="-1"/>
        </w:rPr>
        <w:t>s</w:t>
      </w:r>
      <w:r w:rsidR="00B7464A">
        <w:rPr>
          <w:rFonts w:ascii="Calibri" w:eastAsia="Calibri" w:hAnsi="Calibri" w:cs="Calibri"/>
          <w:i/>
        </w:rPr>
        <w:t>e</w:t>
      </w:r>
      <w:r w:rsidR="00B7464A">
        <w:rPr>
          <w:rFonts w:ascii="Calibri" w:eastAsia="Calibri" w:hAnsi="Calibri" w:cs="Calibri"/>
          <w:i/>
          <w:spacing w:val="-4"/>
        </w:rPr>
        <w:t xml:space="preserve"> </w:t>
      </w:r>
      <w:r w:rsidR="00B7464A">
        <w:rPr>
          <w:rFonts w:ascii="Calibri" w:eastAsia="Calibri" w:hAnsi="Calibri" w:cs="Calibri"/>
          <w:i/>
          <w:spacing w:val="1"/>
        </w:rPr>
        <w:t>men</w:t>
      </w:r>
      <w:r w:rsidR="00B7464A">
        <w:rPr>
          <w:rFonts w:ascii="Calibri" w:eastAsia="Calibri" w:hAnsi="Calibri" w:cs="Calibri"/>
          <w:i/>
        </w:rPr>
        <w:t>t</w:t>
      </w:r>
      <w:r w:rsidR="00B7464A">
        <w:rPr>
          <w:rFonts w:ascii="Calibri" w:eastAsia="Calibri" w:hAnsi="Calibri" w:cs="Calibri"/>
          <w:i/>
          <w:spacing w:val="-2"/>
        </w:rPr>
        <w:t>i</w:t>
      </w:r>
      <w:r w:rsidR="00B7464A">
        <w:rPr>
          <w:rFonts w:ascii="Calibri" w:eastAsia="Calibri" w:hAnsi="Calibri" w:cs="Calibri"/>
          <w:i/>
          <w:spacing w:val="1"/>
        </w:rPr>
        <w:t>o</w:t>
      </w:r>
      <w:r w:rsidR="00B7464A">
        <w:rPr>
          <w:rFonts w:ascii="Calibri" w:eastAsia="Calibri" w:hAnsi="Calibri" w:cs="Calibri"/>
          <w:i/>
        </w:rPr>
        <w:t>n</w:t>
      </w:r>
      <w:r w:rsidR="00B7464A">
        <w:rPr>
          <w:rFonts w:ascii="Calibri" w:eastAsia="Calibri" w:hAnsi="Calibri" w:cs="Calibri"/>
          <w:i/>
          <w:spacing w:val="-7"/>
        </w:rPr>
        <w:t xml:space="preserve"> </w:t>
      </w:r>
      <w:r w:rsidR="00B7464A">
        <w:rPr>
          <w:rFonts w:ascii="Calibri" w:eastAsia="Calibri" w:hAnsi="Calibri" w:cs="Calibri"/>
          <w:i/>
          <w:spacing w:val="1"/>
        </w:rPr>
        <w:t>an</w:t>
      </w:r>
      <w:r w:rsidR="00B7464A">
        <w:rPr>
          <w:rFonts w:ascii="Calibri" w:eastAsia="Calibri" w:hAnsi="Calibri" w:cs="Calibri"/>
          <w:i/>
        </w:rPr>
        <w:t>d</w:t>
      </w:r>
      <w:r w:rsidR="00B7464A">
        <w:rPr>
          <w:rFonts w:ascii="Calibri" w:eastAsia="Calibri" w:hAnsi="Calibri" w:cs="Calibri"/>
          <w:i/>
          <w:spacing w:val="-3"/>
        </w:rPr>
        <w:t xml:space="preserve"> </w:t>
      </w:r>
      <w:r w:rsidR="00B7464A">
        <w:rPr>
          <w:rFonts w:ascii="Calibri" w:eastAsia="Calibri" w:hAnsi="Calibri" w:cs="Calibri"/>
          <w:i/>
          <w:spacing w:val="1"/>
        </w:rPr>
        <w:t>p</w:t>
      </w:r>
      <w:r w:rsidR="00B7464A">
        <w:rPr>
          <w:rFonts w:ascii="Calibri" w:eastAsia="Calibri" w:hAnsi="Calibri" w:cs="Calibri"/>
          <w:i/>
          <w:spacing w:val="-1"/>
        </w:rPr>
        <w:t>r</w:t>
      </w:r>
      <w:r w:rsidR="00B7464A">
        <w:rPr>
          <w:rFonts w:ascii="Calibri" w:eastAsia="Calibri" w:hAnsi="Calibri" w:cs="Calibri"/>
          <w:i/>
          <w:spacing w:val="1"/>
        </w:rPr>
        <w:t>o</w:t>
      </w:r>
      <w:r w:rsidR="00B7464A">
        <w:rPr>
          <w:rFonts w:ascii="Calibri" w:eastAsia="Calibri" w:hAnsi="Calibri" w:cs="Calibri"/>
          <w:i/>
        </w:rPr>
        <w:t>vide</w:t>
      </w:r>
      <w:r w:rsidR="00B7464A">
        <w:rPr>
          <w:rFonts w:ascii="Calibri" w:eastAsia="Calibri" w:hAnsi="Calibri" w:cs="Calibri"/>
          <w:i/>
          <w:spacing w:val="-5"/>
        </w:rPr>
        <w:t xml:space="preserve"> </w:t>
      </w:r>
      <w:r w:rsidR="00B7464A">
        <w:rPr>
          <w:rFonts w:ascii="Calibri" w:eastAsia="Calibri" w:hAnsi="Calibri" w:cs="Calibri"/>
          <w:i/>
          <w:spacing w:val="1"/>
        </w:rPr>
        <w:t>u</w:t>
      </w:r>
      <w:r w:rsidR="00B7464A">
        <w:rPr>
          <w:rFonts w:ascii="Calibri" w:eastAsia="Calibri" w:hAnsi="Calibri" w:cs="Calibri"/>
          <w:i/>
        </w:rPr>
        <w:t>s</w:t>
      </w:r>
      <w:r w:rsidR="00B7464A">
        <w:rPr>
          <w:rFonts w:ascii="Calibri" w:eastAsia="Calibri" w:hAnsi="Calibri" w:cs="Calibri"/>
          <w:i/>
          <w:spacing w:val="-3"/>
        </w:rPr>
        <w:t xml:space="preserve"> </w:t>
      </w:r>
      <w:r w:rsidR="00B7464A">
        <w:rPr>
          <w:rFonts w:ascii="Calibri" w:eastAsia="Calibri" w:hAnsi="Calibri" w:cs="Calibri"/>
          <w:i/>
        </w:rPr>
        <w:t>with</w:t>
      </w:r>
      <w:r w:rsidR="00B7464A">
        <w:rPr>
          <w:rFonts w:ascii="Calibri" w:eastAsia="Calibri" w:hAnsi="Calibri" w:cs="Calibri"/>
          <w:i/>
          <w:spacing w:val="-3"/>
        </w:rPr>
        <w:t xml:space="preserve"> </w:t>
      </w:r>
      <w:r w:rsidR="00B7464A">
        <w:rPr>
          <w:rFonts w:ascii="Calibri" w:eastAsia="Calibri" w:hAnsi="Calibri" w:cs="Calibri"/>
          <w:i/>
        </w:rPr>
        <w:t>re</w:t>
      </w:r>
      <w:r w:rsidR="00B7464A">
        <w:rPr>
          <w:rFonts w:ascii="Calibri" w:eastAsia="Calibri" w:hAnsi="Calibri" w:cs="Calibri"/>
          <w:i/>
          <w:spacing w:val="1"/>
        </w:rPr>
        <w:t>a</w:t>
      </w:r>
      <w:r w:rsidR="00B7464A">
        <w:rPr>
          <w:rFonts w:ascii="Calibri" w:eastAsia="Calibri" w:hAnsi="Calibri" w:cs="Calibri"/>
          <w:i/>
          <w:spacing w:val="-1"/>
        </w:rPr>
        <w:t>s</w:t>
      </w:r>
      <w:r w:rsidR="00B7464A">
        <w:rPr>
          <w:rFonts w:ascii="Calibri" w:eastAsia="Calibri" w:hAnsi="Calibri" w:cs="Calibri"/>
          <w:i/>
          <w:spacing w:val="1"/>
        </w:rPr>
        <w:t>on</w:t>
      </w:r>
      <w:r w:rsidR="00B7464A">
        <w:rPr>
          <w:rFonts w:ascii="Calibri" w:eastAsia="Calibri" w:hAnsi="Calibri" w:cs="Calibri"/>
          <w:i/>
        </w:rPr>
        <w:t>s</w:t>
      </w:r>
      <w:r w:rsidR="00B7464A">
        <w:rPr>
          <w:rFonts w:ascii="Calibri" w:eastAsia="Calibri" w:hAnsi="Calibri" w:cs="Calibri"/>
          <w:i/>
          <w:spacing w:val="-7"/>
        </w:rPr>
        <w:t xml:space="preserve"> </w:t>
      </w:r>
      <w:r w:rsidR="00B7464A">
        <w:rPr>
          <w:rFonts w:ascii="Calibri" w:eastAsia="Calibri" w:hAnsi="Calibri" w:cs="Calibri"/>
          <w:i/>
        </w:rPr>
        <w:t>f</w:t>
      </w:r>
      <w:r w:rsidR="00B7464A">
        <w:rPr>
          <w:rFonts w:ascii="Calibri" w:eastAsia="Calibri" w:hAnsi="Calibri" w:cs="Calibri"/>
          <w:i/>
          <w:spacing w:val="1"/>
        </w:rPr>
        <w:t>o</w:t>
      </w:r>
      <w:r w:rsidR="00B7464A">
        <w:rPr>
          <w:rFonts w:ascii="Calibri" w:eastAsia="Calibri" w:hAnsi="Calibri" w:cs="Calibri"/>
          <w:i/>
        </w:rPr>
        <w:t>r</w:t>
      </w:r>
      <w:r w:rsidR="00B7464A">
        <w:rPr>
          <w:rFonts w:ascii="Calibri" w:eastAsia="Calibri" w:hAnsi="Calibri" w:cs="Calibri"/>
          <w:i/>
          <w:spacing w:val="-3"/>
        </w:rPr>
        <w:t xml:space="preserve"> </w:t>
      </w:r>
      <w:r w:rsidR="00B7464A">
        <w:rPr>
          <w:rFonts w:ascii="Calibri" w:eastAsia="Calibri" w:hAnsi="Calibri" w:cs="Calibri"/>
          <w:i/>
          <w:spacing w:val="1"/>
        </w:rPr>
        <w:t>th</w:t>
      </w:r>
      <w:r w:rsidR="00B7464A">
        <w:rPr>
          <w:rFonts w:ascii="Calibri" w:eastAsia="Calibri" w:hAnsi="Calibri" w:cs="Calibri"/>
          <w:i/>
        </w:rPr>
        <w:t>e</w:t>
      </w:r>
      <w:r w:rsidR="00B7464A">
        <w:rPr>
          <w:rFonts w:ascii="Calibri" w:eastAsia="Calibri" w:hAnsi="Calibri" w:cs="Calibri"/>
          <w:i/>
          <w:spacing w:val="-2"/>
        </w:rPr>
        <w:t xml:space="preserve"> </w:t>
      </w:r>
      <w:r w:rsidR="00B7464A">
        <w:rPr>
          <w:rFonts w:ascii="Calibri" w:eastAsia="Calibri" w:hAnsi="Calibri" w:cs="Calibri"/>
          <w:i/>
        </w:rPr>
        <w:t>s</w:t>
      </w:r>
      <w:r w:rsidR="00B7464A">
        <w:rPr>
          <w:rFonts w:ascii="Calibri" w:eastAsia="Calibri" w:hAnsi="Calibri" w:cs="Calibri"/>
          <w:i/>
          <w:spacing w:val="1"/>
        </w:rPr>
        <w:t>ame</w:t>
      </w:r>
      <w:r w:rsidR="00B7464A">
        <w:rPr>
          <w:rFonts w:ascii="Calibri" w:eastAsia="Calibri" w:hAnsi="Calibri" w:cs="Calibri"/>
          <w:i/>
        </w:rPr>
        <w:t>.</w:t>
      </w:r>
    </w:p>
    <w:p w:rsidR="007A0BF3" w:rsidRDefault="007A0BF3">
      <w:pPr>
        <w:spacing w:before="1" w:line="220" w:lineRule="exact"/>
        <w:rPr>
          <w:sz w:val="22"/>
          <w:szCs w:val="22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95"/>
        <w:gridCol w:w="4583"/>
      </w:tblGrid>
      <w:tr w:rsidR="007A0BF3" w:rsidTr="00C0711B">
        <w:trPr>
          <w:trHeight w:hRule="exact" w:val="1140"/>
        </w:trPr>
        <w:tc>
          <w:tcPr>
            <w:tcW w:w="957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DD9C3"/>
          </w:tcPr>
          <w:p w:rsidR="007A0BF3" w:rsidRDefault="00B7464A">
            <w:pPr>
              <w:spacing w:line="360" w:lineRule="exact"/>
              <w:ind w:left="2568" w:right="2570"/>
              <w:jc w:val="center"/>
              <w:rPr>
                <w:rFonts w:ascii="Calibri" w:eastAsia="Calibri" w:hAnsi="Calibri" w:cs="Calibri"/>
                <w:b/>
                <w:position w:val="1"/>
                <w:sz w:val="30"/>
                <w:szCs w:val="30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30"/>
                <w:szCs w:val="30"/>
              </w:rPr>
              <w:t>DE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30"/>
                <w:szCs w:val="30"/>
              </w:rPr>
              <w:t>T</w:t>
            </w:r>
            <w:r>
              <w:rPr>
                <w:rFonts w:ascii="Calibri" w:eastAsia="Calibri" w:hAnsi="Calibri" w:cs="Calibri"/>
                <w:b/>
                <w:position w:val="1"/>
                <w:sz w:val="30"/>
                <w:szCs w:val="30"/>
              </w:rPr>
              <w:t xml:space="preserve">AILS 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30"/>
                <w:szCs w:val="30"/>
              </w:rPr>
              <w:t>O</w:t>
            </w:r>
            <w:r>
              <w:rPr>
                <w:rFonts w:ascii="Calibri" w:eastAsia="Calibri" w:hAnsi="Calibri" w:cs="Calibri"/>
                <w:b/>
                <w:position w:val="1"/>
                <w:sz w:val="30"/>
                <w:szCs w:val="30"/>
              </w:rPr>
              <w:t>F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30"/>
                <w:szCs w:val="30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30"/>
                <w:szCs w:val="30"/>
              </w:rPr>
              <w:t>P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30"/>
                <w:szCs w:val="30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30"/>
                <w:szCs w:val="30"/>
              </w:rPr>
              <w:t>EVIO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30"/>
                <w:szCs w:val="30"/>
              </w:rPr>
              <w:t>U</w:t>
            </w:r>
            <w:r>
              <w:rPr>
                <w:rFonts w:ascii="Calibri" w:eastAsia="Calibri" w:hAnsi="Calibri" w:cs="Calibri"/>
                <w:b/>
                <w:position w:val="1"/>
                <w:sz w:val="30"/>
                <w:szCs w:val="30"/>
              </w:rPr>
              <w:t>S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30"/>
                <w:szCs w:val="30"/>
              </w:rPr>
              <w:t xml:space="preserve"> </w:t>
            </w:r>
            <w:r>
              <w:rPr>
                <w:rFonts w:ascii="Calibri" w:eastAsia="Calibri" w:hAnsi="Calibri" w:cs="Calibri"/>
                <w:b/>
                <w:position w:val="1"/>
                <w:sz w:val="30"/>
                <w:szCs w:val="30"/>
              </w:rPr>
              <w:t>EMPL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30"/>
                <w:szCs w:val="30"/>
              </w:rPr>
              <w:t>O</w:t>
            </w:r>
            <w:r>
              <w:rPr>
                <w:rFonts w:ascii="Calibri" w:eastAsia="Calibri" w:hAnsi="Calibri" w:cs="Calibri"/>
                <w:b/>
                <w:position w:val="1"/>
                <w:sz w:val="30"/>
                <w:szCs w:val="30"/>
              </w:rPr>
              <w:t>YE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30"/>
                <w:szCs w:val="30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30"/>
                <w:szCs w:val="30"/>
              </w:rPr>
              <w:t>S</w:t>
            </w:r>
          </w:p>
          <w:p w:rsidR="00C0711B" w:rsidRPr="00C0711B" w:rsidRDefault="00C0711B">
            <w:pPr>
              <w:spacing w:line="360" w:lineRule="exact"/>
              <w:ind w:left="2568" w:right="2570"/>
              <w:jc w:val="center"/>
              <w:rPr>
                <w:rFonts w:ascii="Calibri" w:eastAsia="Calibri" w:hAnsi="Calibri" w:cs="Calibri"/>
                <w:color w:val="FF0000"/>
                <w:sz w:val="28"/>
                <w:szCs w:val="30"/>
              </w:rPr>
            </w:pPr>
            <w:r w:rsidRPr="00C0711B">
              <w:rPr>
                <w:rFonts w:ascii="Arial" w:hAnsi="Arial" w:cs="Arial"/>
                <w:b/>
                <w:color w:val="FF0000"/>
                <w:u w:val="single"/>
              </w:rPr>
              <w:t>Please add additional pages if required</w:t>
            </w:r>
          </w:p>
          <w:p w:rsidR="007A0BF3" w:rsidRDefault="00B7464A">
            <w:pPr>
              <w:ind w:left="2210" w:right="2219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</w:rPr>
              <w:t>Pl</w:t>
            </w:r>
            <w:r>
              <w:rPr>
                <w:rFonts w:ascii="Calibri" w:eastAsia="Calibri" w:hAnsi="Calibri" w:cs="Calibri"/>
                <w:i/>
                <w:spacing w:val="1"/>
              </w:rPr>
              <w:t>ea</w:t>
            </w:r>
            <w:r>
              <w:rPr>
                <w:rFonts w:ascii="Calibri" w:eastAsia="Calibri" w:hAnsi="Calibri" w:cs="Calibri"/>
                <w:i/>
                <w:spacing w:val="-1"/>
              </w:rPr>
              <w:t>s</w:t>
            </w:r>
            <w:r>
              <w:rPr>
                <w:rFonts w:ascii="Calibri" w:eastAsia="Calibri" w:hAnsi="Calibri" w:cs="Calibri"/>
                <w:i/>
              </w:rPr>
              <w:t>e</w:t>
            </w:r>
            <w:r>
              <w:rPr>
                <w:rFonts w:ascii="Calibri" w:eastAsia="Calibri" w:hAnsi="Calibri" w:cs="Calibri"/>
                <w:i/>
                <w:spacing w:val="-4"/>
              </w:rPr>
              <w:t xml:space="preserve"> </w:t>
            </w:r>
            <w:r>
              <w:rPr>
                <w:rFonts w:ascii="Calibri" w:eastAsia="Calibri" w:hAnsi="Calibri" w:cs="Calibri"/>
                <w:i/>
                <w:spacing w:val="1"/>
              </w:rPr>
              <w:t>a</w:t>
            </w:r>
            <w:r>
              <w:rPr>
                <w:rFonts w:ascii="Calibri" w:eastAsia="Calibri" w:hAnsi="Calibri" w:cs="Calibri"/>
                <w:i/>
              </w:rPr>
              <w:t>t</w:t>
            </w:r>
            <w:r>
              <w:rPr>
                <w:rFonts w:ascii="Calibri" w:eastAsia="Calibri" w:hAnsi="Calibri" w:cs="Calibri"/>
                <w:i/>
                <w:spacing w:val="1"/>
              </w:rPr>
              <w:t>tac</w:t>
            </w:r>
            <w:r>
              <w:rPr>
                <w:rFonts w:ascii="Calibri" w:eastAsia="Calibri" w:hAnsi="Calibri" w:cs="Calibri"/>
                <w:i/>
              </w:rPr>
              <w:t>h</w:t>
            </w:r>
            <w:r>
              <w:rPr>
                <w:rFonts w:ascii="Calibri" w:eastAsia="Calibri" w:hAnsi="Calibri" w:cs="Calibri"/>
                <w:i/>
                <w:spacing w:val="-5"/>
              </w:rPr>
              <w:t xml:space="preserve"> </w:t>
            </w:r>
            <w:r>
              <w:rPr>
                <w:rFonts w:ascii="Calibri" w:eastAsia="Calibri" w:hAnsi="Calibri" w:cs="Calibri"/>
                <w:i/>
              </w:rPr>
              <w:t xml:space="preserve">a </w:t>
            </w:r>
            <w:r>
              <w:rPr>
                <w:rFonts w:ascii="Calibri" w:eastAsia="Calibri" w:hAnsi="Calibri" w:cs="Calibri"/>
                <w:i/>
                <w:spacing w:val="1"/>
              </w:rPr>
              <w:t>cop</w:t>
            </w:r>
            <w:r>
              <w:rPr>
                <w:rFonts w:ascii="Calibri" w:eastAsia="Calibri" w:hAnsi="Calibri" w:cs="Calibri"/>
                <w:i/>
              </w:rPr>
              <w:t>y</w:t>
            </w:r>
            <w:r>
              <w:rPr>
                <w:rFonts w:ascii="Calibri" w:eastAsia="Calibri" w:hAnsi="Calibri" w:cs="Calibri"/>
                <w:i/>
                <w:spacing w:val="-4"/>
              </w:rPr>
              <w:t xml:space="preserve"> </w:t>
            </w:r>
            <w:r>
              <w:rPr>
                <w:rFonts w:ascii="Calibri" w:eastAsia="Calibri" w:hAnsi="Calibri" w:cs="Calibri"/>
                <w:i/>
                <w:spacing w:val="1"/>
              </w:rPr>
              <w:t>o</w:t>
            </w:r>
            <w:r>
              <w:rPr>
                <w:rFonts w:ascii="Calibri" w:eastAsia="Calibri" w:hAnsi="Calibri" w:cs="Calibri"/>
                <w:i/>
              </w:rPr>
              <w:t>f</w:t>
            </w:r>
            <w:r>
              <w:rPr>
                <w:rFonts w:ascii="Calibri" w:eastAsia="Calibri" w:hAnsi="Calibri" w:cs="Calibri"/>
                <w:i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i/>
              </w:rPr>
              <w:t>y</w:t>
            </w:r>
            <w:r>
              <w:rPr>
                <w:rFonts w:ascii="Calibri" w:eastAsia="Calibri" w:hAnsi="Calibri" w:cs="Calibri"/>
                <w:i/>
                <w:spacing w:val="1"/>
              </w:rPr>
              <w:t>ou</w:t>
            </w:r>
            <w:r>
              <w:rPr>
                <w:rFonts w:ascii="Calibri" w:eastAsia="Calibri" w:hAnsi="Calibri" w:cs="Calibri"/>
                <w:i/>
              </w:rPr>
              <w:t>r</w:t>
            </w:r>
            <w:r>
              <w:rPr>
                <w:rFonts w:ascii="Calibri" w:eastAsia="Calibri" w:hAnsi="Calibri" w:cs="Calibri"/>
                <w:i/>
                <w:spacing w:val="-5"/>
              </w:rPr>
              <w:t xml:space="preserve"> </w:t>
            </w:r>
            <w:r>
              <w:rPr>
                <w:rFonts w:ascii="Calibri" w:eastAsia="Calibri" w:hAnsi="Calibri" w:cs="Calibri"/>
                <w:i/>
                <w:spacing w:val="-2"/>
              </w:rPr>
              <w:t>R</w:t>
            </w:r>
            <w:r>
              <w:rPr>
                <w:rFonts w:ascii="Calibri" w:eastAsia="Calibri" w:hAnsi="Calibri" w:cs="Calibri"/>
                <w:i/>
                <w:spacing w:val="1"/>
              </w:rPr>
              <w:t>e</w:t>
            </w:r>
            <w:r>
              <w:rPr>
                <w:rFonts w:ascii="Calibri" w:eastAsia="Calibri" w:hAnsi="Calibri" w:cs="Calibri"/>
                <w:i/>
              </w:rPr>
              <w:t>lievi</w:t>
            </w:r>
            <w:r>
              <w:rPr>
                <w:rFonts w:ascii="Calibri" w:eastAsia="Calibri" w:hAnsi="Calibri" w:cs="Calibri"/>
                <w:i/>
                <w:spacing w:val="1"/>
              </w:rPr>
              <w:t>n</w:t>
            </w:r>
            <w:r>
              <w:rPr>
                <w:rFonts w:ascii="Calibri" w:eastAsia="Calibri" w:hAnsi="Calibri" w:cs="Calibri"/>
                <w:i/>
              </w:rPr>
              <w:t>g</w:t>
            </w:r>
            <w:r>
              <w:rPr>
                <w:rFonts w:ascii="Calibri" w:eastAsia="Calibri" w:hAnsi="Calibri" w:cs="Calibri"/>
                <w:i/>
                <w:spacing w:val="-7"/>
              </w:rPr>
              <w:t xml:space="preserve"> </w:t>
            </w:r>
            <w:r>
              <w:rPr>
                <w:rFonts w:ascii="Calibri" w:eastAsia="Calibri" w:hAnsi="Calibri" w:cs="Calibri"/>
                <w:i/>
              </w:rPr>
              <w:t>l</w:t>
            </w:r>
            <w:r>
              <w:rPr>
                <w:rFonts w:ascii="Calibri" w:eastAsia="Calibri" w:hAnsi="Calibri" w:cs="Calibri"/>
                <w:i/>
                <w:spacing w:val="1"/>
              </w:rPr>
              <w:t>e</w:t>
            </w:r>
            <w:r>
              <w:rPr>
                <w:rFonts w:ascii="Calibri" w:eastAsia="Calibri" w:hAnsi="Calibri" w:cs="Calibri"/>
                <w:i/>
              </w:rPr>
              <w:t>t</w:t>
            </w:r>
            <w:r>
              <w:rPr>
                <w:rFonts w:ascii="Calibri" w:eastAsia="Calibri" w:hAnsi="Calibri" w:cs="Calibri"/>
                <w:i/>
                <w:spacing w:val="1"/>
              </w:rPr>
              <w:t>te</w:t>
            </w:r>
            <w:r>
              <w:rPr>
                <w:rFonts w:ascii="Calibri" w:eastAsia="Calibri" w:hAnsi="Calibri" w:cs="Calibri"/>
                <w:i/>
                <w:spacing w:val="-1"/>
              </w:rPr>
              <w:t>r</w:t>
            </w:r>
            <w:r>
              <w:rPr>
                <w:rFonts w:ascii="Calibri" w:eastAsia="Calibri" w:hAnsi="Calibri" w:cs="Calibri"/>
                <w:i/>
              </w:rPr>
              <w:t>/S</w:t>
            </w:r>
            <w:r>
              <w:rPr>
                <w:rFonts w:ascii="Calibri" w:eastAsia="Calibri" w:hAnsi="Calibri" w:cs="Calibri"/>
                <w:i/>
                <w:spacing w:val="1"/>
              </w:rPr>
              <w:t>e</w:t>
            </w:r>
            <w:r>
              <w:rPr>
                <w:rFonts w:ascii="Calibri" w:eastAsia="Calibri" w:hAnsi="Calibri" w:cs="Calibri"/>
                <w:i/>
                <w:spacing w:val="-1"/>
              </w:rPr>
              <w:t>r</w:t>
            </w:r>
            <w:r>
              <w:rPr>
                <w:rFonts w:ascii="Calibri" w:eastAsia="Calibri" w:hAnsi="Calibri" w:cs="Calibri"/>
                <w:i/>
              </w:rPr>
              <w:t>vi</w:t>
            </w:r>
            <w:r>
              <w:rPr>
                <w:rFonts w:ascii="Calibri" w:eastAsia="Calibri" w:hAnsi="Calibri" w:cs="Calibri"/>
                <w:i/>
                <w:spacing w:val="1"/>
              </w:rPr>
              <w:t>c</w:t>
            </w:r>
            <w:r>
              <w:rPr>
                <w:rFonts w:ascii="Calibri" w:eastAsia="Calibri" w:hAnsi="Calibri" w:cs="Calibri"/>
                <w:i/>
              </w:rPr>
              <w:t>e</w:t>
            </w:r>
            <w:r>
              <w:rPr>
                <w:rFonts w:ascii="Calibri" w:eastAsia="Calibri" w:hAnsi="Calibri" w:cs="Calibri"/>
                <w:i/>
                <w:spacing w:val="-10"/>
              </w:rPr>
              <w:t xml:space="preserve"> </w:t>
            </w:r>
            <w:r>
              <w:rPr>
                <w:rFonts w:ascii="Calibri" w:eastAsia="Calibri" w:hAnsi="Calibri" w:cs="Calibri"/>
                <w:i/>
                <w:w w:val="99"/>
              </w:rPr>
              <w:t>Certi</w:t>
            </w:r>
            <w:r>
              <w:rPr>
                <w:rFonts w:ascii="Calibri" w:eastAsia="Calibri" w:hAnsi="Calibri" w:cs="Calibri"/>
                <w:i/>
                <w:spacing w:val="-1"/>
                <w:w w:val="99"/>
              </w:rPr>
              <w:t>f</w:t>
            </w:r>
            <w:r>
              <w:rPr>
                <w:rFonts w:ascii="Calibri" w:eastAsia="Calibri" w:hAnsi="Calibri" w:cs="Calibri"/>
                <w:i/>
                <w:w w:val="99"/>
              </w:rPr>
              <w:t>i</w:t>
            </w:r>
            <w:r>
              <w:rPr>
                <w:rFonts w:ascii="Calibri" w:eastAsia="Calibri" w:hAnsi="Calibri" w:cs="Calibri"/>
                <w:i/>
                <w:spacing w:val="3"/>
                <w:w w:val="99"/>
              </w:rPr>
              <w:t>c</w:t>
            </w:r>
            <w:r>
              <w:rPr>
                <w:rFonts w:ascii="Calibri" w:eastAsia="Calibri" w:hAnsi="Calibri" w:cs="Calibri"/>
                <w:i/>
                <w:spacing w:val="1"/>
                <w:w w:val="99"/>
              </w:rPr>
              <w:t>a</w:t>
            </w:r>
            <w:r>
              <w:rPr>
                <w:rFonts w:ascii="Calibri" w:eastAsia="Calibri" w:hAnsi="Calibri" w:cs="Calibri"/>
                <w:i/>
                <w:w w:val="99"/>
              </w:rPr>
              <w:t>te</w:t>
            </w:r>
          </w:p>
        </w:tc>
      </w:tr>
      <w:tr w:rsidR="007A0BF3">
        <w:trPr>
          <w:trHeight w:hRule="exact" w:val="497"/>
        </w:trPr>
        <w:tc>
          <w:tcPr>
            <w:tcW w:w="957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B7464A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position w:val="1"/>
                <w:sz w:val="19"/>
                <w:szCs w:val="19"/>
              </w:rPr>
              <w:t xml:space="preserve">* 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000000"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pacing w:val="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pacing w:val="-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color w:val="000000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pacing w:val="-3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pacing w:val="-2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:</w:t>
            </w:r>
            <w:r w:rsidR="00CF1A0C"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 xml:space="preserve">       </w:t>
            </w:r>
            <w:r w:rsidR="00CF1A0C" w:rsidRPr="00CF1A0C"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 xml:space="preserve">Clover </w:t>
            </w:r>
            <w:proofErr w:type="spellStart"/>
            <w:r w:rsidR="00CF1A0C" w:rsidRPr="00CF1A0C"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Infotech</w:t>
            </w:r>
            <w:proofErr w:type="spellEnd"/>
            <w:r w:rsidR="00CF1A0C" w:rsidRPr="00CF1A0C"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 xml:space="preserve"> Private Limited.</w:t>
            </w:r>
          </w:p>
        </w:tc>
      </w:tr>
      <w:tr w:rsidR="007A0BF3">
        <w:trPr>
          <w:trHeight w:hRule="exact" w:val="1908"/>
        </w:trPr>
        <w:tc>
          <w:tcPr>
            <w:tcW w:w="957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7A0BF3">
            <w:pPr>
              <w:spacing w:before="14" w:line="200" w:lineRule="exact"/>
            </w:pPr>
          </w:p>
          <w:p w:rsidR="007A0BF3" w:rsidRDefault="00B7464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z w:val="19"/>
                <w:szCs w:val="19"/>
              </w:rPr>
              <w:t xml:space="preserve">* 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ain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Off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ce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dd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s:</w:t>
            </w:r>
            <w:r w:rsidR="00CF1A0C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 w:rsidR="00CF1A0C" w:rsidRPr="00CF1A0C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2nd Floor, </w:t>
            </w:r>
            <w:proofErr w:type="spellStart"/>
            <w:r w:rsidR="00CF1A0C" w:rsidRPr="00CF1A0C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Dhana</w:t>
            </w:r>
            <w:proofErr w:type="spellEnd"/>
            <w:r w:rsidR="00CF1A0C" w:rsidRPr="00CF1A0C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Singh Processors Building, </w:t>
            </w:r>
            <w:proofErr w:type="spellStart"/>
            <w:r w:rsidR="00CF1A0C" w:rsidRPr="00CF1A0C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Vazir</w:t>
            </w:r>
            <w:proofErr w:type="spellEnd"/>
            <w:r w:rsidR="00CF1A0C" w:rsidRPr="00CF1A0C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Glass </w:t>
            </w:r>
            <w:r w:rsidR="00CF1A0C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Lane, J B Nagar, Andheri</w:t>
            </w:r>
          </w:p>
          <w:p w:rsidR="007A0BF3" w:rsidRPr="00CF1A0C" w:rsidRDefault="00CF1A0C">
            <w:pPr>
              <w:spacing w:before="4" w:line="240" w:lineRule="exac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CF1A0C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  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Mumbai</w:t>
            </w:r>
            <w:r w:rsidRPr="00CF1A0C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 Maharashtra, India</w:t>
            </w:r>
          </w:p>
          <w:p w:rsidR="007A0BF3" w:rsidRDefault="00B7464A" w:rsidP="00CF1A0C">
            <w:pPr>
              <w:tabs>
                <w:tab w:val="left" w:pos="9360"/>
              </w:tabs>
              <w:spacing w:line="480" w:lineRule="atLeast"/>
              <w:ind w:left="253" w:right="15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in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  </w:t>
            </w:r>
            <w:r w:rsidR="00CF1A0C" w:rsidRPr="00CF1A0C"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>400059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                            </w:t>
            </w:r>
            <w:r>
              <w:rPr>
                <w:rFonts w:ascii="Calibri" w:eastAsia="Calibri" w:hAnsi="Calibri" w:cs="Calibri"/>
                <w:spacing w:val="50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pacing w:val="4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tact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(L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e)</w:t>
            </w:r>
            <w:r>
              <w:rPr>
                <w:rFonts w:ascii="Calibri" w:eastAsia="Calibri" w:hAnsi="Calibri" w:cs="Calibri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ab/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W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ebsite</w:t>
            </w:r>
            <w:r w:rsidR="00CF1A0C">
              <w:rPr>
                <w:rFonts w:ascii="Calibri" w:eastAsia="Calibri" w:hAnsi="Calibri" w:cs="Calibri"/>
                <w:sz w:val="22"/>
                <w:szCs w:val="22"/>
              </w:rPr>
              <w:t xml:space="preserve">  </w:t>
            </w:r>
            <w:hyperlink r:id="rId17" w:history="1">
              <w:r w:rsidR="00CF1A0C" w:rsidRPr="009665EF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https://www.cloverinfotech.com/</w:t>
              </w:r>
            </w:hyperlink>
          </w:p>
          <w:p w:rsidR="00CF1A0C" w:rsidRDefault="00CF1A0C" w:rsidP="00CF1A0C">
            <w:pPr>
              <w:tabs>
                <w:tab w:val="left" w:pos="9360"/>
              </w:tabs>
              <w:spacing w:line="480" w:lineRule="atLeast"/>
              <w:ind w:left="253" w:right="151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7A0BF3" w:rsidTr="00C0711B">
        <w:trPr>
          <w:trHeight w:hRule="exact" w:val="1554"/>
        </w:trPr>
        <w:tc>
          <w:tcPr>
            <w:tcW w:w="957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7A0BF3">
            <w:pPr>
              <w:spacing w:before="15" w:line="200" w:lineRule="exact"/>
            </w:pPr>
          </w:p>
          <w:p w:rsidR="007A0BF3" w:rsidRDefault="00B7464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z w:val="19"/>
                <w:szCs w:val="19"/>
              </w:rPr>
              <w:t xml:space="preserve">*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Rep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ti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Bra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ch Off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ce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dd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ress:</w:t>
            </w:r>
            <w:r w:rsidR="005568F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 w:rsidR="005568FD" w:rsidRPr="005568F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HDFC Securities Limited</w:t>
            </w:r>
            <w:r w:rsidR="005568F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 w:rsidR="005568FD" w:rsidRPr="005568F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Alpha Building, Building B, Office Floor 8,</w:t>
            </w:r>
          </w:p>
          <w:p w:rsidR="007A0BF3" w:rsidRPr="005568FD" w:rsidRDefault="005568FD">
            <w:pPr>
              <w:spacing w:line="200" w:lineRule="exac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568F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    I Think Techno </w:t>
            </w:r>
            <w:proofErr w:type="spellStart"/>
            <w:r w:rsidRPr="005568F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Campus,Opposite</w:t>
            </w:r>
            <w:proofErr w:type="spellEnd"/>
            <w:r w:rsidRPr="005568F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Crompton Greaves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, </w:t>
            </w:r>
            <w:r w:rsidRPr="005568F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Kanjurmarg,</w:t>
            </w:r>
          </w:p>
          <w:p w:rsidR="007A0BF3" w:rsidRDefault="005568FD">
            <w:pPr>
              <w:spacing w:before="14" w:line="260" w:lineRule="exac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 </w:t>
            </w:r>
            <w:r w:rsidRPr="005568F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  </w:t>
            </w:r>
            <w:proofErr w:type="spellStart"/>
            <w:r w:rsidRPr="005568F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Mumbai</w:t>
            </w:r>
            <w:proofErr w:type="gramStart"/>
            <w:r w:rsidRPr="005568F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,Maharashtra</w:t>
            </w:r>
            <w:proofErr w:type="spellEnd"/>
            <w:proofErr w:type="gramEnd"/>
            <w:r w:rsidRPr="005568F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 India.</w:t>
            </w:r>
          </w:p>
          <w:p w:rsidR="005568FD" w:rsidRPr="005568FD" w:rsidRDefault="005568FD">
            <w:pPr>
              <w:spacing w:before="14" w:line="260" w:lineRule="exac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:rsidR="007A0BF3" w:rsidRDefault="00B7464A" w:rsidP="005568FD">
            <w:pPr>
              <w:tabs>
                <w:tab w:val="left" w:pos="9360"/>
              </w:tabs>
              <w:ind w:left="25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in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</w:t>
            </w:r>
            <w:r w:rsidR="005568FD" w:rsidRPr="005568FD"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>400042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                              </w:t>
            </w:r>
            <w:r>
              <w:rPr>
                <w:rFonts w:ascii="Calibri" w:eastAsia="Calibri" w:hAnsi="Calibri" w:cs="Calibri"/>
                <w:spacing w:val="-20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tact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(L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e)</w:t>
            </w:r>
            <w:r>
              <w:rPr>
                <w:rFonts w:ascii="Calibri" w:eastAsia="Calibri" w:hAnsi="Calibri" w:cs="Calibri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ab/>
            </w:r>
          </w:p>
        </w:tc>
      </w:tr>
      <w:tr w:rsidR="007A0BF3">
        <w:trPr>
          <w:trHeight w:hRule="exact" w:val="2316"/>
        </w:trPr>
        <w:tc>
          <w:tcPr>
            <w:tcW w:w="9578" w:type="dxa"/>
            <w:gridSpan w:val="2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7A0BF3" w:rsidRDefault="00B7464A">
            <w:pPr>
              <w:spacing w:line="280" w:lineRule="exact"/>
              <w:ind w:left="20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JOB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DE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>AI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S</w:t>
            </w:r>
          </w:p>
          <w:p w:rsidR="007A0BF3" w:rsidRDefault="007A0BF3">
            <w:pPr>
              <w:spacing w:before="18" w:line="200" w:lineRule="exact"/>
            </w:pPr>
          </w:p>
          <w:p w:rsidR="007A0BF3" w:rsidRDefault="00B7464A">
            <w:pPr>
              <w:ind w:left="20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: </w:t>
            </w:r>
            <w:r>
              <w:rPr>
                <w:rFonts w:ascii="Calibri" w:eastAsia="Calibri" w:hAnsi="Calibri" w:cs="Calibri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0000"/>
                <w:sz w:val="19"/>
                <w:szCs w:val="19"/>
              </w:rPr>
              <w:t xml:space="preserve">*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 </w:t>
            </w:r>
            <w:r>
              <w:rPr>
                <w:rFonts w:ascii="Calibri" w:eastAsia="Calibri" w:hAnsi="Calibri" w:cs="Calibri"/>
                <w:color w:val="000000"/>
                <w:spacing w:val="5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A6A6A6"/>
                <w:spacing w:val="-44"/>
                <w:sz w:val="22"/>
                <w:szCs w:val="22"/>
              </w:rPr>
              <w:t xml:space="preserve"> </w:t>
            </w:r>
            <w:r w:rsidR="00CF1A0C" w:rsidRPr="00CF1A0C">
              <w:rPr>
                <w:rFonts w:ascii="Calibri" w:eastAsia="Calibri" w:hAnsi="Calibri" w:cs="Calibri"/>
                <w:spacing w:val="-1"/>
                <w:sz w:val="22"/>
                <w:szCs w:val="22"/>
                <w:u w:val="single" w:color="A6A6A6"/>
              </w:rPr>
              <w:t>14</w:t>
            </w:r>
            <w:r w:rsidRPr="00CF1A0C">
              <w:rPr>
                <w:rFonts w:ascii="Calibri" w:eastAsia="Calibri" w:hAnsi="Calibri" w:cs="Calibri"/>
                <w:sz w:val="22"/>
                <w:szCs w:val="22"/>
                <w:u w:val="single" w:color="A6A6A6"/>
              </w:rPr>
              <w:t xml:space="preserve"> </w:t>
            </w:r>
            <w:r w:rsidRPr="00CF1A0C">
              <w:rPr>
                <w:rFonts w:ascii="Calibri" w:eastAsia="Calibri" w:hAnsi="Calibri" w:cs="Calibri"/>
                <w:spacing w:val="50"/>
                <w:sz w:val="22"/>
                <w:szCs w:val="22"/>
                <w:u w:val="single" w:color="A6A6A6"/>
              </w:rPr>
              <w:t xml:space="preserve"> </w:t>
            </w:r>
            <w:r w:rsidRPr="00CF1A0C">
              <w:rPr>
                <w:rFonts w:ascii="Calibri" w:eastAsia="Calibri" w:hAnsi="Calibri" w:cs="Calibri"/>
                <w:sz w:val="22"/>
                <w:szCs w:val="22"/>
                <w:u w:val="single" w:color="A6A6A6"/>
              </w:rPr>
              <w:t xml:space="preserve">/ </w:t>
            </w:r>
            <w:r w:rsidRPr="00CF1A0C">
              <w:rPr>
                <w:rFonts w:ascii="Calibri" w:eastAsia="Calibri" w:hAnsi="Calibri" w:cs="Calibri"/>
                <w:spacing w:val="49"/>
                <w:sz w:val="22"/>
                <w:szCs w:val="22"/>
                <w:u w:val="single" w:color="A6A6A6"/>
              </w:rPr>
              <w:t xml:space="preserve"> </w:t>
            </w:r>
            <w:r w:rsidR="00CF1A0C" w:rsidRPr="00CF1A0C">
              <w:rPr>
                <w:rFonts w:ascii="Calibri" w:eastAsia="Calibri" w:hAnsi="Calibri" w:cs="Calibri"/>
                <w:spacing w:val="1"/>
                <w:sz w:val="22"/>
                <w:szCs w:val="22"/>
                <w:u w:val="single" w:color="A6A6A6"/>
              </w:rPr>
              <w:t>01</w:t>
            </w:r>
            <w:r w:rsidRPr="00CF1A0C">
              <w:rPr>
                <w:rFonts w:ascii="Calibri" w:eastAsia="Calibri" w:hAnsi="Calibri" w:cs="Calibri"/>
                <w:sz w:val="22"/>
                <w:szCs w:val="22"/>
                <w:u w:val="single" w:color="A6A6A6"/>
              </w:rPr>
              <w:t xml:space="preserve"> </w:t>
            </w:r>
            <w:r w:rsidRPr="00CF1A0C">
              <w:rPr>
                <w:rFonts w:ascii="Calibri" w:eastAsia="Calibri" w:hAnsi="Calibri" w:cs="Calibri"/>
                <w:spacing w:val="48"/>
                <w:sz w:val="22"/>
                <w:szCs w:val="22"/>
                <w:u w:val="single" w:color="A6A6A6"/>
              </w:rPr>
              <w:t xml:space="preserve"> </w:t>
            </w:r>
            <w:r w:rsidRPr="00CF1A0C">
              <w:rPr>
                <w:rFonts w:ascii="Calibri" w:eastAsia="Calibri" w:hAnsi="Calibri" w:cs="Calibri"/>
                <w:sz w:val="22"/>
                <w:szCs w:val="22"/>
                <w:u w:val="single" w:color="A6A6A6"/>
              </w:rPr>
              <w:t xml:space="preserve">/  </w:t>
            </w:r>
            <w:r w:rsidRPr="00CF1A0C">
              <w:rPr>
                <w:rFonts w:ascii="Calibri" w:eastAsia="Calibri" w:hAnsi="Calibri" w:cs="Calibri"/>
                <w:spacing w:val="1"/>
                <w:sz w:val="22"/>
                <w:szCs w:val="22"/>
                <w:u w:val="single" w:color="A6A6A6"/>
              </w:rPr>
              <w:t xml:space="preserve"> </w:t>
            </w:r>
            <w:r w:rsidR="00CF1A0C" w:rsidRPr="00CF1A0C">
              <w:rPr>
                <w:rFonts w:ascii="Calibri" w:eastAsia="Calibri" w:hAnsi="Calibri" w:cs="Calibri"/>
                <w:sz w:val="22"/>
                <w:szCs w:val="22"/>
                <w:u w:val="single" w:color="A6A6A6"/>
              </w:rPr>
              <w:t>2022</w:t>
            </w:r>
            <w:r>
              <w:rPr>
                <w:rFonts w:ascii="Calibri" w:eastAsia="Calibri" w:hAnsi="Calibri" w:cs="Calibri"/>
                <w:color w:val="A6A6A6"/>
                <w:sz w:val="22"/>
                <w:szCs w:val="22"/>
              </w:rPr>
              <w:t xml:space="preserve">       </w:t>
            </w:r>
            <w:r>
              <w:rPr>
                <w:rFonts w:ascii="Calibri" w:eastAsia="Calibri" w:hAnsi="Calibri" w:cs="Calibri"/>
                <w:color w:val="A6A6A6"/>
                <w:spacing w:val="2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0000"/>
                <w:sz w:val="19"/>
                <w:szCs w:val="19"/>
              </w:rPr>
              <w:t xml:space="preserve">*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</w:t>
            </w:r>
            <w:r>
              <w:rPr>
                <w:rFonts w:ascii="Calibri" w:eastAsia="Calibri" w:hAnsi="Calibri" w:cs="Calibri"/>
                <w:color w:val="000000"/>
                <w:spacing w:val="50"/>
                <w:sz w:val="22"/>
                <w:szCs w:val="22"/>
              </w:rPr>
              <w:t xml:space="preserve"> </w:t>
            </w:r>
            <w:r w:rsidR="00CF1A0C" w:rsidRPr="00CF1A0C">
              <w:rPr>
                <w:rFonts w:ascii="Calibri" w:eastAsia="Calibri" w:hAnsi="Calibri" w:cs="Calibri"/>
                <w:spacing w:val="-1"/>
                <w:sz w:val="22"/>
                <w:szCs w:val="22"/>
                <w:u w:val="single" w:color="A6A6A6"/>
              </w:rPr>
              <w:t>1</w:t>
            </w:r>
            <w:r w:rsidR="00CF1A0C">
              <w:rPr>
                <w:rFonts w:ascii="Calibri" w:eastAsia="Calibri" w:hAnsi="Calibri" w:cs="Calibri"/>
                <w:spacing w:val="-1"/>
                <w:sz w:val="22"/>
                <w:szCs w:val="22"/>
                <w:u w:val="single" w:color="A6A6A6"/>
              </w:rPr>
              <w:t>2</w:t>
            </w:r>
            <w:r w:rsidR="00CF1A0C" w:rsidRPr="00CF1A0C">
              <w:rPr>
                <w:rFonts w:ascii="Calibri" w:eastAsia="Calibri" w:hAnsi="Calibri" w:cs="Calibri"/>
                <w:sz w:val="22"/>
                <w:szCs w:val="22"/>
                <w:u w:val="single" w:color="A6A6A6"/>
              </w:rPr>
              <w:t xml:space="preserve"> </w:t>
            </w:r>
            <w:r w:rsidR="00CF1A0C" w:rsidRPr="00CF1A0C">
              <w:rPr>
                <w:rFonts w:ascii="Calibri" w:eastAsia="Calibri" w:hAnsi="Calibri" w:cs="Calibri"/>
                <w:spacing w:val="50"/>
                <w:sz w:val="22"/>
                <w:szCs w:val="22"/>
                <w:u w:val="single" w:color="A6A6A6"/>
              </w:rPr>
              <w:t xml:space="preserve"> </w:t>
            </w:r>
            <w:r w:rsidR="00CF1A0C" w:rsidRPr="00CF1A0C">
              <w:rPr>
                <w:rFonts w:ascii="Calibri" w:eastAsia="Calibri" w:hAnsi="Calibri" w:cs="Calibri"/>
                <w:sz w:val="22"/>
                <w:szCs w:val="22"/>
                <w:u w:val="single" w:color="A6A6A6"/>
              </w:rPr>
              <w:t xml:space="preserve">/ </w:t>
            </w:r>
            <w:r w:rsidR="00CF1A0C" w:rsidRPr="00CF1A0C">
              <w:rPr>
                <w:rFonts w:ascii="Calibri" w:eastAsia="Calibri" w:hAnsi="Calibri" w:cs="Calibri"/>
                <w:spacing w:val="49"/>
                <w:sz w:val="22"/>
                <w:szCs w:val="22"/>
                <w:u w:val="single" w:color="A6A6A6"/>
              </w:rPr>
              <w:t xml:space="preserve"> </w:t>
            </w:r>
            <w:r w:rsidR="00CF1A0C">
              <w:rPr>
                <w:rFonts w:ascii="Calibri" w:eastAsia="Calibri" w:hAnsi="Calibri" w:cs="Calibri"/>
                <w:spacing w:val="1"/>
                <w:sz w:val="22"/>
                <w:szCs w:val="22"/>
                <w:u w:val="single" w:color="A6A6A6"/>
              </w:rPr>
              <w:t>08</w:t>
            </w:r>
            <w:r w:rsidR="00CF1A0C" w:rsidRPr="00CF1A0C">
              <w:rPr>
                <w:rFonts w:ascii="Calibri" w:eastAsia="Calibri" w:hAnsi="Calibri" w:cs="Calibri"/>
                <w:sz w:val="22"/>
                <w:szCs w:val="22"/>
                <w:u w:val="single" w:color="A6A6A6"/>
              </w:rPr>
              <w:t xml:space="preserve"> </w:t>
            </w:r>
            <w:r w:rsidR="00CF1A0C" w:rsidRPr="00CF1A0C">
              <w:rPr>
                <w:rFonts w:ascii="Calibri" w:eastAsia="Calibri" w:hAnsi="Calibri" w:cs="Calibri"/>
                <w:spacing w:val="48"/>
                <w:sz w:val="22"/>
                <w:szCs w:val="22"/>
                <w:u w:val="single" w:color="A6A6A6"/>
              </w:rPr>
              <w:t xml:space="preserve"> </w:t>
            </w:r>
            <w:r w:rsidR="00CF1A0C" w:rsidRPr="00CF1A0C">
              <w:rPr>
                <w:rFonts w:ascii="Calibri" w:eastAsia="Calibri" w:hAnsi="Calibri" w:cs="Calibri"/>
                <w:sz w:val="22"/>
                <w:szCs w:val="22"/>
                <w:u w:val="single" w:color="A6A6A6"/>
              </w:rPr>
              <w:t xml:space="preserve">/  </w:t>
            </w:r>
            <w:r w:rsidR="00CF1A0C" w:rsidRPr="00CF1A0C">
              <w:rPr>
                <w:rFonts w:ascii="Calibri" w:eastAsia="Calibri" w:hAnsi="Calibri" w:cs="Calibri"/>
                <w:spacing w:val="1"/>
                <w:sz w:val="22"/>
                <w:szCs w:val="22"/>
                <w:u w:val="single" w:color="A6A6A6"/>
              </w:rPr>
              <w:t xml:space="preserve"> </w:t>
            </w:r>
            <w:r w:rsidR="00CF1A0C" w:rsidRPr="00CF1A0C">
              <w:rPr>
                <w:rFonts w:ascii="Calibri" w:eastAsia="Calibri" w:hAnsi="Calibri" w:cs="Calibri"/>
                <w:sz w:val="22"/>
                <w:szCs w:val="22"/>
                <w:u w:val="single" w:color="A6A6A6"/>
              </w:rPr>
              <w:t>2022</w:t>
            </w:r>
          </w:p>
          <w:p w:rsidR="007A0BF3" w:rsidRDefault="007A0BF3">
            <w:pPr>
              <w:spacing w:before="16" w:line="200" w:lineRule="exact"/>
            </w:pPr>
          </w:p>
          <w:p w:rsidR="007A0BF3" w:rsidRDefault="00B7464A">
            <w:pPr>
              <w:tabs>
                <w:tab w:val="left" w:pos="9380"/>
              </w:tabs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w w:val="99"/>
                <w:sz w:val="19"/>
                <w:szCs w:val="19"/>
              </w:rPr>
              <w:t>*</w:t>
            </w:r>
            <w:r>
              <w:rPr>
                <w:rFonts w:ascii="Arial" w:eastAsia="Arial" w:hAnsi="Arial" w:cs="Arial"/>
                <w:b/>
                <w:color w:val="FF0000"/>
                <w:spacing w:val="1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esig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at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:</w:t>
            </w:r>
            <w:r>
              <w:rPr>
                <w:rFonts w:ascii="Calibri" w:eastAsia="Calibri" w:hAnsi="Calibri" w:cs="Calibri"/>
                <w:color w:val="000000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 xml:space="preserve">  </w:t>
            </w:r>
            <w:r w:rsidR="00CF1A0C"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 xml:space="preserve">Software Engineer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 xml:space="preserve">                         </w:t>
            </w:r>
            <w:r>
              <w:rPr>
                <w:rFonts w:ascii="Calibri" w:eastAsia="Calibri" w:hAnsi="Calibri" w:cs="Calibri"/>
                <w:color w:val="000000"/>
                <w:spacing w:val="-4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    </w:t>
            </w:r>
            <w:r>
              <w:rPr>
                <w:rFonts w:ascii="Calibri" w:eastAsia="Calibri" w:hAnsi="Calibri" w:cs="Calibri"/>
                <w:color w:val="000000"/>
                <w:spacing w:val="2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0000"/>
                <w:w w:val="99"/>
                <w:sz w:val="19"/>
                <w:szCs w:val="19"/>
              </w:rPr>
              <w:t>*</w:t>
            </w:r>
            <w:r>
              <w:rPr>
                <w:rFonts w:ascii="Arial" w:eastAsia="Arial" w:hAnsi="Arial" w:cs="Arial"/>
                <w:b/>
                <w:color w:val="FF0000"/>
                <w:spacing w:val="1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epa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ent:</w:t>
            </w:r>
            <w:r>
              <w:rPr>
                <w:rFonts w:ascii="Calibri" w:eastAsia="Calibri" w:hAnsi="Calibri" w:cs="Calibri"/>
                <w:color w:val="000000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 xml:space="preserve"> </w:t>
            </w:r>
            <w:r w:rsidR="00CF1A0C"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>Delivery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ab/>
            </w:r>
          </w:p>
          <w:p w:rsidR="007A0BF3" w:rsidRDefault="007A0BF3">
            <w:pPr>
              <w:spacing w:before="1" w:line="220" w:lineRule="exact"/>
              <w:rPr>
                <w:sz w:val="22"/>
                <w:szCs w:val="22"/>
              </w:rPr>
            </w:pPr>
          </w:p>
          <w:p w:rsidR="007A0BF3" w:rsidRDefault="00B7464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z w:val="19"/>
                <w:szCs w:val="19"/>
              </w:rPr>
              <w:t xml:space="preserve">*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ee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D/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 xml:space="preserve">  </w:t>
            </w:r>
            <w:r w:rsidR="00CF1A0C"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>CI11742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 xml:space="preserve">                            </w:t>
            </w:r>
            <w:r>
              <w:rPr>
                <w:rFonts w:ascii="Calibri" w:eastAsia="Calibri" w:hAnsi="Calibri" w:cs="Calibri"/>
                <w:color w:val="000000"/>
                <w:spacing w:val="50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     </w:t>
            </w:r>
            <w:r>
              <w:rPr>
                <w:rFonts w:ascii="Calibri" w:eastAsia="Calibri" w:hAnsi="Calibri" w:cs="Calibri"/>
                <w:color w:val="000000"/>
                <w:spacing w:val="1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0000"/>
                <w:sz w:val="19"/>
                <w:szCs w:val="19"/>
              </w:rPr>
              <w:t xml:space="preserve">*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ent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Ty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pacing w:val="5"/>
                <w:sz w:val="22"/>
                <w:szCs w:val="22"/>
              </w:rPr>
              <w:t xml:space="preserve"> </w:t>
            </w:r>
            <w:r w:rsidR="00CF1A0C" w:rsidRPr="0038775B">
              <w:rPr>
                <w:rFonts w:ascii="Calibri" w:eastAsia="Calibri" w:hAnsi="Calibri" w:cs="Calibri"/>
                <w:color w:val="000000"/>
                <w:spacing w:val="49"/>
                <w:sz w:val="32"/>
                <w:szCs w:val="32"/>
              </w:rPr>
              <w:sym w:font="Wingdings" w:char="F0FE"/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ent</w:t>
            </w:r>
            <w:r>
              <w:rPr>
                <w:rFonts w:ascii="Calibri" w:eastAsia="Calibri" w:hAnsi="Calibri" w:cs="Calibri"/>
                <w:color w:val="000000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color w:val="000000"/>
                <w:sz w:val="30"/>
                <w:szCs w:val="30"/>
              </w:rPr>
              <w:t></w:t>
            </w:r>
            <w:r>
              <w:rPr>
                <w:color w:val="000000"/>
                <w:spacing w:val="10"/>
                <w:sz w:val="30"/>
                <w:szCs w:val="3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tual</w:t>
            </w:r>
          </w:p>
          <w:p w:rsidR="007A0BF3" w:rsidRDefault="007A0BF3">
            <w:pPr>
              <w:spacing w:before="17" w:line="200" w:lineRule="exact"/>
            </w:pPr>
          </w:p>
          <w:p w:rsidR="007A0BF3" w:rsidRDefault="00B7464A">
            <w:pPr>
              <w:tabs>
                <w:tab w:val="left" w:pos="4140"/>
              </w:tabs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w w:val="99"/>
                <w:sz w:val="19"/>
                <w:szCs w:val="19"/>
              </w:rPr>
              <w:t>*</w:t>
            </w:r>
            <w:r>
              <w:rPr>
                <w:rFonts w:ascii="Arial" w:eastAsia="Arial" w:hAnsi="Arial" w:cs="Arial"/>
                <w:b/>
                <w:color w:val="FF0000"/>
                <w:spacing w:val="1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la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(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TC):</w:t>
            </w:r>
            <w:r>
              <w:rPr>
                <w:rFonts w:ascii="Calibri" w:eastAsia="Calibri" w:hAnsi="Calibri" w:cs="Calibri"/>
                <w:color w:val="000000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ab/>
            </w:r>
          </w:p>
        </w:tc>
      </w:tr>
      <w:tr w:rsidR="007A0BF3">
        <w:trPr>
          <w:trHeight w:hRule="exact" w:val="3164"/>
        </w:trPr>
        <w:tc>
          <w:tcPr>
            <w:tcW w:w="4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B7464A">
            <w:pPr>
              <w:spacing w:line="280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EP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ING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4"/>
                <w:szCs w:val="24"/>
              </w:rPr>
              <w:t>’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S DE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S</w:t>
            </w:r>
          </w:p>
          <w:p w:rsidR="007A0BF3" w:rsidRDefault="007A0BF3">
            <w:pPr>
              <w:spacing w:before="12" w:line="240" w:lineRule="exact"/>
              <w:rPr>
                <w:sz w:val="24"/>
                <w:szCs w:val="24"/>
              </w:rPr>
            </w:pPr>
          </w:p>
          <w:p w:rsidR="007A0BF3" w:rsidRDefault="00B7464A">
            <w:pPr>
              <w:tabs>
                <w:tab w:val="left" w:pos="4380"/>
              </w:tabs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z w:val="22"/>
                <w:szCs w:val="22"/>
              </w:rPr>
              <w:t>*</w:t>
            </w:r>
            <w:r>
              <w:rPr>
                <w:rFonts w:ascii="Arial" w:eastAsia="Arial" w:hAnsi="Arial" w:cs="Arial"/>
                <w:b/>
                <w:color w:val="FF0000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e: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 xml:space="preserve"> </w:t>
            </w:r>
            <w:proofErr w:type="spellStart"/>
            <w:r w:rsidR="00CF1A0C"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>Kedar</w:t>
            </w:r>
            <w:proofErr w:type="spellEnd"/>
            <w:r w:rsidR="00CF1A0C"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 xml:space="preserve"> </w:t>
            </w:r>
            <w:proofErr w:type="spellStart"/>
            <w:r w:rsidR="00CF1A0C"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>Dighe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ab/>
            </w:r>
          </w:p>
          <w:p w:rsidR="007A0BF3" w:rsidRDefault="007A0BF3">
            <w:pPr>
              <w:spacing w:before="12" w:line="240" w:lineRule="exact"/>
              <w:rPr>
                <w:sz w:val="24"/>
                <w:szCs w:val="24"/>
              </w:rPr>
            </w:pPr>
          </w:p>
          <w:p w:rsidR="007A0BF3" w:rsidRDefault="00B7464A">
            <w:pPr>
              <w:tabs>
                <w:tab w:val="left" w:pos="4360"/>
              </w:tabs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z w:val="22"/>
                <w:szCs w:val="22"/>
              </w:rPr>
              <w:t>*</w:t>
            </w:r>
            <w:r>
              <w:rPr>
                <w:rFonts w:ascii="Arial" w:eastAsia="Arial" w:hAnsi="Arial" w:cs="Arial"/>
                <w:b/>
                <w:color w:val="FF0000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esig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at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: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 xml:space="preserve"> </w:t>
            </w:r>
            <w:r w:rsidR="00CF1A0C"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>Manager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ab/>
            </w:r>
          </w:p>
          <w:p w:rsidR="007A0BF3" w:rsidRDefault="007A0BF3">
            <w:pPr>
              <w:spacing w:before="12" w:line="240" w:lineRule="exact"/>
              <w:rPr>
                <w:sz w:val="24"/>
                <w:szCs w:val="24"/>
              </w:rPr>
            </w:pPr>
          </w:p>
          <w:p w:rsidR="007A0BF3" w:rsidRDefault="00B7464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z w:val="22"/>
                <w:szCs w:val="22"/>
              </w:rPr>
              <w:t>*</w:t>
            </w:r>
            <w:r>
              <w:rPr>
                <w:rFonts w:ascii="Arial" w:eastAsia="Arial" w:hAnsi="Arial" w:cs="Arial"/>
                <w:b/>
                <w:color w:val="FF0000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epa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en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:</w:t>
            </w:r>
            <w:r w:rsidR="00CF1A0C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 IT</w:t>
            </w:r>
          </w:p>
          <w:p w:rsidR="007A0BF3" w:rsidRDefault="007A0BF3">
            <w:pPr>
              <w:spacing w:before="15" w:line="240" w:lineRule="exact"/>
              <w:rPr>
                <w:sz w:val="24"/>
                <w:szCs w:val="24"/>
              </w:rPr>
            </w:pPr>
          </w:p>
          <w:p w:rsidR="007A0BF3" w:rsidRDefault="00B7464A">
            <w:pPr>
              <w:tabs>
                <w:tab w:val="left" w:pos="4380"/>
              </w:tabs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z w:val="22"/>
                <w:szCs w:val="22"/>
              </w:rPr>
              <w:t>*</w:t>
            </w:r>
            <w:r>
              <w:rPr>
                <w:rFonts w:ascii="Arial" w:eastAsia="Arial" w:hAnsi="Arial" w:cs="Arial"/>
                <w:b/>
                <w:color w:val="FF0000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res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ta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: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 xml:space="preserve"> </w:t>
            </w:r>
            <w:r w:rsidR="00CF1A0C"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>9892820403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ab/>
            </w:r>
          </w:p>
          <w:p w:rsidR="007A0BF3" w:rsidRDefault="007A0BF3">
            <w:pPr>
              <w:spacing w:before="12" w:line="240" w:lineRule="exact"/>
              <w:rPr>
                <w:sz w:val="24"/>
                <w:szCs w:val="24"/>
              </w:rPr>
            </w:pPr>
          </w:p>
          <w:p w:rsidR="007A0BF3" w:rsidRDefault="00B7464A" w:rsidP="004263DD">
            <w:pPr>
              <w:tabs>
                <w:tab w:val="left" w:pos="4380"/>
              </w:tabs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z w:val="22"/>
                <w:szCs w:val="22"/>
              </w:rPr>
              <w:t>*</w:t>
            </w:r>
            <w:r>
              <w:rPr>
                <w:rFonts w:ascii="Arial" w:eastAsia="Arial" w:hAnsi="Arial" w:cs="Arial"/>
                <w:b/>
                <w:color w:val="FF0000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Offici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ail I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: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 xml:space="preserve"> </w:t>
            </w:r>
            <w:r w:rsidR="004263DD"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>Kedar.deghe@cloverinfotech.com</w:t>
            </w:r>
          </w:p>
        </w:tc>
        <w:tc>
          <w:tcPr>
            <w:tcW w:w="45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B7464A">
            <w:pPr>
              <w:spacing w:line="280" w:lineRule="exact"/>
              <w:ind w:left="10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NCY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&amp; D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S (if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)</w:t>
            </w:r>
          </w:p>
          <w:p w:rsidR="007A0BF3" w:rsidRDefault="007A0BF3">
            <w:pPr>
              <w:spacing w:before="12" w:line="240" w:lineRule="exact"/>
              <w:rPr>
                <w:sz w:val="24"/>
                <w:szCs w:val="24"/>
              </w:rPr>
            </w:pPr>
          </w:p>
          <w:p w:rsidR="007A0BF3" w:rsidRDefault="00B7464A">
            <w:pPr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z w:val="22"/>
                <w:szCs w:val="22"/>
              </w:rPr>
              <w:t>*</w:t>
            </w:r>
            <w:r>
              <w:rPr>
                <w:rFonts w:ascii="Arial" w:eastAsia="Arial" w:hAnsi="Arial" w:cs="Arial"/>
                <w:b/>
                <w:color w:val="FF0000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en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color w:val="000000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e:</w:t>
            </w:r>
          </w:p>
          <w:p w:rsidR="007A0BF3" w:rsidRDefault="007A0BF3">
            <w:pPr>
              <w:spacing w:before="12" w:line="240" w:lineRule="exact"/>
              <w:rPr>
                <w:sz w:val="24"/>
                <w:szCs w:val="24"/>
              </w:rPr>
            </w:pPr>
          </w:p>
          <w:p w:rsidR="007A0BF3" w:rsidRDefault="00B7464A">
            <w:pPr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z w:val="22"/>
                <w:szCs w:val="22"/>
              </w:rPr>
              <w:t>*</w:t>
            </w:r>
            <w:r>
              <w:rPr>
                <w:rFonts w:ascii="Arial" w:eastAsia="Arial" w:hAnsi="Arial" w:cs="Arial"/>
                <w:b/>
                <w:color w:val="FF0000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dd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res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:</w:t>
            </w:r>
          </w:p>
          <w:p w:rsidR="007A0BF3" w:rsidRDefault="007A0BF3">
            <w:pPr>
              <w:spacing w:before="12" w:line="240" w:lineRule="exact"/>
              <w:rPr>
                <w:sz w:val="24"/>
                <w:szCs w:val="24"/>
              </w:rPr>
            </w:pPr>
          </w:p>
          <w:p w:rsidR="007A0BF3" w:rsidRDefault="00B7464A">
            <w:pPr>
              <w:ind w:left="120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                                                   </w:t>
            </w:r>
            <w:r>
              <w:rPr>
                <w:rFonts w:ascii="Calibri" w:eastAsia="Calibri" w:hAnsi="Calibri" w:cs="Calibri"/>
                <w:spacing w:val="-7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_</w:t>
            </w:r>
          </w:p>
          <w:p w:rsidR="007A0BF3" w:rsidRDefault="007A0BF3">
            <w:pPr>
              <w:spacing w:before="15" w:line="240" w:lineRule="exact"/>
              <w:rPr>
                <w:sz w:val="24"/>
                <w:szCs w:val="24"/>
              </w:rPr>
            </w:pPr>
          </w:p>
          <w:p w:rsidR="007A0BF3" w:rsidRDefault="00B7464A">
            <w:pPr>
              <w:tabs>
                <w:tab w:val="left" w:pos="3980"/>
              </w:tabs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z w:val="22"/>
                <w:szCs w:val="22"/>
              </w:rPr>
              <w:t>*</w:t>
            </w:r>
            <w:r>
              <w:rPr>
                <w:rFonts w:ascii="Arial" w:eastAsia="Arial" w:hAnsi="Arial" w:cs="Arial"/>
                <w:b/>
                <w:color w:val="FF0000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ta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 xml:space="preserve"> No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: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ab/>
            </w:r>
          </w:p>
          <w:p w:rsidR="007A0BF3" w:rsidRDefault="007A0BF3">
            <w:pPr>
              <w:spacing w:before="12" w:line="240" w:lineRule="exact"/>
              <w:rPr>
                <w:sz w:val="24"/>
                <w:szCs w:val="24"/>
              </w:rPr>
            </w:pPr>
          </w:p>
          <w:p w:rsidR="007A0BF3" w:rsidRDefault="00B7464A">
            <w:pPr>
              <w:tabs>
                <w:tab w:val="left" w:pos="3920"/>
              </w:tabs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z w:val="22"/>
                <w:szCs w:val="22"/>
              </w:rPr>
              <w:t>*</w:t>
            </w:r>
            <w:r>
              <w:rPr>
                <w:rFonts w:ascii="Arial" w:eastAsia="Arial" w:hAnsi="Arial" w:cs="Arial"/>
                <w:b/>
                <w:color w:val="FF0000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ail 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ab/>
            </w:r>
          </w:p>
        </w:tc>
      </w:tr>
      <w:tr w:rsidR="007A0BF3">
        <w:trPr>
          <w:trHeight w:hRule="exact" w:val="533"/>
        </w:trPr>
        <w:tc>
          <w:tcPr>
            <w:tcW w:w="9578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7A0BF3">
            <w:pPr>
              <w:spacing w:before="16" w:line="240" w:lineRule="exact"/>
              <w:rPr>
                <w:sz w:val="24"/>
                <w:szCs w:val="24"/>
              </w:rPr>
            </w:pPr>
          </w:p>
          <w:p w:rsidR="007A0BF3" w:rsidRDefault="00B7464A">
            <w:pPr>
              <w:tabs>
                <w:tab w:val="left" w:pos="9000"/>
              </w:tabs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z w:val="22"/>
                <w:szCs w:val="22"/>
              </w:rPr>
              <w:t>*</w:t>
            </w:r>
            <w:r>
              <w:rPr>
                <w:rFonts w:ascii="Arial" w:eastAsia="Arial" w:hAnsi="Arial" w:cs="Arial"/>
                <w:b/>
                <w:color w:val="FF0000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as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(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s)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-3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r 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ng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:</w:t>
            </w:r>
            <w:r>
              <w:rPr>
                <w:rFonts w:ascii="Calibri" w:eastAsia="Calibri" w:hAnsi="Calibri" w:cs="Calibri"/>
                <w:color w:val="000000"/>
                <w:spacing w:val="1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 xml:space="preserve"> </w:t>
            </w:r>
            <w:r w:rsidR="00CF1A0C" w:rsidRPr="00CF1A0C"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>Better Opportunity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val="single" w:color="000000"/>
              </w:rPr>
              <w:tab/>
            </w:r>
          </w:p>
        </w:tc>
      </w:tr>
      <w:tr w:rsidR="007A0BF3">
        <w:trPr>
          <w:trHeight w:hRule="exact" w:val="778"/>
        </w:trPr>
        <w:tc>
          <w:tcPr>
            <w:tcW w:w="957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B7464A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position w:val="1"/>
              </w:rPr>
              <w:t>*</w:t>
            </w:r>
            <w:r>
              <w:rPr>
                <w:rFonts w:ascii="Arial" w:eastAsia="Arial" w:hAnsi="Arial" w:cs="Arial"/>
                <w:b/>
                <w:color w:val="FF0000"/>
                <w:spacing w:val="-2"/>
                <w:position w:val="1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 xml:space="preserve">Is this </w:t>
            </w:r>
            <w:r>
              <w:rPr>
                <w:rFonts w:ascii="Calibri" w:eastAsia="Calibri" w:hAnsi="Calibri" w:cs="Calibri"/>
                <w:color w:val="000000"/>
                <w:spacing w:val="1"/>
                <w:position w:val="1"/>
                <w:sz w:val="22"/>
                <w:szCs w:val="22"/>
              </w:rPr>
              <w:t>yo</w:t>
            </w:r>
            <w:r>
              <w:rPr>
                <w:rFonts w:ascii="Calibri" w:eastAsia="Calibri" w:hAnsi="Calibri" w:cs="Calibri"/>
                <w:color w:val="000000"/>
                <w:spacing w:val="-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color w:val="000000"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000000"/>
                <w:spacing w:val="-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rre</w:t>
            </w:r>
            <w:r>
              <w:rPr>
                <w:rFonts w:ascii="Calibri" w:eastAsia="Calibri" w:hAnsi="Calibri" w:cs="Calibri"/>
                <w:color w:val="000000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000000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-2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00"/>
                <w:spacing w:val="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pacing w:val="-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color w:val="000000"/>
                <w:spacing w:val="-2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pacing w:val="1"/>
                <w:position w:val="1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color w:val="000000"/>
                <w:spacing w:val="-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 xml:space="preserve">ent?             </w:t>
            </w:r>
            <w:r>
              <w:rPr>
                <w:rFonts w:ascii="Calibri" w:eastAsia="Calibri" w:hAnsi="Calibri" w:cs="Calibri"/>
                <w:color w:val="000000"/>
                <w:spacing w:val="24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color w:val="000000"/>
                <w:position w:val="1"/>
                <w:sz w:val="22"/>
                <w:szCs w:val="22"/>
              </w:rPr>
              <w:t></w:t>
            </w:r>
            <w:r>
              <w:rPr>
                <w:color w:val="000000"/>
                <w:spacing w:val="-5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position w:val="1"/>
                <w:sz w:val="22"/>
                <w:szCs w:val="22"/>
              </w:rPr>
              <w:t xml:space="preserve">YES         </w:t>
            </w:r>
            <w:r>
              <w:rPr>
                <w:rFonts w:ascii="Calibri" w:eastAsia="Calibri" w:hAnsi="Calibri" w:cs="Calibri"/>
                <w:color w:val="000000"/>
                <w:spacing w:val="50"/>
                <w:position w:val="1"/>
                <w:sz w:val="22"/>
                <w:szCs w:val="22"/>
              </w:rPr>
              <w:t xml:space="preserve"> </w:t>
            </w:r>
            <w:r w:rsidR="00CF1A0C" w:rsidRPr="0038775B">
              <w:rPr>
                <w:rFonts w:ascii="Calibri" w:eastAsia="Calibri" w:hAnsi="Calibri" w:cs="Calibri"/>
                <w:color w:val="000000"/>
                <w:spacing w:val="49"/>
                <w:sz w:val="32"/>
                <w:szCs w:val="32"/>
              </w:rPr>
              <w:sym w:font="Wingdings" w:char="F0FE"/>
            </w:r>
            <w:r>
              <w:rPr>
                <w:rFonts w:ascii="Calibri" w:eastAsia="Calibri" w:hAnsi="Calibri" w:cs="Calibri"/>
                <w:color w:val="000000"/>
                <w:spacing w:val="-1"/>
                <w:position w:val="1"/>
                <w:sz w:val="22"/>
                <w:szCs w:val="22"/>
              </w:rPr>
              <w:t>NO</w:t>
            </w:r>
          </w:p>
          <w:p w:rsidR="007A0BF3" w:rsidRDefault="007A0BF3">
            <w:pPr>
              <w:spacing w:before="11" w:line="220" w:lineRule="exact"/>
              <w:rPr>
                <w:sz w:val="22"/>
                <w:szCs w:val="22"/>
              </w:rPr>
            </w:pPr>
          </w:p>
          <w:p w:rsidR="007A0BF3" w:rsidRDefault="00B7464A">
            <w:pPr>
              <w:ind w:left="2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If YES,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enti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date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when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erifi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ati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can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tiat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:  </w:t>
            </w:r>
            <w:r>
              <w:rPr>
                <w:rFonts w:ascii="Calibri" w:eastAsia="Calibri" w:hAnsi="Calibri" w:cs="Calibri"/>
                <w:spacing w:val="5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A6A6A6"/>
                <w:spacing w:val="-2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A6A6A6"/>
                <w:spacing w:val="1"/>
                <w:sz w:val="22"/>
                <w:szCs w:val="22"/>
                <w:u w:val="single" w:color="A6A6A6"/>
              </w:rPr>
              <w:t>D</w:t>
            </w:r>
            <w:r>
              <w:rPr>
                <w:rFonts w:ascii="Calibri" w:eastAsia="Calibri" w:hAnsi="Calibri" w:cs="Calibri"/>
                <w:color w:val="A6A6A6"/>
                <w:sz w:val="22"/>
                <w:szCs w:val="22"/>
                <w:u w:val="single" w:color="A6A6A6"/>
              </w:rPr>
              <w:t xml:space="preserve">D </w:t>
            </w:r>
            <w:r>
              <w:rPr>
                <w:rFonts w:ascii="Calibri" w:eastAsia="Calibri" w:hAnsi="Calibri" w:cs="Calibri"/>
                <w:color w:val="A6A6A6"/>
                <w:spacing w:val="50"/>
                <w:sz w:val="22"/>
                <w:szCs w:val="22"/>
                <w:u w:val="single" w:color="A6A6A6"/>
              </w:rPr>
              <w:t xml:space="preserve"> </w:t>
            </w:r>
            <w:r>
              <w:rPr>
                <w:rFonts w:ascii="Calibri" w:eastAsia="Calibri" w:hAnsi="Calibri" w:cs="Calibri"/>
                <w:color w:val="A6A6A6"/>
                <w:sz w:val="22"/>
                <w:szCs w:val="22"/>
                <w:u w:val="single" w:color="A6A6A6"/>
              </w:rPr>
              <w:t xml:space="preserve">/ </w:t>
            </w:r>
            <w:r>
              <w:rPr>
                <w:rFonts w:ascii="Calibri" w:eastAsia="Calibri" w:hAnsi="Calibri" w:cs="Calibri"/>
                <w:color w:val="A6A6A6"/>
                <w:spacing w:val="49"/>
                <w:sz w:val="22"/>
                <w:szCs w:val="22"/>
                <w:u w:val="single" w:color="A6A6A6"/>
              </w:rPr>
              <w:t xml:space="preserve"> </w:t>
            </w:r>
            <w:r>
              <w:rPr>
                <w:rFonts w:ascii="Calibri" w:eastAsia="Calibri" w:hAnsi="Calibri" w:cs="Calibri"/>
                <w:color w:val="A6A6A6"/>
                <w:spacing w:val="1"/>
                <w:sz w:val="22"/>
                <w:szCs w:val="22"/>
                <w:u w:val="single" w:color="A6A6A6"/>
              </w:rPr>
              <w:t>M</w:t>
            </w:r>
            <w:r>
              <w:rPr>
                <w:rFonts w:ascii="Calibri" w:eastAsia="Calibri" w:hAnsi="Calibri" w:cs="Calibri"/>
                <w:color w:val="A6A6A6"/>
                <w:sz w:val="22"/>
                <w:szCs w:val="22"/>
                <w:u w:val="single" w:color="A6A6A6"/>
              </w:rPr>
              <w:t xml:space="preserve">M </w:t>
            </w:r>
            <w:r>
              <w:rPr>
                <w:rFonts w:ascii="Calibri" w:eastAsia="Calibri" w:hAnsi="Calibri" w:cs="Calibri"/>
                <w:color w:val="A6A6A6"/>
                <w:spacing w:val="48"/>
                <w:sz w:val="22"/>
                <w:szCs w:val="22"/>
                <w:u w:val="single" w:color="A6A6A6"/>
              </w:rPr>
              <w:t xml:space="preserve"> </w:t>
            </w:r>
            <w:r>
              <w:rPr>
                <w:rFonts w:ascii="Calibri" w:eastAsia="Calibri" w:hAnsi="Calibri" w:cs="Calibri"/>
                <w:color w:val="A6A6A6"/>
                <w:sz w:val="22"/>
                <w:szCs w:val="22"/>
                <w:u w:val="single" w:color="A6A6A6"/>
              </w:rPr>
              <w:t xml:space="preserve">/ </w:t>
            </w:r>
            <w:r>
              <w:rPr>
                <w:rFonts w:ascii="Calibri" w:eastAsia="Calibri" w:hAnsi="Calibri" w:cs="Calibri"/>
                <w:color w:val="A6A6A6"/>
                <w:spacing w:val="50"/>
                <w:sz w:val="22"/>
                <w:szCs w:val="22"/>
                <w:u w:val="single" w:color="A6A6A6"/>
              </w:rPr>
              <w:t xml:space="preserve"> </w:t>
            </w:r>
            <w:r>
              <w:rPr>
                <w:rFonts w:ascii="Calibri" w:eastAsia="Calibri" w:hAnsi="Calibri" w:cs="Calibri"/>
                <w:color w:val="A6A6A6"/>
                <w:spacing w:val="1"/>
                <w:sz w:val="22"/>
                <w:szCs w:val="22"/>
                <w:u w:val="single" w:color="A6A6A6"/>
              </w:rPr>
              <w:t>Y</w:t>
            </w:r>
            <w:r>
              <w:rPr>
                <w:rFonts w:ascii="Calibri" w:eastAsia="Calibri" w:hAnsi="Calibri" w:cs="Calibri"/>
                <w:color w:val="A6A6A6"/>
                <w:spacing w:val="-2"/>
                <w:sz w:val="22"/>
                <w:szCs w:val="22"/>
                <w:u w:val="single" w:color="A6A6A6"/>
              </w:rPr>
              <w:t>Y</w:t>
            </w:r>
            <w:r>
              <w:rPr>
                <w:rFonts w:ascii="Calibri" w:eastAsia="Calibri" w:hAnsi="Calibri" w:cs="Calibri"/>
                <w:color w:val="A6A6A6"/>
                <w:sz w:val="22"/>
                <w:szCs w:val="22"/>
                <w:u w:val="single" w:color="A6A6A6"/>
              </w:rPr>
              <w:t>YY</w:t>
            </w:r>
          </w:p>
        </w:tc>
      </w:tr>
      <w:tr w:rsidR="007A0BF3">
        <w:trPr>
          <w:trHeight w:hRule="exact" w:val="766"/>
        </w:trPr>
        <w:tc>
          <w:tcPr>
            <w:tcW w:w="957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DD9C3"/>
          </w:tcPr>
          <w:p w:rsidR="007A0BF3" w:rsidRDefault="00B7464A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ther pe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ent in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ati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:</w:t>
            </w:r>
          </w:p>
        </w:tc>
      </w:tr>
    </w:tbl>
    <w:p w:rsidR="007A0BF3" w:rsidRDefault="007A0BF3">
      <w:pPr>
        <w:spacing w:before="2" w:line="100" w:lineRule="exact"/>
        <w:rPr>
          <w:sz w:val="10"/>
          <w:szCs w:val="10"/>
        </w:rPr>
      </w:pPr>
    </w:p>
    <w:p w:rsidR="007A0BF3" w:rsidRDefault="007A0BF3">
      <w:pPr>
        <w:spacing w:line="200" w:lineRule="exact"/>
      </w:pPr>
    </w:p>
    <w:p w:rsidR="007A0BF3" w:rsidRDefault="007A0BF3">
      <w:pPr>
        <w:spacing w:line="200" w:lineRule="exact"/>
      </w:pPr>
    </w:p>
    <w:p w:rsidR="007A0BF3" w:rsidRDefault="007A0BF3">
      <w:pPr>
        <w:spacing w:line="200" w:lineRule="exact"/>
      </w:pPr>
    </w:p>
    <w:p w:rsidR="007A0BF3" w:rsidRDefault="003B7D65">
      <w:pPr>
        <w:spacing w:before="19"/>
        <w:ind w:left="220"/>
        <w:rPr>
          <w:rFonts w:ascii="Calibri" w:eastAsia="Calibri" w:hAnsi="Calibri" w:cs="Calibri"/>
        </w:rPr>
        <w:sectPr w:rsidR="007A0BF3">
          <w:footerReference w:type="default" r:id="rId18"/>
          <w:pgSz w:w="12240" w:h="15840"/>
          <w:pgMar w:top="1680" w:right="1220" w:bottom="280" w:left="1220" w:header="720" w:footer="0" w:gutter="0"/>
          <w:cols w:space="720"/>
        </w:sect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503315256" behindDoc="1" locked="0" layoutInCell="1" allowOverlap="1">
                <wp:simplePos x="0" y="0"/>
                <wp:positionH relativeFrom="page">
                  <wp:posOffset>2212340</wp:posOffset>
                </wp:positionH>
                <wp:positionV relativeFrom="page">
                  <wp:posOffset>2220595</wp:posOffset>
                </wp:positionV>
                <wp:extent cx="4634230" cy="7620"/>
                <wp:effectExtent l="2540" t="1270" r="1905" b="10160"/>
                <wp:wrapNone/>
                <wp:docPr id="89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34230" cy="7620"/>
                          <a:chOff x="3484" y="3497"/>
                          <a:chExt cx="7298" cy="12"/>
                        </a:xfrm>
                      </wpg:grpSpPr>
                      <wpg:grpSp>
                        <wpg:cNvPr id="90" name="Group 64"/>
                        <wpg:cNvGrpSpPr>
                          <a:grpSpLocks/>
                        </wpg:cNvGrpSpPr>
                        <wpg:grpSpPr bwMode="auto">
                          <a:xfrm>
                            <a:off x="3490" y="3503"/>
                            <a:ext cx="2742" cy="0"/>
                            <a:chOff x="3490" y="3503"/>
                            <a:chExt cx="2742" cy="0"/>
                          </a:xfrm>
                        </wpg:grpSpPr>
                        <wps:wsp>
                          <wps:cNvPr id="91" name="Freeform 69"/>
                          <wps:cNvSpPr>
                            <a:spLocks/>
                          </wps:cNvSpPr>
                          <wps:spPr bwMode="auto">
                            <a:xfrm>
                              <a:off x="3490" y="3503"/>
                              <a:ext cx="2742" cy="0"/>
                            </a:xfrm>
                            <a:custGeom>
                              <a:avLst/>
                              <a:gdLst>
                                <a:gd name="T0" fmla="+- 0 3490 3490"/>
                                <a:gd name="T1" fmla="*/ T0 w 2742"/>
                                <a:gd name="T2" fmla="+- 0 6232 3490"/>
                                <a:gd name="T3" fmla="*/ T2 w 274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742">
                                  <a:moveTo>
                                    <a:pt x="0" y="0"/>
                                  </a:moveTo>
                                  <a:lnTo>
                                    <a:pt x="2742" y="0"/>
                                  </a:lnTo>
                                </a:path>
                              </a:pathLst>
                            </a:custGeom>
                            <a:noFill/>
                            <a:ln w="758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92" name="Group 65"/>
                          <wpg:cNvGrpSpPr>
                            <a:grpSpLocks/>
                          </wpg:cNvGrpSpPr>
                          <wpg:grpSpPr bwMode="auto">
                            <a:xfrm>
                              <a:off x="6235" y="3503"/>
                              <a:ext cx="2427" cy="0"/>
                              <a:chOff x="6235" y="3503"/>
                              <a:chExt cx="2427" cy="0"/>
                            </a:xfrm>
                          </wpg:grpSpPr>
                          <wps:wsp>
                            <wps:cNvPr id="93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6235" y="3503"/>
                                <a:ext cx="2427" cy="0"/>
                              </a:xfrm>
                              <a:custGeom>
                                <a:avLst/>
                                <a:gdLst>
                                  <a:gd name="T0" fmla="+- 0 6235 6235"/>
                                  <a:gd name="T1" fmla="*/ T0 w 2427"/>
                                  <a:gd name="T2" fmla="+- 0 8662 6235"/>
                                  <a:gd name="T3" fmla="*/ T2 w 2427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2427">
                                    <a:moveTo>
                                      <a:pt x="0" y="0"/>
                                    </a:moveTo>
                                    <a:lnTo>
                                      <a:pt x="2427" y="0"/>
                                    </a:lnTo>
                                  </a:path>
                                </a:pathLst>
                              </a:custGeom>
                              <a:noFill/>
                              <a:ln w="758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94" name="Group 66"/>
                            <wpg:cNvGrpSpPr>
                              <a:grpSpLocks/>
                            </wpg:cNvGrpSpPr>
                            <wpg:grpSpPr bwMode="auto">
                              <a:xfrm>
                                <a:off x="8665" y="3503"/>
                                <a:ext cx="2111" cy="0"/>
                                <a:chOff x="8665" y="3503"/>
                                <a:chExt cx="2111" cy="0"/>
                              </a:xfrm>
                            </wpg:grpSpPr>
                            <wps:wsp>
                              <wps:cNvPr id="95" name="Freeform 67"/>
                              <wps:cNvSpPr>
                                <a:spLocks/>
                              </wps:cNvSpPr>
                              <wps:spPr bwMode="auto">
                                <a:xfrm>
                                  <a:off x="8665" y="3503"/>
                                  <a:ext cx="2111" cy="0"/>
                                </a:xfrm>
                                <a:custGeom>
                                  <a:avLst/>
                                  <a:gdLst>
                                    <a:gd name="T0" fmla="+- 0 8665 8665"/>
                                    <a:gd name="T1" fmla="*/ T0 w 2111"/>
                                    <a:gd name="T2" fmla="+- 0 10776 8665"/>
                                    <a:gd name="T3" fmla="*/ T2 w 2111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111">
                                      <a:moveTo>
                                        <a:pt x="0" y="0"/>
                                      </a:moveTo>
                                      <a:lnTo>
                                        <a:pt x="2111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58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7AB60E" id="Group 63" o:spid="_x0000_s1026" style="position:absolute;margin-left:174.2pt;margin-top:174.85pt;width:364.9pt;height:.6pt;z-index:-1224;mso-position-horizontal-relative:page;mso-position-vertical-relative:page" coordorigin="3484,3497" coordsize="7298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">
                <v:group id="Group 64" o:spid="_x0000_s1027" style="position:absolute;left:3490;top:3503;width:2742;height:0" coordorigin="3490,3503" coordsize="2742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O7BQM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A7sFAwwAAANsAAAAP&#10;AAAAAAAAAAAAAAAAAKoCAABkcnMvZG93bnJldi54bWxQSwUGAAAAAAQABAD6AAAAmgMAAAAA&#10;">
                  <v:shape id="Freeform 69" o:spid="_x0000_s1028" style="position:absolute;left:3490;top:3503;width:2742;height:0;visibility:visible;mso-wrap-style:square;v-text-anchor:top" coordsize="274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wTecMA&#10;AADbAAAADwAAAGRycy9kb3ducmV2LnhtbESPT4vCMBTE74LfITxhL7KmehCtRllkxcWL+G/Pj+bZ&#10;lm1euk2s8dsbQfA4zMxvmPkymEq01LjSsoLhIAFBnFldcq7gdFx/TkA4j6yxskwK7uRgueh25phq&#10;e+M9tQefiwhhl6KCwvs6ldJlBRl0A1sTR+9iG4M+yiaXusFbhJtKjpJkLA2WHBcKrGlVUPZ3uBoF&#10;9uS27apyYSJ3v+H7/7wZnfsbpT564WsGwlPw7/Cr/aMVTIfw/BJ/gF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LwTecMAAADbAAAADwAAAAAAAAAAAAAAAACYAgAAZHJzL2Rv&#10;d25yZXYueG1sUEsFBgAAAAAEAAQA9QAAAIgDAAAAAA==&#10;" path="m,l2742,e" filled="f" strokeweight=".21069mm">
                    <v:path arrowok="t" o:connecttype="custom" o:connectlocs="0,0;2742,0" o:connectangles="0,0"/>
                  </v:shape>
                  <v:group id="Group 65" o:spid="_x0000_s1029" style="position:absolute;left:6235;top:3503;width:2427;height:0" coordorigin="6235,3503" coordsize="2427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<v:shape id="Freeform 68" o:spid="_x0000_s1030" style="position:absolute;left:6235;top:3503;width:2427;height:0;visibility:visible;mso-wrap-style:square;v-text-anchor:top" coordsize="242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hOEcEA&#10;AADbAAAADwAAAGRycy9kb3ducmV2LnhtbESPQWvCQBSE7wX/w/IEb3WjYtDUVVSUSm9Ge39kX7Oh&#10;2bchu5r477uC0OMwM98wq01va3Gn1leOFUzGCQjiwumKSwXXy/F9AcIHZI21Y1LwIA+b9eBthZl2&#10;HZ/pnodSRAj7DBWYEJpMSl8YsujHriGO3o9rLYYo21LqFrsIt7WcJkkqLVYcFww2tDdU/OY3q2B/&#10;MDs3/5aTm57lX5L6tPucpkqNhv32A0SgPvyHX+2TVrCcwfNL/AFy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T4ThHBAAAA2wAAAA8AAAAAAAAAAAAAAAAAmAIAAGRycy9kb3du&#10;cmV2LnhtbFBLBQYAAAAABAAEAPUAAACGAwAAAAA=&#10;" path="m,l2427,e" filled="f" strokeweight=".21069mm">
                      <v:path arrowok="t" o:connecttype="custom" o:connectlocs="0,0;2427,0" o:connectangles="0,0"/>
                    </v:shape>
                    <v:group id="Group 66" o:spid="_x0000_s1031" style="position:absolute;left:8665;top:3503;width:2111;height:0" coordorigin="8665,3503" coordsize="2111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9XHQ8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aweI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/1cdDxgAAANsA&#10;AAAPAAAAAAAAAAAAAAAAAKoCAABkcnMvZG93bnJldi54bWxQSwUGAAAAAAQABAD6AAAAnQMAAAAA&#10;">
                      <v:shape id="Freeform 67" o:spid="_x0000_s1032" style="position:absolute;left:8665;top:3503;width:2111;height:0;visibility:visible;mso-wrap-style:square;v-text-anchor:top" coordsize="211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K7iMUA&#10;AADbAAAADwAAAGRycy9kb3ducmV2LnhtbESPW2vCQBSE34X+h+UUfKubVuIluoZSsAgVxMuDj4fs&#10;MQlmz4bsmqT++q5Q8HGYmW+YZdqbSrTUuNKygvdRBII4s7rkXMHpuH6bgXAeWWNlmRT8koN09TJY&#10;YqJtx3tqDz4XAcIuQQWF93UipcsKMuhGtiYO3sU2Bn2QTS51g12Am0p+RNFEGiw5LBRY01dB2fVw&#10;Mwru5y1dxvuJvsrvfj7NdvGPplqp4Wv/uQDhqffP8H97oxXMY3h8CT9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0ruIxQAAANsAAAAPAAAAAAAAAAAAAAAAAJgCAABkcnMv&#10;ZG93bnJldi54bWxQSwUGAAAAAAQABAD1AAAAigMAAAAA&#10;" path="m,l2111,e" filled="f" strokeweight=".21069mm">
                        <v:path arrowok="t" o:connecttype="custom" o:connectlocs="0,0;2111,0" o:connectangles="0,0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503315257" behindDoc="1" locked="0" layoutInCell="1" allowOverlap="1">
                <wp:simplePos x="0" y="0"/>
                <wp:positionH relativeFrom="page">
                  <wp:posOffset>1011555</wp:posOffset>
                </wp:positionH>
                <wp:positionV relativeFrom="page">
                  <wp:posOffset>2511425</wp:posOffset>
                </wp:positionV>
                <wp:extent cx="5847080" cy="7620"/>
                <wp:effectExtent l="1905" t="6350" r="8890" b="5080"/>
                <wp:wrapNone/>
                <wp:docPr id="80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47080" cy="7620"/>
                          <a:chOff x="1593" y="3955"/>
                          <a:chExt cx="9208" cy="12"/>
                        </a:xfrm>
                      </wpg:grpSpPr>
                      <wpg:grpSp>
                        <wpg:cNvPr id="81" name="Group 55"/>
                        <wpg:cNvGrpSpPr>
                          <a:grpSpLocks/>
                        </wpg:cNvGrpSpPr>
                        <wpg:grpSpPr bwMode="auto">
                          <a:xfrm>
                            <a:off x="1599" y="3961"/>
                            <a:ext cx="2218" cy="0"/>
                            <a:chOff x="1599" y="3961"/>
                            <a:chExt cx="2218" cy="0"/>
                          </a:xfrm>
                        </wpg:grpSpPr>
                        <wps:wsp>
                          <wps:cNvPr id="82" name="Freeform 62"/>
                          <wps:cNvSpPr>
                            <a:spLocks/>
                          </wps:cNvSpPr>
                          <wps:spPr bwMode="auto">
                            <a:xfrm>
                              <a:off x="1599" y="3961"/>
                              <a:ext cx="2218" cy="0"/>
                            </a:xfrm>
                            <a:custGeom>
                              <a:avLst/>
                              <a:gdLst>
                                <a:gd name="T0" fmla="+- 0 1599 1599"/>
                                <a:gd name="T1" fmla="*/ T0 w 2218"/>
                                <a:gd name="T2" fmla="+- 0 3816 1599"/>
                                <a:gd name="T3" fmla="*/ T2 w 22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218">
                                  <a:moveTo>
                                    <a:pt x="0" y="0"/>
                                  </a:moveTo>
                                  <a:lnTo>
                                    <a:pt x="2217" y="0"/>
                                  </a:lnTo>
                                </a:path>
                              </a:pathLst>
                            </a:custGeom>
                            <a:noFill/>
                            <a:ln w="758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83" name="Group 56"/>
                          <wpg:cNvGrpSpPr>
                            <a:grpSpLocks/>
                          </wpg:cNvGrpSpPr>
                          <wpg:grpSpPr bwMode="auto">
                            <a:xfrm>
                              <a:off x="3819" y="3961"/>
                              <a:ext cx="2429" cy="0"/>
                              <a:chOff x="3819" y="3961"/>
                              <a:chExt cx="2429" cy="0"/>
                            </a:xfrm>
                          </wpg:grpSpPr>
                          <wps:wsp>
                            <wps:cNvPr id="84" name="Freeform 61"/>
                            <wps:cNvSpPr>
                              <a:spLocks/>
                            </wps:cNvSpPr>
                            <wps:spPr bwMode="auto">
                              <a:xfrm>
                                <a:off x="3819" y="3961"/>
                                <a:ext cx="2429" cy="0"/>
                              </a:xfrm>
                              <a:custGeom>
                                <a:avLst/>
                                <a:gdLst>
                                  <a:gd name="T0" fmla="+- 0 3819 3819"/>
                                  <a:gd name="T1" fmla="*/ T0 w 2429"/>
                                  <a:gd name="T2" fmla="+- 0 6248 3819"/>
                                  <a:gd name="T3" fmla="*/ T2 w 2429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2429">
                                    <a:moveTo>
                                      <a:pt x="0" y="0"/>
                                    </a:moveTo>
                                    <a:lnTo>
                                      <a:pt x="2429" y="0"/>
                                    </a:lnTo>
                                  </a:path>
                                </a:pathLst>
                              </a:custGeom>
                              <a:noFill/>
                              <a:ln w="758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85" name="Group 57"/>
                            <wpg:cNvGrpSpPr>
                              <a:grpSpLocks/>
                            </wpg:cNvGrpSpPr>
                            <wpg:grpSpPr bwMode="auto">
                              <a:xfrm>
                                <a:off x="6250" y="3961"/>
                                <a:ext cx="2429" cy="0"/>
                                <a:chOff x="6250" y="3961"/>
                                <a:chExt cx="2429" cy="0"/>
                              </a:xfrm>
                            </wpg:grpSpPr>
                            <wps:wsp>
                              <wps:cNvPr id="86" name="Freeform 60"/>
                              <wps:cNvSpPr>
                                <a:spLocks/>
                              </wps:cNvSpPr>
                              <wps:spPr bwMode="auto">
                                <a:xfrm>
                                  <a:off x="6250" y="3961"/>
                                  <a:ext cx="2429" cy="0"/>
                                </a:xfrm>
                                <a:custGeom>
                                  <a:avLst/>
                                  <a:gdLst>
                                    <a:gd name="T0" fmla="+- 0 6250 6250"/>
                                    <a:gd name="T1" fmla="*/ T0 w 2429"/>
                                    <a:gd name="T2" fmla="+- 0 8679 6250"/>
                                    <a:gd name="T3" fmla="*/ T2 w 2429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429">
                                      <a:moveTo>
                                        <a:pt x="0" y="0"/>
                                      </a:moveTo>
                                      <a:lnTo>
                                        <a:pt x="2429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58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87" name="Group 5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681" y="3961"/>
                                  <a:ext cx="2114" cy="0"/>
                                  <a:chOff x="8681" y="3961"/>
                                  <a:chExt cx="2114" cy="0"/>
                                </a:xfrm>
                              </wpg:grpSpPr>
                              <wps:wsp>
                                <wps:cNvPr id="88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681" y="3961"/>
                                    <a:ext cx="2114" cy="0"/>
                                  </a:xfrm>
                                  <a:custGeom>
                                    <a:avLst/>
                                    <a:gdLst>
                                      <a:gd name="T0" fmla="+- 0 8681 8681"/>
                                      <a:gd name="T1" fmla="*/ T0 w 2114"/>
                                      <a:gd name="T2" fmla="+- 0 10795 8681"/>
                                      <a:gd name="T3" fmla="*/ T2 w 2114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2114">
                                        <a:moveTo>
                                          <a:pt x="0" y="0"/>
                                        </a:moveTo>
                                        <a:lnTo>
                                          <a:pt x="2114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758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C011EC" id="Group 54" o:spid="_x0000_s1026" style="position:absolute;margin-left:79.65pt;margin-top:197.75pt;width:460.4pt;height:.6pt;z-index:-1223;mso-position-horizontal-relative:page;mso-position-vertical-relative:page" coordorigin="1593,3955" coordsize="9208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">
                <v:group id="Group 55" o:spid="_x0000_s1027" style="position:absolute;left:1599;top:3961;width:2218;height:0" coordorigin="1599,3961" coordsize="2218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e/IGwwAAANsAAAAP&#10;AAAAAAAAAAAAAAAAAKoCAABkcnMvZG93bnJldi54bWxQSwUGAAAAAAQABAD6AAAAmgMAAAAA&#10;">
                  <v:shape id="Freeform 62" o:spid="_x0000_s1028" style="position:absolute;left:1599;top:3961;width:2218;height:0;visibility:visible;mso-wrap-style:square;v-text-anchor:top" coordsize="221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hGqsQA&#10;AADbAAAADwAAAGRycy9kb3ducmV2LnhtbESPQWsCMRSE74L/ITyhF6nZ3YPI1igiKFLoQVuK3p6b&#10;52YxeVk2qa7/3hQKPQ4z8w0zX/bOiht1ofGsIJ9kIIgrrxuuFXx9bl5nIEJE1mg9k4IHBVguhoM5&#10;ltrfeU+3Q6xFgnAoUYGJsS2lDJUhh2HiW+LkXXznMCbZ1VJ3eE9wZ2WRZVPpsOG0YLCltaHqevhx&#10;Cq5bsuvzuyG5P35/TC95O97QSamXUb96AxGpj//hv/ZOK5gV8Psl/QC5e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74RqrEAAAA2wAAAA8AAAAAAAAAAAAAAAAAmAIAAGRycy9k&#10;b3ducmV2LnhtbFBLBQYAAAAABAAEAPUAAACJAwAAAAA=&#10;" path="m,l2217,e" filled="f" strokeweight=".21069mm">
                    <v:path arrowok="t" o:connecttype="custom" o:connectlocs="0,0;2217,0" o:connectangles="0,0"/>
                  </v:shape>
                  <v:group id="Group 56" o:spid="_x0000_s1029" style="position:absolute;left:3819;top:3961;width:2429;height:0" coordorigin="3819,3961" coordsize="2429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eXJ6sQAAADbAAAA&#10;DwAAAAAAAAAAAAAAAACqAgAAZHJzL2Rvd25yZXYueG1sUEsFBgAAAAAEAAQA+gAAAJsDAAAAAA==&#10;">
                    <v:shape id="Freeform 61" o:spid="_x0000_s1030" style="position:absolute;left:3819;top:3961;width:2429;height:0;visibility:visible;mso-wrap-style:square;v-text-anchor:top" coordsize="242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K2DMQA&#10;AADbAAAADwAAAGRycy9kb3ducmV2LnhtbESPwWrDMBBE74H8g9hAL6GRW0oxruVgTAqBXNrEH7BY&#10;G9tYWrmW6rh/XwUKPQ4z84bJ94s1YqbJ944VPO0SEMSN0z23CurL+2MKwgdkjcYxKfghD/tivcox&#10;0+7GnzSfQysihH2GCroQxkxK33Rk0e/cSBy9q5sshiinVuoJbxFujXxOkldpsee40OFIVUfNcP62&#10;Cq51aY5pNRyq5nCq58WUX8P2Q6mHzVK+gQi0hP/wX/uoFaQvcP8Sf4As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BCtgzEAAAA2wAAAA8AAAAAAAAAAAAAAAAAmAIAAGRycy9k&#10;b3ducmV2LnhtbFBLBQYAAAAABAAEAPUAAACJAwAAAAA=&#10;" path="m,l2429,e" filled="f" strokeweight=".21069mm">
                      <v:path arrowok="t" o:connecttype="custom" o:connectlocs="0,0;2429,0" o:connectangles="0,0"/>
                    </v:shape>
                    <v:group id="Group 57" o:spid="_x0000_s1031" style="position:absolute;left:6250;top:3961;width:2429;height:0" coordorigin="6250,3961" coordsize="2429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A9AXFAAAA2wAA&#10;AA8AAAAAAAAAAAAAAAAAqgIAAGRycy9kb3ducmV2LnhtbFBLBQYAAAAABAAEAPoAAACcAwAAAAA=&#10;">
                      <v:shape id="Freeform 60" o:spid="_x0000_s1032" style="position:absolute;left:6250;top:3961;width:2429;height:0;visibility:visible;mso-wrap-style:square;v-text-anchor:top" coordsize="242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yN4MMA&#10;AADbAAAADwAAAGRycy9kb3ducmV2LnhtbESPQWvCQBSE74L/YXlCL1I39iAhukoIFoRequYHPLLP&#10;JGT3bZrdxvjvuwXB4zAz3zC7w2SNGGnwrWMF61UCgrhyuuVaQXn9fE9B+ICs0TgmBQ/ycNjPZzvM&#10;tLvzmcZLqEWEsM9QQRNCn0npq4Ys+pXriaN3c4PFEOVQSz3gPcKtkR9JspEWW44LDfZUNFR1l1+r&#10;4Fbm5pQW3bGojl/lOJn8p1t+K/W2mPItiEBTeIWf7ZNWkG7g/0v8AXL/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9yN4MMAAADbAAAADwAAAAAAAAAAAAAAAACYAgAAZHJzL2Rv&#10;d25yZXYueG1sUEsFBgAAAAAEAAQA9QAAAIgDAAAAAA==&#10;" path="m,l2429,e" filled="f" strokeweight=".21069mm">
                        <v:path arrowok="t" o:connecttype="custom" o:connectlocs="0,0;2429,0" o:connectangles="0,0"/>
                      </v:shape>
                      <v:group id="Group 58" o:spid="_x0000_s1033" style="position:absolute;left:8681;top:3961;width:2114;height:0" coordorigin="8681,3961" coordsize="2114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          <v:shape id="Freeform 59" o:spid="_x0000_s1034" style="position:absolute;left:8681;top:3961;width:2114;height:0;visibility:visible;mso-wrap-style:square;v-text-anchor:top" coordsize="211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P5ksEA&#10;AADbAAAADwAAAGRycy9kb3ducmV2LnhtbERPS2vCQBC+F/oflil4q5sKlhhdpS0I0nrxcfA4ZMds&#10;MDsbsqNGf333IHj8+N6zRe8bdaEu1oENfAwzUMRlsDVXBva75XsOKgqyxSYwGbhRhMX89WWGhQ1X&#10;3tBlK5VKIRwLNOBE2kLrWDryGIehJU7cMXQeJcGu0rbDawr3jR5l2af2WHNqcNjSj6PytD17A9lu&#10;fL8dJn9rOef38bes3S8fNsYM3vqvKSihXp7ih3tlDeRpbPqSfoCe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tz+ZLBAAAA2wAAAA8AAAAAAAAAAAAAAAAAmAIAAGRycy9kb3du&#10;cmV2LnhtbFBLBQYAAAAABAAEAPUAAACGAwAAAAA=&#10;" path="m,l2114,e" filled="f" strokeweight=".21069mm">
                          <v:path arrowok="t" o:connecttype="custom" o:connectlocs="0,0;2114,0" o:connectangles="0,0"/>
                        </v:shape>
                      </v:group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503315258" behindDoc="1" locked="0" layoutInCell="1" allowOverlap="1">
                <wp:simplePos x="0" y="0"/>
                <wp:positionH relativeFrom="page">
                  <wp:posOffset>2908935</wp:posOffset>
                </wp:positionH>
                <wp:positionV relativeFrom="page">
                  <wp:posOffset>3432175</wp:posOffset>
                </wp:positionV>
                <wp:extent cx="3898265" cy="7620"/>
                <wp:effectExtent l="3810" t="3175" r="3175" b="8255"/>
                <wp:wrapNone/>
                <wp:docPr id="75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98265" cy="7620"/>
                          <a:chOff x="4581" y="5405"/>
                          <a:chExt cx="6139" cy="12"/>
                        </a:xfrm>
                      </wpg:grpSpPr>
                      <wpg:grpSp>
                        <wpg:cNvPr id="76" name="Group 50"/>
                        <wpg:cNvGrpSpPr>
                          <a:grpSpLocks/>
                        </wpg:cNvGrpSpPr>
                        <wpg:grpSpPr bwMode="auto">
                          <a:xfrm>
                            <a:off x="4587" y="5411"/>
                            <a:ext cx="4119" cy="0"/>
                            <a:chOff x="4587" y="5411"/>
                            <a:chExt cx="4119" cy="0"/>
                          </a:xfrm>
                        </wpg:grpSpPr>
                        <wps:wsp>
                          <wps:cNvPr id="77" name="Freeform 53"/>
                          <wps:cNvSpPr>
                            <a:spLocks/>
                          </wps:cNvSpPr>
                          <wps:spPr bwMode="auto">
                            <a:xfrm>
                              <a:off x="4587" y="5411"/>
                              <a:ext cx="4119" cy="0"/>
                            </a:xfrm>
                            <a:custGeom>
                              <a:avLst/>
                              <a:gdLst>
                                <a:gd name="T0" fmla="+- 0 4587 4587"/>
                                <a:gd name="T1" fmla="*/ T0 w 4119"/>
                                <a:gd name="T2" fmla="+- 0 8706 4587"/>
                                <a:gd name="T3" fmla="*/ T2 w 411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119">
                                  <a:moveTo>
                                    <a:pt x="0" y="0"/>
                                  </a:moveTo>
                                  <a:lnTo>
                                    <a:pt x="4119" y="0"/>
                                  </a:lnTo>
                                </a:path>
                              </a:pathLst>
                            </a:custGeom>
                            <a:noFill/>
                            <a:ln w="758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78" name="Group 51"/>
                          <wpg:cNvGrpSpPr>
                            <a:grpSpLocks/>
                          </wpg:cNvGrpSpPr>
                          <wpg:grpSpPr bwMode="auto">
                            <a:xfrm>
                              <a:off x="8708" y="5411"/>
                              <a:ext cx="2006" cy="0"/>
                              <a:chOff x="8708" y="5411"/>
                              <a:chExt cx="2006" cy="0"/>
                            </a:xfrm>
                          </wpg:grpSpPr>
                          <wps:wsp>
                            <wps:cNvPr id="79" name="Freeform 52"/>
                            <wps:cNvSpPr>
                              <a:spLocks/>
                            </wps:cNvSpPr>
                            <wps:spPr bwMode="auto">
                              <a:xfrm>
                                <a:off x="8708" y="5411"/>
                                <a:ext cx="2006" cy="0"/>
                              </a:xfrm>
                              <a:custGeom>
                                <a:avLst/>
                                <a:gdLst>
                                  <a:gd name="T0" fmla="+- 0 8708 8708"/>
                                  <a:gd name="T1" fmla="*/ T0 w 2006"/>
                                  <a:gd name="T2" fmla="+- 0 10715 8708"/>
                                  <a:gd name="T3" fmla="*/ T2 w 2006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2006">
                                    <a:moveTo>
                                      <a:pt x="0" y="0"/>
                                    </a:moveTo>
                                    <a:lnTo>
                                      <a:pt x="2007" y="0"/>
                                    </a:lnTo>
                                  </a:path>
                                </a:pathLst>
                              </a:custGeom>
                              <a:noFill/>
                              <a:ln w="758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D1237C" id="Group 49" o:spid="_x0000_s1026" style="position:absolute;margin-left:229.05pt;margin-top:270.25pt;width:306.95pt;height:.6pt;z-index:-1222;mso-position-horizontal-relative:page;mso-position-vertical-relative:page" coordorigin="4581,5405" coordsize="6139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">
                <v:group id="Group 50" o:spid="_x0000_s1027" style="position:absolute;left:4587;top:5411;width:4119;height:0" coordorigin="4587,5411" coordsize="4119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EcaVc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t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BHGlXFAAAA2wAA&#10;AA8AAAAAAAAAAAAAAAAAqgIAAGRycy9kb3ducmV2LnhtbFBLBQYAAAAABAAEAPoAAACcAwAAAAA=&#10;">
                  <v:shape id="Freeform 53" o:spid="_x0000_s1028" style="position:absolute;left:4587;top:5411;width:4119;height:0;visibility:visible;mso-wrap-style:square;v-text-anchor:top" coordsize="411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5/XcUA&#10;AADbAAAADwAAAGRycy9kb3ducmV2LnhtbESPQWvCQBSE74X+h+UVeqsbC9aQukoRhFK9qEHo7ZF9&#10;Jmuzb8PuJsZ/7xYKPQ4z8w2zWI22FQP5YBwrmE4yEMSV04ZrBeVx85KDCBFZY+uYFNwowGr5+LDA&#10;Qrsr72k4xFokCIcCFTQxdoWUoWrIYpi4jjh5Z+ctxiR9LbXHa4LbVr5m2Zu0aDgtNNjRuqHq59Bb&#10;Beb0fdmPMzfNZ7uvbd6bbWl2Xqnnp/HjHUSkMf6H/9qfWsF8Dr9f0g+Qy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Tn9dxQAAANsAAAAPAAAAAAAAAAAAAAAAAJgCAABkcnMv&#10;ZG93bnJldi54bWxQSwUGAAAAAAQABAD1AAAAigMAAAAA&#10;" path="m,l4119,e" filled="f" strokeweight=".21069mm">
                    <v:path arrowok="t" o:connecttype="custom" o:connectlocs="0,0;4119,0" o:connectangles="0,0"/>
                  </v:shape>
                  <v:group id="Group 51" o:spid="_x0000_s1029" style="position:absolute;left:8708;top:5411;width:2006;height:0" coordorigin="8708,5411" coordsize="2006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pQrvM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OlCu8wwAAANsAAAAP&#10;AAAAAAAAAAAAAAAAAKoCAABkcnMvZG93bnJldi54bWxQSwUGAAAAAAQABAD6AAAAmgMAAAAA&#10;">
                    <v:shape id="Freeform 52" o:spid="_x0000_s1030" style="position:absolute;left:8708;top:5411;width:2006;height:0;visibility:visible;mso-wrap-style:square;v-text-anchor:top" coordsize="200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JqrsQA&#10;AADbAAAADwAAAGRycy9kb3ducmV2LnhtbESPT2uDQBTE74F+h+UVeotrS8kfkzVIodRjmwilt4f7&#10;olb3rbgbNd++GyjkOMzMb5j9YTadGGlwjWUFz1EMgri0uuFKQXF6X25AOI+ssbNMCq7k4JA+LPaY&#10;aDvxF41HX4kAYZeggtr7PpHSlTUZdJHtiYN3toNBH+RQST3gFOCmky9xvJIGGw4LNfb0VlPZHi9G&#10;wZx9avftsukjL66/l5/XeNzmrVJPj3O2A+Fp9vfwfzvXCtZbuH0JP0C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VCaq7EAAAA2wAAAA8AAAAAAAAAAAAAAAAAmAIAAGRycy9k&#10;b3ducmV2LnhtbFBLBQYAAAAABAAEAPUAAACJAwAAAAA=&#10;" path="m,l2007,e" filled="f" strokeweight=".21069mm">
                      <v:path arrowok="t" o:connecttype="custom" o:connectlocs="0,0;2007,0" o:connectangles="0,0"/>
                    </v:shape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503315259" behindDoc="1" locked="0" layoutInCell="1" allowOverlap="1">
                <wp:simplePos x="0" y="0"/>
                <wp:positionH relativeFrom="page">
                  <wp:posOffset>1011555</wp:posOffset>
                </wp:positionH>
                <wp:positionV relativeFrom="page">
                  <wp:posOffset>3723640</wp:posOffset>
                </wp:positionV>
                <wp:extent cx="5847080" cy="7620"/>
                <wp:effectExtent l="1905" t="8890" r="8890" b="2540"/>
                <wp:wrapNone/>
                <wp:docPr id="66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47080" cy="7620"/>
                          <a:chOff x="1593" y="5864"/>
                          <a:chExt cx="9208" cy="12"/>
                        </a:xfrm>
                      </wpg:grpSpPr>
                      <wpg:grpSp>
                        <wpg:cNvPr id="67" name="Group 41"/>
                        <wpg:cNvGrpSpPr>
                          <a:grpSpLocks/>
                        </wpg:cNvGrpSpPr>
                        <wpg:grpSpPr bwMode="auto">
                          <a:xfrm>
                            <a:off x="1599" y="5870"/>
                            <a:ext cx="2218" cy="0"/>
                            <a:chOff x="1599" y="5870"/>
                            <a:chExt cx="2218" cy="0"/>
                          </a:xfrm>
                        </wpg:grpSpPr>
                        <wps:wsp>
                          <wps:cNvPr id="68" name="Freeform 48"/>
                          <wps:cNvSpPr>
                            <a:spLocks/>
                          </wps:cNvSpPr>
                          <wps:spPr bwMode="auto">
                            <a:xfrm>
                              <a:off x="1599" y="5870"/>
                              <a:ext cx="2218" cy="0"/>
                            </a:xfrm>
                            <a:custGeom>
                              <a:avLst/>
                              <a:gdLst>
                                <a:gd name="T0" fmla="+- 0 1599 1599"/>
                                <a:gd name="T1" fmla="*/ T0 w 2218"/>
                                <a:gd name="T2" fmla="+- 0 3816 1599"/>
                                <a:gd name="T3" fmla="*/ T2 w 22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218">
                                  <a:moveTo>
                                    <a:pt x="0" y="0"/>
                                  </a:moveTo>
                                  <a:lnTo>
                                    <a:pt x="2217" y="0"/>
                                  </a:lnTo>
                                </a:path>
                              </a:pathLst>
                            </a:custGeom>
                            <a:noFill/>
                            <a:ln w="758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9" name="Group 42"/>
                          <wpg:cNvGrpSpPr>
                            <a:grpSpLocks/>
                          </wpg:cNvGrpSpPr>
                          <wpg:grpSpPr bwMode="auto">
                            <a:xfrm>
                              <a:off x="3819" y="5870"/>
                              <a:ext cx="2429" cy="0"/>
                              <a:chOff x="3819" y="5870"/>
                              <a:chExt cx="2429" cy="0"/>
                            </a:xfrm>
                          </wpg:grpSpPr>
                          <wps:wsp>
                            <wps:cNvPr id="70" name="Freeform 47"/>
                            <wps:cNvSpPr>
                              <a:spLocks/>
                            </wps:cNvSpPr>
                            <wps:spPr bwMode="auto">
                              <a:xfrm>
                                <a:off x="3819" y="5870"/>
                                <a:ext cx="2429" cy="0"/>
                              </a:xfrm>
                              <a:custGeom>
                                <a:avLst/>
                                <a:gdLst>
                                  <a:gd name="T0" fmla="+- 0 3819 3819"/>
                                  <a:gd name="T1" fmla="*/ T0 w 2429"/>
                                  <a:gd name="T2" fmla="+- 0 6247 3819"/>
                                  <a:gd name="T3" fmla="*/ T2 w 2429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2429">
                                    <a:moveTo>
                                      <a:pt x="0" y="0"/>
                                    </a:moveTo>
                                    <a:lnTo>
                                      <a:pt x="2428" y="0"/>
                                    </a:lnTo>
                                  </a:path>
                                </a:pathLst>
                              </a:custGeom>
                              <a:noFill/>
                              <a:ln w="758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71" name="Group 43"/>
                            <wpg:cNvGrpSpPr>
                              <a:grpSpLocks/>
                            </wpg:cNvGrpSpPr>
                            <wpg:grpSpPr bwMode="auto">
                              <a:xfrm>
                                <a:off x="6250" y="5870"/>
                                <a:ext cx="2429" cy="0"/>
                                <a:chOff x="6250" y="5870"/>
                                <a:chExt cx="2429" cy="0"/>
                              </a:xfrm>
                            </wpg:grpSpPr>
                            <wps:wsp>
                              <wps:cNvPr id="72" name="Freeform 46"/>
                              <wps:cNvSpPr>
                                <a:spLocks/>
                              </wps:cNvSpPr>
                              <wps:spPr bwMode="auto">
                                <a:xfrm>
                                  <a:off x="6250" y="5870"/>
                                  <a:ext cx="2429" cy="0"/>
                                </a:xfrm>
                                <a:custGeom>
                                  <a:avLst/>
                                  <a:gdLst>
                                    <a:gd name="T0" fmla="+- 0 6250 6250"/>
                                    <a:gd name="T1" fmla="*/ T0 w 2429"/>
                                    <a:gd name="T2" fmla="+- 0 8679 6250"/>
                                    <a:gd name="T3" fmla="*/ T2 w 2429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429">
                                      <a:moveTo>
                                        <a:pt x="0" y="0"/>
                                      </a:moveTo>
                                      <a:lnTo>
                                        <a:pt x="2429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58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3" name="Group 4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681" y="5870"/>
                                  <a:ext cx="2114" cy="0"/>
                                  <a:chOff x="8681" y="5870"/>
                                  <a:chExt cx="2114" cy="0"/>
                                </a:xfrm>
                              </wpg:grpSpPr>
                              <wps:wsp>
                                <wps:cNvPr id="74" name="Freeform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681" y="5870"/>
                                    <a:ext cx="2114" cy="0"/>
                                  </a:xfrm>
                                  <a:custGeom>
                                    <a:avLst/>
                                    <a:gdLst>
                                      <a:gd name="T0" fmla="+- 0 8681 8681"/>
                                      <a:gd name="T1" fmla="*/ T0 w 2114"/>
                                      <a:gd name="T2" fmla="+- 0 10795 8681"/>
                                      <a:gd name="T3" fmla="*/ T2 w 2114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2114">
                                        <a:moveTo>
                                          <a:pt x="0" y="0"/>
                                        </a:moveTo>
                                        <a:lnTo>
                                          <a:pt x="2114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758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CD09DE" id="Group 40" o:spid="_x0000_s1026" style="position:absolute;margin-left:79.65pt;margin-top:293.2pt;width:460.4pt;height:.6pt;z-index:-1221;mso-position-horizontal-relative:page;mso-position-vertical-relative:page" coordorigin="1593,5864" coordsize="9208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">
                <v:group id="Group 41" o:spid="_x0000_s1027" style="position:absolute;left:1599;top:5870;width:2218;height:0" coordorigin="1599,5870" coordsize="2218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tIpE8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eIP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SKRPFAAAA2wAA&#10;AA8AAAAAAAAAAAAAAAAAqgIAAGRycy9kb3ducmV2LnhtbFBLBQYAAAAABAAEAPoAAACcAwAAAAA=&#10;">
                  <v:shape id="Freeform 48" o:spid="_x0000_s1028" style="position:absolute;left:1599;top:5870;width:2218;height:0;visibility:visible;mso-wrap-style:square;v-text-anchor:top" coordsize="221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yXusEA&#10;AADbAAAADwAAAGRycy9kb3ducmV2LnhtbERPy4rCMBTdC/5DuAOzkTHVRZFqKoOgiDALH4ju7jS3&#10;TbG5KU3Uzt9PFoLLw3kvlr1txIM6XztWMBknIIgLp2uuFJyO668ZCB+QNTaOScEfeVjmw8ECM+2e&#10;vKfHIVQihrDPUIEJoc2k9IUhi37sWuLIla6zGCLsKqk7fMZw28hpkqTSYs2xwWBLK0PF7XC3Cm4b&#10;ala/O0Nyfzn/pOWkHa3pqtTnR/89BxGoD2/xy73VCtI4Nn6JP0Dm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8cl7rBAAAA2wAAAA8AAAAAAAAAAAAAAAAAmAIAAGRycy9kb3du&#10;cmV2LnhtbFBLBQYAAAAABAAEAPUAAACGAwAAAAA=&#10;" path="m,l2217,e" filled="f" strokeweight=".21069mm">
                    <v:path arrowok="t" o:connecttype="custom" o:connectlocs="0,0;2217,0" o:connectangles="0,0"/>
                  </v:shape>
                  <v:group id="Group 42" o:spid="_x0000_s1029" style="position:absolute;left:3819;top:5870;width:2429;height:0" coordorigin="3819,5870" coordsize="2429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AEY+s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YT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QBGPrFAAAA2wAA&#10;AA8AAAAAAAAAAAAAAAAAqgIAAGRycy9kb3ducmV2LnhtbFBLBQYAAAAABAAEAPoAAACcAwAAAAA=&#10;">
                    <v:shape id="Freeform 47" o:spid="_x0000_s1030" style="position:absolute;left:3819;top:5870;width:2429;height:0;visibility:visible;mso-wrap-style:square;v-text-anchor:top" coordsize="242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zAKMAA&#10;AADbAAAADwAAAGRycy9kb3ducmV2LnhtbERPy4rCMBTdD/gP4QpuBk1nFirVKKU4IMzGRz/g0lzb&#10;0uSmNpla/36yEFweznu7H60RA/W+cazga5GAIC6dbrhSUFx/5msQPiBrNI5JwZM87HeTjy2m2j34&#10;TMMlVCKGsE9RQR1Cl0rpy5os+oXriCN3c73FEGFfSd3jI4ZbI7+TZCktNhwbauwor6lsL39Wwa3I&#10;zHGdt4e8PPwWw2iye/t5Umo2HbMNiEBjeItf7qNWsIrr45f4A+Tu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qzAKMAAAADbAAAADwAAAAAAAAAAAAAAAACYAgAAZHJzL2Rvd25y&#10;ZXYueG1sUEsFBgAAAAAEAAQA9QAAAIUDAAAAAA==&#10;" path="m,l2428,e" filled="f" strokeweight=".21069mm">
                      <v:path arrowok="t" o:connecttype="custom" o:connectlocs="0,0;2428,0" o:connectangles="0,0"/>
                    </v:shape>
                    <v:group id="Group 43" o:spid="_x0000_s1031" style="position:absolute;left:6250;top:5870;width:2429;height:0" coordorigin="6250,5870" coordsize="2429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  <v:shape id="Freeform 46" o:spid="_x0000_s1032" style="position:absolute;left:6250;top:5870;width:2429;height:0;visibility:visible;mso-wrap-style:square;v-text-anchor:top" coordsize="242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L7xMQA&#10;AADbAAAADwAAAGRycy9kb3ducmV2LnhtbESPQWvCQBSE7wX/w/IEL0U39WAlukoICkIvVvMDHtln&#10;ErL7Nma3Mf57t1DocZiZb5jtfrRGDNT7xrGCj0UCgrh0uuFKQXE9ztcgfEDWaByTgid52O8mb1tM&#10;tXvwNw2XUIkIYZ+igjqELpXSlzVZ9AvXEUfv5nqLIcq+krrHR4RbI5dJspIWG44LNXaU11S2lx+r&#10;4FZk5rTO20NeHr6KYTTZvX0/KzWbjtkGRKAx/If/2iet4HMJv1/iD5C7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Uy+8TEAAAA2wAAAA8AAAAAAAAAAAAAAAAAmAIAAGRycy9k&#10;b3ducmV2LnhtbFBLBQYAAAAABAAEAPUAAACJAwAAAAA=&#10;" path="m,l2429,e" filled="f" strokeweight=".21069mm">
                        <v:path arrowok="t" o:connecttype="custom" o:connectlocs="0,0;2429,0" o:connectangles="0,0"/>
                      </v:shape>
                      <v:group id="Group 44" o:spid="_x0000_s1033" style="position:absolute;left:8681;top:5870;width:2114;height:0" coordorigin="8681,5870" coordsize="2114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C5zc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zH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DC5zcQAAADbAAAA&#10;DwAAAAAAAAAAAAAAAACqAgAAZHJzL2Rvd25yZXYueG1sUEsFBgAAAAAEAAQA+gAAAJsDAAAAAA==&#10;">
                        <v:shape id="Freeform 45" o:spid="_x0000_s1034" style="position:absolute;left:8681;top:5870;width:2114;height:0;visibility:visible;mso-wrap-style:square;v-text-anchor:top" coordsize="211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uDsMUA&#10;AADbAAAADwAAAGRycy9kb3ducmV2LnhtbESPQWsCMRSE70L/Q3gFb5ptqdZujdIWBKle1B48Pjav&#10;m6Wbl2Xz1NVfbwqCx2FmvmGm887X6khtrAIbeBpmoIiLYCsuDfzsFoMJqCjIFuvAZOBMEeazh94U&#10;cxtOvKHjVkqVIBxzNOBEmlzrWDjyGIehIU7eb2g9SpJtqW2LpwT3tX7OsrH2WHFacNjQl6Pib3vw&#10;BrLd6HLev63WcphcRp+ydt+83xjTf+w+3kEJdXIP39pLa+D1Bf6/pB+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64OwxQAAANsAAAAPAAAAAAAAAAAAAAAAAJgCAABkcnMv&#10;ZG93bnJldi54bWxQSwUGAAAAAAQABAD1AAAAigMAAAAA&#10;" path="m,l2114,e" filled="f" strokeweight=".21069mm">
                          <v:path arrowok="t" o:connecttype="custom" o:connectlocs="0,0;2114,0" o:connectangles="0,0"/>
                        </v:shape>
                      </v:group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503315260" behindDoc="1" locked="0" layoutInCell="1" allowOverlap="1">
                <wp:simplePos x="0" y="0"/>
                <wp:positionH relativeFrom="page">
                  <wp:posOffset>5026660</wp:posOffset>
                </wp:positionH>
                <wp:positionV relativeFrom="paragraph">
                  <wp:posOffset>-3281680</wp:posOffset>
                </wp:positionV>
                <wp:extent cx="1541145" cy="8890"/>
                <wp:effectExtent l="6985" t="4445" r="4445" b="5715"/>
                <wp:wrapNone/>
                <wp:docPr id="61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41145" cy="8890"/>
                          <a:chOff x="7916" y="-5168"/>
                          <a:chExt cx="2427" cy="14"/>
                        </a:xfrm>
                      </wpg:grpSpPr>
                      <wpg:grpSp>
                        <wpg:cNvPr id="62" name="Group 36"/>
                        <wpg:cNvGrpSpPr>
                          <a:grpSpLocks/>
                        </wpg:cNvGrpSpPr>
                        <wpg:grpSpPr bwMode="auto">
                          <a:xfrm>
                            <a:off x="7923" y="-5161"/>
                            <a:ext cx="1425" cy="0"/>
                            <a:chOff x="7923" y="-5161"/>
                            <a:chExt cx="1425" cy="0"/>
                          </a:xfrm>
                        </wpg:grpSpPr>
                        <wps:wsp>
                          <wps:cNvPr id="63" name="Freeform 39"/>
                          <wps:cNvSpPr>
                            <a:spLocks/>
                          </wps:cNvSpPr>
                          <wps:spPr bwMode="auto">
                            <a:xfrm>
                              <a:off x="7923" y="-5161"/>
                              <a:ext cx="1425" cy="0"/>
                            </a:xfrm>
                            <a:custGeom>
                              <a:avLst/>
                              <a:gdLst>
                                <a:gd name="T0" fmla="+- 0 7923 7923"/>
                                <a:gd name="T1" fmla="*/ T0 w 1425"/>
                                <a:gd name="T2" fmla="+- 0 9347 7923"/>
                                <a:gd name="T3" fmla="*/ T2 w 142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425">
                                  <a:moveTo>
                                    <a:pt x="0" y="0"/>
                                  </a:moveTo>
                                  <a:lnTo>
                                    <a:pt x="1424" y="0"/>
                                  </a:lnTo>
                                </a:path>
                              </a:pathLst>
                            </a:custGeom>
                            <a:noFill/>
                            <a:ln w="910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4" name="Group 37"/>
                          <wpg:cNvGrpSpPr>
                            <a:grpSpLocks/>
                          </wpg:cNvGrpSpPr>
                          <wpg:grpSpPr bwMode="auto">
                            <a:xfrm>
                              <a:off x="9350" y="-5161"/>
                              <a:ext cx="985" cy="0"/>
                              <a:chOff x="9350" y="-5161"/>
                              <a:chExt cx="985" cy="0"/>
                            </a:xfrm>
                          </wpg:grpSpPr>
                          <wps:wsp>
                            <wps:cNvPr id="65" name="Freeform 38"/>
                            <wps:cNvSpPr>
                              <a:spLocks/>
                            </wps:cNvSpPr>
                            <wps:spPr bwMode="auto">
                              <a:xfrm>
                                <a:off x="9350" y="-5161"/>
                                <a:ext cx="985" cy="0"/>
                              </a:xfrm>
                              <a:custGeom>
                                <a:avLst/>
                                <a:gdLst>
                                  <a:gd name="T0" fmla="+- 0 9350 9350"/>
                                  <a:gd name="T1" fmla="*/ T0 w 985"/>
                                  <a:gd name="T2" fmla="+- 0 10335 9350"/>
                                  <a:gd name="T3" fmla="*/ T2 w 985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985">
                                    <a:moveTo>
                                      <a:pt x="0" y="0"/>
                                    </a:moveTo>
                                    <a:lnTo>
                                      <a:pt x="985" y="0"/>
                                    </a:lnTo>
                                  </a:path>
                                </a:pathLst>
                              </a:custGeom>
                              <a:noFill/>
                              <a:ln w="910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3F0232" id="Group 35" o:spid="_x0000_s1026" style="position:absolute;margin-left:395.8pt;margin-top:-258.4pt;width:121.35pt;height:.7pt;z-index:-1220;mso-position-horizontal-relative:page" coordorigin="7916,-5168" coordsize="2427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">
                <v:group id="Group 36" o:spid="_x0000_s1027" style="position:absolute;left:7923;top:-5161;width:1425;height:0" coordorigin="7923,-5161" coordsize="1425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WKi8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G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qWKi8QAAADbAAAA&#10;DwAAAAAAAAAAAAAAAACqAgAAZHJzL2Rvd25yZXYueG1sUEsFBgAAAAAEAAQA+gAAAJsDAAAAAA==&#10;">
                  <v:shape id="Freeform 39" o:spid="_x0000_s1028" style="position:absolute;left:7923;top:-5161;width:1425;height:0;visibility:visible;mso-wrap-style:square;v-text-anchor:top" coordsize="142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ckM8MA&#10;AADbAAAADwAAAGRycy9kb3ducmV2LnhtbESPQWvCQBSE70L/w/KE3nSjxaSkrlIEsQcPNYrnR/aZ&#10;RLNvw+7WpP++WxA8DjPzDbNcD6YVd3K+saxgNk1AEJdWN1wpOB23k3cQPiBrbC2Tgl/ysF69jJaY&#10;a9vzge5FqESEsM9RQR1Cl0vpy5oM+qntiKN3sc5giNJVUjvsI9y0cp4kqTTYcFyosaNNTeWt+DEK&#10;sv31/H0oNsPCZ+W1dylnYbdT6nU8fH6ACDSEZ/jR/tIK0jf4/xJ/gFz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0ckM8MAAADbAAAADwAAAAAAAAAAAAAAAACYAgAAZHJzL2Rv&#10;d25yZXYueG1sUEsFBgAAAAAEAAQA9QAAAIgDAAAAAA==&#10;" path="m,l1424,e" filled="f" strokeweight=".25292mm">
                    <v:path arrowok="t" o:connecttype="custom" o:connectlocs="0,0;1424,0" o:connectangles="0,0"/>
                  </v:shape>
                  <v:group id="Group 37" o:spid="_x0000_s1029" style="position:absolute;left:9350;top:-5161;width:985;height:0" coordorigin="9350,-5161" coordsize="985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  <v:shape id="Freeform 38" o:spid="_x0000_s1030" style="position:absolute;left:9350;top:-5161;width:985;height:0;visibility:visible;mso-wrap-style:square;v-text-anchor:top" coordsize="98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QISsQA&#10;AADbAAAADwAAAGRycy9kb3ducmV2LnhtbESPQWvCQBSE7wX/w/KEXkrdWKja6CqitPGmpgWvz+wz&#10;G8y+Ddmtxn/vCoUeh5n5hpktOluLC7W+cqxgOEhAEBdOV1wq+Pn+fJ2A8AFZY+2YFNzIw2Lee5ph&#10;qt2V93TJQykihH2KCkwITSqlLwxZ9APXEEfv5FqLIcq2lLrFa4TbWr4lyUharDguGGxoZag4579W&#10;Qb5dZy/7ZPd1qM/+IzvocWbWR6We+91yCiJQF/7Df+2NVjB6h8eX+APk/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ekCErEAAAA2wAAAA8AAAAAAAAAAAAAAAAAmAIAAGRycy9k&#10;b3ducmV2LnhtbFBLBQYAAAAABAAEAPUAAACJAwAAAAA=&#10;" path="m,l985,e" filled="f" strokeweight=".25292mm">
                      <v:path arrowok="t" o:connecttype="custom" o:connectlocs="0,0;985,0" o:connectangles="0,0"/>
                    </v:shape>
                  </v:group>
                </v:group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503315261" behindDoc="1" locked="0" layoutInCell="1" allowOverlap="1">
                <wp:simplePos x="0" y="0"/>
                <wp:positionH relativeFrom="page">
                  <wp:posOffset>4700905</wp:posOffset>
                </wp:positionH>
                <wp:positionV relativeFrom="paragraph">
                  <wp:posOffset>-2951480</wp:posOffset>
                </wp:positionV>
                <wp:extent cx="1819910" cy="8890"/>
                <wp:effectExtent l="5080" t="1270" r="3810" b="8890"/>
                <wp:wrapNone/>
                <wp:docPr id="56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19910" cy="8890"/>
                          <a:chOff x="7403" y="-4648"/>
                          <a:chExt cx="2866" cy="14"/>
                        </a:xfrm>
                      </wpg:grpSpPr>
                      <wpg:grpSp>
                        <wpg:cNvPr id="57" name="Group 31"/>
                        <wpg:cNvGrpSpPr>
                          <a:grpSpLocks/>
                        </wpg:cNvGrpSpPr>
                        <wpg:grpSpPr bwMode="auto">
                          <a:xfrm>
                            <a:off x="7410" y="-4641"/>
                            <a:ext cx="2300" cy="0"/>
                            <a:chOff x="7410" y="-4641"/>
                            <a:chExt cx="2300" cy="0"/>
                          </a:xfrm>
                        </wpg:grpSpPr>
                        <wps:wsp>
                          <wps:cNvPr id="58" name="Freeform 34"/>
                          <wps:cNvSpPr>
                            <a:spLocks/>
                          </wps:cNvSpPr>
                          <wps:spPr bwMode="auto">
                            <a:xfrm>
                              <a:off x="7410" y="-4641"/>
                              <a:ext cx="2300" cy="0"/>
                            </a:xfrm>
                            <a:custGeom>
                              <a:avLst/>
                              <a:gdLst>
                                <a:gd name="T0" fmla="+- 0 7410 7410"/>
                                <a:gd name="T1" fmla="*/ T0 w 2300"/>
                                <a:gd name="T2" fmla="+- 0 9710 7410"/>
                                <a:gd name="T3" fmla="*/ T2 w 23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300">
                                  <a:moveTo>
                                    <a:pt x="0" y="0"/>
                                  </a:moveTo>
                                  <a:lnTo>
                                    <a:pt x="2300" y="0"/>
                                  </a:lnTo>
                                </a:path>
                              </a:pathLst>
                            </a:custGeom>
                            <a:noFill/>
                            <a:ln w="910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9" name="Group 32"/>
                          <wpg:cNvGrpSpPr>
                            <a:grpSpLocks/>
                          </wpg:cNvGrpSpPr>
                          <wpg:grpSpPr bwMode="auto">
                            <a:xfrm>
                              <a:off x="9712" y="-4641"/>
                              <a:ext cx="549" cy="0"/>
                              <a:chOff x="9712" y="-4641"/>
                              <a:chExt cx="549" cy="0"/>
                            </a:xfrm>
                          </wpg:grpSpPr>
                          <wps:wsp>
                            <wps:cNvPr id="60" name="Freeform 33"/>
                            <wps:cNvSpPr>
                              <a:spLocks/>
                            </wps:cNvSpPr>
                            <wps:spPr bwMode="auto">
                              <a:xfrm>
                                <a:off x="9712" y="-4641"/>
                                <a:ext cx="549" cy="0"/>
                              </a:xfrm>
                              <a:custGeom>
                                <a:avLst/>
                                <a:gdLst>
                                  <a:gd name="T0" fmla="+- 0 9712 9712"/>
                                  <a:gd name="T1" fmla="*/ T0 w 549"/>
                                  <a:gd name="T2" fmla="+- 0 10261 9712"/>
                                  <a:gd name="T3" fmla="*/ T2 w 549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549">
                                    <a:moveTo>
                                      <a:pt x="0" y="0"/>
                                    </a:moveTo>
                                    <a:lnTo>
                                      <a:pt x="549" y="0"/>
                                    </a:lnTo>
                                  </a:path>
                                </a:pathLst>
                              </a:custGeom>
                              <a:noFill/>
                              <a:ln w="910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0B9017" id="Group 30" o:spid="_x0000_s1026" style="position:absolute;margin-left:370.15pt;margin-top:-232.4pt;width:143.3pt;height:.7pt;z-index:-1219;mso-position-horizontal-relative:page" coordorigin="7403,-4648" coordsize="2866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">
                <v:group id="Group 31" o:spid="_x0000_s1027" style="position:absolute;left:7410;top:-4641;width:2300;height:0" coordorigin="7410,-4641" coordsize="230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7jr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pB8g6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S+467FAAAA2wAA&#10;AA8AAAAAAAAAAAAAAAAAqgIAAGRycy9kb3ducmV2LnhtbFBLBQYAAAAABAAEAPoAAACcAwAAAAA=&#10;">
                  <v:shape id="Freeform 34" o:spid="_x0000_s1028" style="position:absolute;left:7410;top:-4641;width:2300;height:0;visibility:visible;mso-wrap-style:square;v-text-anchor:top" coordsize="23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54HMIA&#10;AADbAAAADwAAAGRycy9kb3ducmV2LnhtbERPz2vCMBS+C/sfwhvspqmylVqNMsYGhTHEusOOj+bZ&#10;ljUvJUlt+98vh4HHj+/3/jiZTtzI+daygvUqAUFcWd1yreD78rHMQPiArLGzTApm8nA8PCz2mGs7&#10;8pluZahFDGGfo4ImhD6X0lcNGfQr2xNH7mqdwRChq6V2OMZw08lNkqTSYMuxocGe3hqqfsvBKJjm&#10;0zt9rocftx2K5858ZZttmin19Di97kAEmsJd/O8utIKXODZ+iT9AH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TngcwgAAANsAAAAPAAAAAAAAAAAAAAAAAJgCAABkcnMvZG93&#10;bnJldi54bWxQSwUGAAAAAAQABAD1AAAAhwMAAAAA&#10;" path="m,l2300,e" filled="f" strokeweight=".25292mm">
                    <v:path arrowok="t" o:connecttype="custom" o:connectlocs="0,0;2300,0" o:connectangles="0,0"/>
                  </v:shape>
                  <v:group id="Group 32" o:spid="_x0000_s1029" style="position:absolute;left:9712;top:-4641;width:549;height:0" coordorigin="9712,-4641" coordsize="549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3SR8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ZAG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pt0kfFAAAA2wAA&#10;AA8AAAAAAAAAAAAAAAAAqgIAAGRycy9kb3ducmV2LnhtbFBLBQYAAAAABAAEAPoAAACcAwAAAAA=&#10;">
                    <v:shape id="Freeform 33" o:spid="_x0000_s1030" style="position:absolute;left:9712;top:-4641;width:549;height:0;visibility:visible;mso-wrap-style:square;v-text-anchor:top" coordsize="54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/2+sAA&#10;AADbAAAADwAAAGRycy9kb3ducmV2LnhtbERPTYvCMBC9C/6HMMJeRNOKuEs1ighd9uDFbg97HJqx&#10;KTaT2kTt/ntzEDw+3vdmN9hW3Kn3jWMF6TwBQVw53XCtoPzNZ18gfEDW2DomBf/kYbcdjzaYaffg&#10;E92LUIsYwj5DBSaELpPSV4Ys+rnriCN3dr3FEGFfS93jI4bbVi6SZCUtNhwbDHZ0MFRdiptVQKXM&#10;i/py/fTtcfGdmulyn+Z/Sn1Mhv0aRKAhvMUv949WsIrr45f4A+T2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r/2+sAAAADbAAAADwAAAAAAAAAAAAAAAACYAgAAZHJzL2Rvd25y&#10;ZXYueG1sUEsFBgAAAAAEAAQA9QAAAIUDAAAAAA==&#10;" path="m,l549,e" filled="f" strokeweight=".25292mm">
                      <v:path arrowok="t" o:connecttype="custom" o:connectlocs="0,0;549,0" o:connectangles="0,0"/>
                    </v:shape>
                  </v:group>
                </v:group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503315262" behindDoc="1" locked="0" layoutInCell="1" allowOverlap="1">
                <wp:simplePos x="0" y="0"/>
                <wp:positionH relativeFrom="page">
                  <wp:posOffset>1765935</wp:posOffset>
                </wp:positionH>
                <wp:positionV relativeFrom="paragraph">
                  <wp:posOffset>-2620645</wp:posOffset>
                </wp:positionV>
                <wp:extent cx="1887220" cy="8890"/>
                <wp:effectExtent l="3810" t="8255" r="4445" b="1905"/>
                <wp:wrapNone/>
                <wp:docPr id="51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87220" cy="8890"/>
                          <a:chOff x="2781" y="-4127"/>
                          <a:chExt cx="2972" cy="14"/>
                        </a:xfrm>
                      </wpg:grpSpPr>
                      <wpg:grpSp>
                        <wpg:cNvPr id="52" name="Group 26"/>
                        <wpg:cNvGrpSpPr>
                          <a:grpSpLocks/>
                        </wpg:cNvGrpSpPr>
                        <wpg:grpSpPr bwMode="auto">
                          <a:xfrm>
                            <a:off x="2789" y="-4120"/>
                            <a:ext cx="2298" cy="0"/>
                            <a:chOff x="2789" y="-4120"/>
                            <a:chExt cx="2298" cy="0"/>
                          </a:xfrm>
                        </wpg:grpSpPr>
                        <wps:wsp>
                          <wps:cNvPr id="53" name="Freeform 29"/>
                          <wps:cNvSpPr>
                            <a:spLocks/>
                          </wps:cNvSpPr>
                          <wps:spPr bwMode="auto">
                            <a:xfrm>
                              <a:off x="2789" y="-4120"/>
                              <a:ext cx="2298" cy="0"/>
                            </a:xfrm>
                            <a:custGeom>
                              <a:avLst/>
                              <a:gdLst>
                                <a:gd name="T0" fmla="+- 0 2789 2789"/>
                                <a:gd name="T1" fmla="*/ T0 w 2298"/>
                                <a:gd name="T2" fmla="+- 0 5086 2789"/>
                                <a:gd name="T3" fmla="*/ T2 w 22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298">
                                  <a:moveTo>
                                    <a:pt x="0" y="0"/>
                                  </a:moveTo>
                                  <a:lnTo>
                                    <a:pt x="2297" y="0"/>
                                  </a:lnTo>
                                </a:path>
                              </a:pathLst>
                            </a:custGeom>
                            <a:noFill/>
                            <a:ln w="910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4" name="Group 27"/>
                          <wpg:cNvGrpSpPr>
                            <a:grpSpLocks/>
                          </wpg:cNvGrpSpPr>
                          <wpg:grpSpPr bwMode="auto">
                            <a:xfrm>
                              <a:off x="5089" y="-4120"/>
                              <a:ext cx="657" cy="0"/>
                              <a:chOff x="5089" y="-4120"/>
                              <a:chExt cx="657" cy="0"/>
                            </a:xfrm>
                          </wpg:grpSpPr>
                          <wps:wsp>
                            <wps:cNvPr id="55" name="Freeform 28"/>
                            <wps:cNvSpPr>
                              <a:spLocks/>
                            </wps:cNvSpPr>
                            <wps:spPr bwMode="auto">
                              <a:xfrm>
                                <a:off x="5089" y="-4120"/>
                                <a:ext cx="657" cy="0"/>
                              </a:xfrm>
                              <a:custGeom>
                                <a:avLst/>
                                <a:gdLst>
                                  <a:gd name="T0" fmla="+- 0 5089 5089"/>
                                  <a:gd name="T1" fmla="*/ T0 w 657"/>
                                  <a:gd name="T2" fmla="+- 0 5746 5089"/>
                                  <a:gd name="T3" fmla="*/ T2 w 657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657">
                                    <a:moveTo>
                                      <a:pt x="0" y="0"/>
                                    </a:moveTo>
                                    <a:lnTo>
                                      <a:pt x="657" y="0"/>
                                    </a:lnTo>
                                  </a:path>
                                </a:pathLst>
                              </a:custGeom>
                              <a:noFill/>
                              <a:ln w="910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331405" id="Group 25" o:spid="_x0000_s1026" style="position:absolute;margin-left:139.05pt;margin-top:-206.35pt;width:148.6pt;height:.7pt;z-index:-1218;mso-position-horizontal-relative:page" coordorigin="2781,-4127" coordsize="2972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">
                <v:group id="Group 26" o:spid="_x0000_s1027" style="position:absolute;left:2789;top:-4120;width:2298;height:0" coordorigin="2789,-4120" coordsize="2298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MlANs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M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TJQDbFAAAA2wAA&#10;AA8AAAAAAAAAAAAAAAAAqgIAAGRycy9kb3ducmV2LnhtbFBLBQYAAAAABAAEAPoAAACcAwAAAAA=&#10;">
                  <v:shape id="Freeform 29" o:spid="_x0000_s1028" style="position:absolute;left:2789;top:-4120;width:2298;height:0;visibility:visible;mso-wrap-style:square;v-text-anchor:top" coordsize="229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72GsEA&#10;AADbAAAADwAAAGRycy9kb3ducmV2LnhtbESPT4vCMBTE7wt+h/CEva2pf5FqlOIi69WqiLdH82yL&#10;zUttslq/vREEj8PM/IaZL1tTiRs1rrSsoN+LQBBnVpecK9jv1j9TEM4ja6wsk4IHOVguOl9zjLW9&#10;85Zuqc9FgLCLUUHhfR1L6bKCDLqerYmDd7aNQR9kk0vd4D3ATSUHUTSRBksOCwXWtCoou6T/RkGN&#10;x9Hf4Xo5bXl3NNWAk990nCj13W2TGQhPrf+E3+2NVjAewutL+AFy8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Ie9hrBAAAA2wAAAA8AAAAAAAAAAAAAAAAAmAIAAGRycy9kb3du&#10;cmV2LnhtbFBLBQYAAAAABAAEAPUAAACGAwAAAAA=&#10;" path="m,l2297,e" filled="f" strokeweight=".25292mm">
                    <v:path arrowok="t" o:connecttype="custom" o:connectlocs="0,0;2297,0" o:connectangles="0,0"/>
                  </v:shape>
                  <v:group id="Group 27" o:spid="_x0000_s1029" style="position:absolute;left:5089;top:-4120;width:657;height:0" coordorigin="5089,-4120" coordsize="657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    <v:shape id="Freeform 28" o:spid="_x0000_s1030" style="position:absolute;left:5089;top:-4120;width:657;height:0;visibility:visible;mso-wrap-style:square;v-text-anchor:top" coordsize="65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5IvMMA&#10;AADbAAAADwAAAGRycy9kb3ducmV2LnhtbESPT2vCQBTE70K/w/KE3upGUaupq1Sh6E3rn/sj+5qE&#10;ZN+G3dWk/fSuUPA4zMxvmMWqM7W4kfOlZQXDQQKCOLO65FzB+fT1NgPhA7LG2jIp+CUPq+VLb4Gp&#10;ti1/0+0YchEh7FNUUITQpFL6rCCDfmAb4uj9WGcwROlyqR22EW5qOUqSqTRYclwosKFNQVl1vBoF&#10;f6N11b67w7a67O2+zLZzdxoHpV773ecHiEBdeIb/2zutYDKBx5f4A+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G5IvMMAAADbAAAADwAAAAAAAAAAAAAAAACYAgAAZHJzL2Rv&#10;d25yZXYueG1sUEsFBgAAAAAEAAQA9QAAAIgDAAAAAA==&#10;" path="m,l657,e" filled="f" strokeweight=".25292mm">
                      <v:path arrowok="t" o:connecttype="custom" o:connectlocs="0,0;657,0" o:connectangles="0,0"/>
                    </v:shape>
                  </v:group>
                </v:group>
                <w10:wrap anchorx="page"/>
              </v:group>
            </w:pict>
          </mc:Fallback>
        </mc:AlternateContent>
      </w:r>
      <w:r w:rsidR="00B7464A">
        <w:rPr>
          <w:rFonts w:ascii="Calibri" w:eastAsia="Calibri" w:hAnsi="Calibri" w:cs="Calibri"/>
          <w:b/>
        </w:rPr>
        <w:t>F</w:t>
      </w:r>
      <w:r w:rsidR="00B7464A">
        <w:rPr>
          <w:rFonts w:ascii="Calibri" w:eastAsia="Calibri" w:hAnsi="Calibri" w:cs="Calibri"/>
          <w:b/>
          <w:spacing w:val="-1"/>
        </w:rPr>
        <w:t>i</w:t>
      </w:r>
      <w:r w:rsidR="00B7464A">
        <w:rPr>
          <w:rFonts w:ascii="Calibri" w:eastAsia="Calibri" w:hAnsi="Calibri" w:cs="Calibri"/>
          <w:b/>
        </w:rPr>
        <w:t>e</w:t>
      </w:r>
      <w:r w:rsidR="00B7464A">
        <w:rPr>
          <w:rFonts w:ascii="Calibri" w:eastAsia="Calibri" w:hAnsi="Calibri" w:cs="Calibri"/>
          <w:b/>
          <w:spacing w:val="-1"/>
        </w:rPr>
        <w:t>l</w:t>
      </w:r>
      <w:r w:rsidR="00B7464A">
        <w:rPr>
          <w:rFonts w:ascii="Calibri" w:eastAsia="Calibri" w:hAnsi="Calibri" w:cs="Calibri"/>
          <w:b/>
          <w:spacing w:val="1"/>
        </w:rPr>
        <w:t>d</w:t>
      </w:r>
      <w:r w:rsidR="00B7464A">
        <w:rPr>
          <w:rFonts w:ascii="Calibri" w:eastAsia="Calibri" w:hAnsi="Calibri" w:cs="Calibri"/>
          <w:b/>
        </w:rPr>
        <w:t>s</w:t>
      </w:r>
      <w:r w:rsidR="00B7464A">
        <w:rPr>
          <w:rFonts w:ascii="Calibri" w:eastAsia="Calibri" w:hAnsi="Calibri" w:cs="Calibri"/>
          <w:b/>
          <w:spacing w:val="-5"/>
        </w:rPr>
        <w:t xml:space="preserve"> </w:t>
      </w:r>
      <w:r w:rsidR="00B7464A">
        <w:rPr>
          <w:rFonts w:ascii="Calibri" w:eastAsia="Calibri" w:hAnsi="Calibri" w:cs="Calibri"/>
          <w:b/>
          <w:spacing w:val="1"/>
        </w:rPr>
        <w:t>m</w:t>
      </w:r>
      <w:r w:rsidR="00B7464A">
        <w:rPr>
          <w:rFonts w:ascii="Calibri" w:eastAsia="Calibri" w:hAnsi="Calibri" w:cs="Calibri"/>
          <w:b/>
        </w:rPr>
        <w:t>a</w:t>
      </w:r>
      <w:r w:rsidR="00B7464A">
        <w:rPr>
          <w:rFonts w:ascii="Calibri" w:eastAsia="Calibri" w:hAnsi="Calibri" w:cs="Calibri"/>
          <w:b/>
          <w:spacing w:val="1"/>
        </w:rPr>
        <w:t>r</w:t>
      </w:r>
      <w:r w:rsidR="00B7464A">
        <w:rPr>
          <w:rFonts w:ascii="Calibri" w:eastAsia="Calibri" w:hAnsi="Calibri" w:cs="Calibri"/>
          <w:b/>
        </w:rPr>
        <w:t>k</w:t>
      </w:r>
      <w:r w:rsidR="00B7464A">
        <w:rPr>
          <w:rFonts w:ascii="Calibri" w:eastAsia="Calibri" w:hAnsi="Calibri" w:cs="Calibri"/>
          <w:b/>
          <w:spacing w:val="1"/>
        </w:rPr>
        <w:t>e</w:t>
      </w:r>
      <w:r w:rsidR="00B7464A">
        <w:rPr>
          <w:rFonts w:ascii="Calibri" w:eastAsia="Calibri" w:hAnsi="Calibri" w:cs="Calibri"/>
          <w:b/>
        </w:rPr>
        <w:t>d</w:t>
      </w:r>
      <w:r w:rsidR="00B7464A">
        <w:rPr>
          <w:rFonts w:ascii="Calibri" w:eastAsia="Calibri" w:hAnsi="Calibri" w:cs="Calibri"/>
          <w:b/>
          <w:spacing w:val="-5"/>
        </w:rPr>
        <w:t xml:space="preserve"> </w:t>
      </w:r>
      <w:r w:rsidR="00B7464A">
        <w:rPr>
          <w:rFonts w:ascii="Calibri" w:eastAsia="Calibri" w:hAnsi="Calibri" w:cs="Calibri"/>
          <w:b/>
          <w:spacing w:val="1"/>
        </w:rPr>
        <w:t>w</w:t>
      </w:r>
      <w:r w:rsidR="00B7464A">
        <w:rPr>
          <w:rFonts w:ascii="Calibri" w:eastAsia="Calibri" w:hAnsi="Calibri" w:cs="Calibri"/>
          <w:b/>
          <w:spacing w:val="-1"/>
        </w:rPr>
        <w:t>i</w:t>
      </w:r>
      <w:r w:rsidR="00B7464A">
        <w:rPr>
          <w:rFonts w:ascii="Calibri" w:eastAsia="Calibri" w:hAnsi="Calibri" w:cs="Calibri"/>
          <w:b/>
        </w:rPr>
        <w:t>th</w:t>
      </w:r>
      <w:r w:rsidR="00B7464A">
        <w:rPr>
          <w:rFonts w:ascii="Calibri" w:eastAsia="Calibri" w:hAnsi="Calibri" w:cs="Calibri"/>
          <w:b/>
          <w:spacing w:val="-1"/>
        </w:rPr>
        <w:t xml:space="preserve"> </w:t>
      </w:r>
      <w:r w:rsidR="00B7464A">
        <w:rPr>
          <w:rFonts w:ascii="Calibri" w:eastAsia="Calibri" w:hAnsi="Calibri" w:cs="Calibri"/>
          <w:b/>
          <w:color w:val="FF0000"/>
        </w:rPr>
        <w:t>*</w:t>
      </w:r>
      <w:r w:rsidR="00B7464A">
        <w:rPr>
          <w:rFonts w:ascii="Calibri" w:eastAsia="Calibri" w:hAnsi="Calibri" w:cs="Calibri"/>
          <w:b/>
          <w:color w:val="FF0000"/>
          <w:spacing w:val="-1"/>
        </w:rPr>
        <w:t xml:space="preserve"> </w:t>
      </w:r>
      <w:r w:rsidR="00B7464A">
        <w:rPr>
          <w:rFonts w:ascii="Calibri" w:eastAsia="Calibri" w:hAnsi="Calibri" w:cs="Calibri"/>
          <w:b/>
          <w:color w:val="000000"/>
        </w:rPr>
        <w:t>a</w:t>
      </w:r>
      <w:r w:rsidR="00B7464A">
        <w:rPr>
          <w:rFonts w:ascii="Calibri" w:eastAsia="Calibri" w:hAnsi="Calibri" w:cs="Calibri"/>
          <w:b/>
          <w:color w:val="000000"/>
          <w:spacing w:val="1"/>
        </w:rPr>
        <w:t>r</w:t>
      </w:r>
      <w:r w:rsidR="00B7464A">
        <w:rPr>
          <w:rFonts w:ascii="Calibri" w:eastAsia="Calibri" w:hAnsi="Calibri" w:cs="Calibri"/>
          <w:b/>
          <w:color w:val="000000"/>
        </w:rPr>
        <w:t>e</w:t>
      </w:r>
      <w:r w:rsidR="00B7464A">
        <w:rPr>
          <w:rFonts w:ascii="Calibri" w:eastAsia="Calibri" w:hAnsi="Calibri" w:cs="Calibri"/>
          <w:b/>
          <w:color w:val="000000"/>
          <w:spacing w:val="-3"/>
        </w:rPr>
        <w:t xml:space="preserve"> </w:t>
      </w:r>
      <w:r w:rsidR="00B7464A">
        <w:rPr>
          <w:rFonts w:ascii="Calibri" w:eastAsia="Calibri" w:hAnsi="Calibri" w:cs="Calibri"/>
          <w:b/>
          <w:color w:val="000000"/>
          <w:spacing w:val="1"/>
        </w:rPr>
        <w:t>m</w:t>
      </w:r>
      <w:r w:rsidR="00B7464A">
        <w:rPr>
          <w:rFonts w:ascii="Calibri" w:eastAsia="Calibri" w:hAnsi="Calibri" w:cs="Calibri"/>
          <w:b/>
          <w:color w:val="000000"/>
        </w:rPr>
        <w:t>a</w:t>
      </w:r>
      <w:r w:rsidR="00B7464A">
        <w:rPr>
          <w:rFonts w:ascii="Calibri" w:eastAsia="Calibri" w:hAnsi="Calibri" w:cs="Calibri"/>
          <w:b/>
          <w:color w:val="000000"/>
          <w:spacing w:val="1"/>
        </w:rPr>
        <w:t>nd</w:t>
      </w:r>
      <w:r w:rsidR="00B7464A">
        <w:rPr>
          <w:rFonts w:ascii="Calibri" w:eastAsia="Calibri" w:hAnsi="Calibri" w:cs="Calibri"/>
          <w:b/>
          <w:color w:val="000000"/>
        </w:rPr>
        <w:t>at</w:t>
      </w:r>
      <w:r w:rsidR="00B7464A">
        <w:rPr>
          <w:rFonts w:ascii="Calibri" w:eastAsia="Calibri" w:hAnsi="Calibri" w:cs="Calibri"/>
          <w:b/>
          <w:color w:val="000000"/>
          <w:spacing w:val="1"/>
        </w:rPr>
        <w:t>or</w:t>
      </w:r>
      <w:r w:rsidR="00B7464A">
        <w:rPr>
          <w:rFonts w:ascii="Calibri" w:eastAsia="Calibri" w:hAnsi="Calibri" w:cs="Calibri"/>
          <w:b/>
          <w:color w:val="000000"/>
        </w:rPr>
        <w:t xml:space="preserve">y                                                                                                                  </w:t>
      </w:r>
      <w:r w:rsidR="00B7464A">
        <w:rPr>
          <w:rFonts w:ascii="Calibri" w:eastAsia="Calibri" w:hAnsi="Calibri" w:cs="Calibri"/>
          <w:b/>
          <w:color w:val="000000"/>
          <w:spacing w:val="42"/>
        </w:rPr>
        <w:t xml:space="preserve"> </w:t>
      </w:r>
      <w:r w:rsidR="00B7464A">
        <w:rPr>
          <w:rFonts w:ascii="Calibri" w:eastAsia="Calibri" w:hAnsi="Calibri" w:cs="Calibri"/>
          <w:color w:val="000000"/>
        </w:rPr>
        <w:t>P</w:t>
      </w:r>
      <w:r w:rsidR="00B7464A">
        <w:rPr>
          <w:rFonts w:ascii="Calibri" w:eastAsia="Calibri" w:hAnsi="Calibri" w:cs="Calibri"/>
          <w:color w:val="000000"/>
          <w:spacing w:val="1"/>
        </w:rPr>
        <w:t>a</w:t>
      </w:r>
      <w:r w:rsidR="00B7464A">
        <w:rPr>
          <w:rFonts w:ascii="Calibri" w:eastAsia="Calibri" w:hAnsi="Calibri" w:cs="Calibri"/>
          <w:color w:val="000000"/>
        </w:rPr>
        <w:t>ge</w:t>
      </w:r>
      <w:r w:rsidR="00B7464A">
        <w:rPr>
          <w:rFonts w:ascii="Calibri" w:eastAsia="Calibri" w:hAnsi="Calibri" w:cs="Calibri"/>
          <w:color w:val="000000"/>
          <w:spacing w:val="-4"/>
        </w:rPr>
        <w:t xml:space="preserve"> </w:t>
      </w:r>
      <w:r w:rsidR="00B7464A">
        <w:rPr>
          <w:rFonts w:ascii="Calibri" w:eastAsia="Calibri" w:hAnsi="Calibri" w:cs="Calibri"/>
          <w:b/>
          <w:color w:val="000000"/>
        </w:rPr>
        <w:t>5</w:t>
      </w:r>
      <w:r w:rsidR="00B7464A">
        <w:rPr>
          <w:rFonts w:ascii="Calibri" w:eastAsia="Calibri" w:hAnsi="Calibri" w:cs="Calibri"/>
          <w:b/>
          <w:color w:val="000000"/>
          <w:spacing w:val="-1"/>
        </w:rPr>
        <w:t xml:space="preserve"> </w:t>
      </w:r>
      <w:r w:rsidR="00B7464A">
        <w:rPr>
          <w:rFonts w:ascii="Calibri" w:eastAsia="Calibri" w:hAnsi="Calibri" w:cs="Calibri"/>
          <w:color w:val="000000"/>
        </w:rPr>
        <w:t>of</w:t>
      </w:r>
      <w:r w:rsidR="00B7464A">
        <w:rPr>
          <w:rFonts w:ascii="Calibri" w:eastAsia="Calibri" w:hAnsi="Calibri" w:cs="Calibri"/>
          <w:color w:val="000000"/>
          <w:spacing w:val="-2"/>
        </w:rPr>
        <w:t xml:space="preserve"> </w:t>
      </w:r>
      <w:r w:rsidR="00B7464A">
        <w:rPr>
          <w:rFonts w:ascii="Calibri" w:eastAsia="Calibri" w:hAnsi="Calibri" w:cs="Calibri"/>
          <w:b/>
          <w:color w:val="000000"/>
        </w:rPr>
        <w:t>9</w:t>
      </w:r>
    </w:p>
    <w:p w:rsidR="007A0BF3" w:rsidRDefault="007A0BF3">
      <w:pPr>
        <w:spacing w:before="6" w:line="120" w:lineRule="exact"/>
        <w:rPr>
          <w:sz w:val="13"/>
          <w:szCs w:val="13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95"/>
        <w:gridCol w:w="4583"/>
      </w:tblGrid>
      <w:tr w:rsidR="007A0BF3">
        <w:trPr>
          <w:trHeight w:hRule="exact" w:val="614"/>
        </w:trPr>
        <w:tc>
          <w:tcPr>
            <w:tcW w:w="9578" w:type="dxa"/>
            <w:gridSpan w:val="2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DD9C3"/>
          </w:tcPr>
          <w:p w:rsidR="007A0BF3" w:rsidRDefault="00B7464A">
            <w:pPr>
              <w:spacing w:line="360" w:lineRule="exact"/>
              <w:ind w:left="2590" w:right="2590"/>
              <w:jc w:val="center"/>
              <w:rPr>
                <w:rFonts w:ascii="Calibri" w:eastAsia="Calibri" w:hAnsi="Calibri" w:cs="Calibri"/>
                <w:sz w:val="30"/>
                <w:szCs w:val="30"/>
              </w:rPr>
            </w:pPr>
            <w:r>
              <w:rPr>
                <w:rFonts w:ascii="Calibri" w:eastAsia="Calibri" w:hAnsi="Calibri" w:cs="Calibri"/>
                <w:b/>
                <w:spacing w:val="1"/>
                <w:position w:val="1"/>
                <w:sz w:val="30"/>
                <w:szCs w:val="30"/>
              </w:rPr>
              <w:t>U</w:t>
            </w:r>
            <w:r>
              <w:rPr>
                <w:rFonts w:ascii="Calibri" w:eastAsia="Calibri" w:hAnsi="Calibri" w:cs="Calibri"/>
                <w:b/>
                <w:position w:val="1"/>
                <w:sz w:val="30"/>
                <w:szCs w:val="30"/>
              </w:rPr>
              <w:t>NE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30"/>
                <w:szCs w:val="30"/>
              </w:rPr>
              <w:t>M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30"/>
                <w:szCs w:val="30"/>
              </w:rPr>
              <w:t>P</w:t>
            </w:r>
            <w:r>
              <w:rPr>
                <w:rFonts w:ascii="Calibri" w:eastAsia="Calibri" w:hAnsi="Calibri" w:cs="Calibri"/>
                <w:b/>
                <w:position w:val="1"/>
                <w:sz w:val="30"/>
                <w:szCs w:val="30"/>
              </w:rPr>
              <w:t>L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30"/>
                <w:szCs w:val="30"/>
              </w:rPr>
              <w:t>O</w:t>
            </w:r>
            <w:r>
              <w:rPr>
                <w:rFonts w:ascii="Calibri" w:eastAsia="Calibri" w:hAnsi="Calibri" w:cs="Calibri"/>
                <w:b/>
                <w:position w:val="1"/>
                <w:sz w:val="30"/>
                <w:szCs w:val="30"/>
              </w:rPr>
              <w:t>YME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30"/>
                <w:szCs w:val="30"/>
              </w:rPr>
              <w:t>N</w:t>
            </w:r>
            <w:r>
              <w:rPr>
                <w:rFonts w:ascii="Calibri" w:eastAsia="Calibri" w:hAnsi="Calibri" w:cs="Calibri"/>
                <w:b/>
                <w:position w:val="1"/>
                <w:sz w:val="30"/>
                <w:szCs w:val="30"/>
              </w:rPr>
              <w:t>T HI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30"/>
                <w:szCs w:val="30"/>
              </w:rPr>
              <w:t>S</w:t>
            </w:r>
            <w:r>
              <w:rPr>
                <w:rFonts w:ascii="Calibri" w:eastAsia="Calibri" w:hAnsi="Calibri" w:cs="Calibri"/>
                <w:b/>
                <w:position w:val="1"/>
                <w:sz w:val="30"/>
                <w:szCs w:val="30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30"/>
                <w:szCs w:val="30"/>
              </w:rPr>
              <w:t>O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30"/>
                <w:szCs w:val="30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30"/>
                <w:szCs w:val="30"/>
              </w:rPr>
              <w:t>Y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30"/>
                <w:szCs w:val="30"/>
              </w:rPr>
              <w:t xml:space="preserve"> </w:t>
            </w:r>
            <w:r>
              <w:rPr>
                <w:rFonts w:ascii="Calibri" w:eastAsia="Calibri" w:hAnsi="Calibri" w:cs="Calibri"/>
                <w:b/>
                <w:position w:val="1"/>
                <w:sz w:val="30"/>
                <w:szCs w:val="30"/>
              </w:rPr>
              <w:t>(if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30"/>
                <w:szCs w:val="30"/>
              </w:rPr>
              <w:t xml:space="preserve"> </w:t>
            </w:r>
            <w:r>
              <w:rPr>
                <w:rFonts w:ascii="Calibri" w:eastAsia="Calibri" w:hAnsi="Calibri" w:cs="Calibri"/>
                <w:b/>
                <w:position w:val="1"/>
                <w:sz w:val="30"/>
                <w:szCs w:val="30"/>
              </w:rPr>
              <w:t>an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30"/>
                <w:szCs w:val="30"/>
              </w:rPr>
              <w:t>y</w:t>
            </w:r>
            <w:r>
              <w:rPr>
                <w:rFonts w:ascii="Calibri" w:eastAsia="Calibri" w:hAnsi="Calibri" w:cs="Calibri"/>
                <w:b/>
                <w:position w:val="1"/>
                <w:sz w:val="30"/>
                <w:szCs w:val="30"/>
              </w:rPr>
              <w:t>)</w:t>
            </w:r>
          </w:p>
          <w:p w:rsidR="007A0BF3" w:rsidRDefault="00B7464A">
            <w:pPr>
              <w:ind w:left="1951" w:right="19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</w:rPr>
              <w:t>Pl</w:t>
            </w:r>
            <w:r>
              <w:rPr>
                <w:rFonts w:ascii="Calibri" w:eastAsia="Calibri" w:hAnsi="Calibri" w:cs="Calibri"/>
                <w:i/>
                <w:spacing w:val="1"/>
              </w:rPr>
              <w:t>ea</w:t>
            </w:r>
            <w:r>
              <w:rPr>
                <w:rFonts w:ascii="Calibri" w:eastAsia="Calibri" w:hAnsi="Calibri" w:cs="Calibri"/>
                <w:i/>
                <w:spacing w:val="-1"/>
              </w:rPr>
              <w:t>s</w:t>
            </w:r>
            <w:r>
              <w:rPr>
                <w:rFonts w:ascii="Calibri" w:eastAsia="Calibri" w:hAnsi="Calibri" w:cs="Calibri"/>
                <w:i/>
              </w:rPr>
              <w:t>e</w:t>
            </w:r>
            <w:r>
              <w:rPr>
                <w:rFonts w:ascii="Calibri" w:eastAsia="Calibri" w:hAnsi="Calibri" w:cs="Calibri"/>
                <w:i/>
                <w:spacing w:val="-4"/>
              </w:rPr>
              <w:t xml:space="preserve"> </w:t>
            </w:r>
            <w:r>
              <w:rPr>
                <w:rFonts w:ascii="Calibri" w:eastAsia="Calibri" w:hAnsi="Calibri" w:cs="Calibri"/>
                <w:i/>
                <w:spacing w:val="1"/>
              </w:rPr>
              <w:t>accou</w:t>
            </w:r>
            <w:r>
              <w:rPr>
                <w:rFonts w:ascii="Calibri" w:eastAsia="Calibri" w:hAnsi="Calibri" w:cs="Calibri"/>
                <w:i/>
                <w:spacing w:val="-2"/>
              </w:rPr>
              <w:t>n</w:t>
            </w:r>
            <w:r>
              <w:rPr>
                <w:rFonts w:ascii="Calibri" w:eastAsia="Calibri" w:hAnsi="Calibri" w:cs="Calibri"/>
                <w:i/>
              </w:rPr>
              <w:t>t</w:t>
            </w:r>
            <w:r>
              <w:rPr>
                <w:rFonts w:ascii="Calibri" w:eastAsia="Calibri" w:hAnsi="Calibri" w:cs="Calibri"/>
                <w:i/>
                <w:spacing w:val="-5"/>
              </w:rPr>
              <w:t xml:space="preserve"> </w:t>
            </w:r>
            <w:r>
              <w:rPr>
                <w:rFonts w:ascii="Calibri" w:eastAsia="Calibri" w:hAnsi="Calibri" w:cs="Calibri"/>
                <w:i/>
                <w:spacing w:val="-1"/>
              </w:rPr>
              <w:t>f</w:t>
            </w:r>
            <w:r>
              <w:rPr>
                <w:rFonts w:ascii="Calibri" w:eastAsia="Calibri" w:hAnsi="Calibri" w:cs="Calibri"/>
                <w:i/>
                <w:spacing w:val="1"/>
              </w:rPr>
              <w:t>o</w:t>
            </w:r>
            <w:r>
              <w:rPr>
                <w:rFonts w:ascii="Calibri" w:eastAsia="Calibri" w:hAnsi="Calibri" w:cs="Calibri"/>
                <w:i/>
              </w:rPr>
              <w:t>r</w:t>
            </w:r>
            <w:r>
              <w:rPr>
                <w:rFonts w:ascii="Calibri" w:eastAsia="Calibri" w:hAnsi="Calibri" w:cs="Calibri"/>
                <w:i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i/>
                <w:spacing w:val="1"/>
              </w:rPr>
              <w:t>a</w:t>
            </w:r>
            <w:r>
              <w:rPr>
                <w:rFonts w:ascii="Calibri" w:eastAsia="Calibri" w:hAnsi="Calibri" w:cs="Calibri"/>
                <w:i/>
              </w:rPr>
              <w:t>ll</w:t>
            </w:r>
            <w:r>
              <w:rPr>
                <w:rFonts w:ascii="Calibri" w:eastAsia="Calibri" w:hAnsi="Calibri" w:cs="Calibri"/>
                <w:i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i/>
                <w:spacing w:val="1"/>
              </w:rPr>
              <w:t>pe</w:t>
            </w:r>
            <w:r>
              <w:rPr>
                <w:rFonts w:ascii="Calibri" w:eastAsia="Calibri" w:hAnsi="Calibri" w:cs="Calibri"/>
                <w:i/>
                <w:spacing w:val="-1"/>
              </w:rPr>
              <w:t>r</w:t>
            </w:r>
            <w:r>
              <w:rPr>
                <w:rFonts w:ascii="Calibri" w:eastAsia="Calibri" w:hAnsi="Calibri" w:cs="Calibri"/>
                <w:i/>
              </w:rPr>
              <w:t>i</w:t>
            </w:r>
            <w:r>
              <w:rPr>
                <w:rFonts w:ascii="Calibri" w:eastAsia="Calibri" w:hAnsi="Calibri" w:cs="Calibri"/>
                <w:i/>
                <w:spacing w:val="1"/>
              </w:rPr>
              <w:t>od</w:t>
            </w:r>
            <w:r>
              <w:rPr>
                <w:rFonts w:ascii="Calibri" w:eastAsia="Calibri" w:hAnsi="Calibri" w:cs="Calibri"/>
                <w:i/>
              </w:rPr>
              <w:t>s</w:t>
            </w:r>
            <w:r>
              <w:rPr>
                <w:rFonts w:ascii="Calibri" w:eastAsia="Calibri" w:hAnsi="Calibri" w:cs="Calibri"/>
                <w:i/>
                <w:spacing w:val="-7"/>
              </w:rPr>
              <w:t xml:space="preserve"> </w:t>
            </w:r>
            <w:r>
              <w:rPr>
                <w:rFonts w:ascii="Calibri" w:eastAsia="Calibri" w:hAnsi="Calibri" w:cs="Calibri"/>
                <w:i/>
                <w:spacing w:val="1"/>
              </w:rPr>
              <w:t>o</w:t>
            </w:r>
            <w:r>
              <w:rPr>
                <w:rFonts w:ascii="Calibri" w:eastAsia="Calibri" w:hAnsi="Calibri" w:cs="Calibri"/>
                <w:i/>
              </w:rPr>
              <w:t>f</w:t>
            </w:r>
            <w:r>
              <w:rPr>
                <w:rFonts w:ascii="Calibri" w:eastAsia="Calibri" w:hAnsi="Calibri" w:cs="Calibri"/>
                <w:i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i/>
                <w:spacing w:val="1"/>
              </w:rPr>
              <w:t>unem</w:t>
            </w:r>
            <w:r>
              <w:rPr>
                <w:rFonts w:ascii="Calibri" w:eastAsia="Calibri" w:hAnsi="Calibri" w:cs="Calibri"/>
                <w:i/>
                <w:spacing w:val="6"/>
              </w:rPr>
              <w:t>p</w:t>
            </w:r>
            <w:r>
              <w:rPr>
                <w:rFonts w:ascii="Calibri" w:eastAsia="Calibri" w:hAnsi="Calibri" w:cs="Calibri"/>
                <w:i/>
              </w:rPr>
              <w:t>l</w:t>
            </w:r>
            <w:r>
              <w:rPr>
                <w:rFonts w:ascii="Calibri" w:eastAsia="Calibri" w:hAnsi="Calibri" w:cs="Calibri"/>
                <w:i/>
                <w:spacing w:val="1"/>
              </w:rPr>
              <w:t>o</w:t>
            </w:r>
            <w:r>
              <w:rPr>
                <w:rFonts w:ascii="Calibri" w:eastAsia="Calibri" w:hAnsi="Calibri" w:cs="Calibri"/>
                <w:i/>
              </w:rPr>
              <w:t>ym</w:t>
            </w:r>
            <w:r>
              <w:rPr>
                <w:rFonts w:ascii="Calibri" w:eastAsia="Calibri" w:hAnsi="Calibri" w:cs="Calibri"/>
                <w:i/>
                <w:spacing w:val="1"/>
              </w:rPr>
              <w:t>en</w:t>
            </w:r>
            <w:r>
              <w:rPr>
                <w:rFonts w:ascii="Calibri" w:eastAsia="Calibri" w:hAnsi="Calibri" w:cs="Calibri"/>
                <w:i/>
              </w:rPr>
              <w:t>t</w:t>
            </w:r>
            <w:r>
              <w:rPr>
                <w:rFonts w:ascii="Calibri" w:eastAsia="Calibri" w:hAnsi="Calibri" w:cs="Calibri"/>
                <w:i/>
                <w:spacing w:val="-11"/>
              </w:rPr>
              <w:t xml:space="preserve"> </w:t>
            </w:r>
            <w:r>
              <w:rPr>
                <w:rFonts w:ascii="Calibri" w:eastAsia="Calibri" w:hAnsi="Calibri" w:cs="Calibri"/>
                <w:i/>
                <w:spacing w:val="-1"/>
              </w:rPr>
              <w:t>f</w:t>
            </w:r>
            <w:r>
              <w:rPr>
                <w:rFonts w:ascii="Calibri" w:eastAsia="Calibri" w:hAnsi="Calibri" w:cs="Calibri"/>
                <w:i/>
                <w:spacing w:val="1"/>
              </w:rPr>
              <w:t>o</w:t>
            </w:r>
            <w:r>
              <w:rPr>
                <w:rFonts w:ascii="Calibri" w:eastAsia="Calibri" w:hAnsi="Calibri" w:cs="Calibri"/>
                <w:i/>
              </w:rPr>
              <w:t>r</w:t>
            </w:r>
            <w:r>
              <w:rPr>
                <w:rFonts w:ascii="Calibri" w:eastAsia="Calibri" w:hAnsi="Calibri" w:cs="Calibri"/>
                <w:i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i/>
                <w:spacing w:val="1"/>
              </w:rPr>
              <w:t>th</w:t>
            </w:r>
            <w:r>
              <w:rPr>
                <w:rFonts w:ascii="Calibri" w:eastAsia="Calibri" w:hAnsi="Calibri" w:cs="Calibri"/>
                <w:i/>
              </w:rPr>
              <w:t>e</w:t>
            </w:r>
            <w:r>
              <w:rPr>
                <w:rFonts w:ascii="Calibri" w:eastAsia="Calibri" w:hAnsi="Calibri" w:cs="Calibri"/>
                <w:i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i/>
              </w:rPr>
              <w:t>l</w:t>
            </w:r>
            <w:r>
              <w:rPr>
                <w:rFonts w:ascii="Calibri" w:eastAsia="Calibri" w:hAnsi="Calibri" w:cs="Calibri"/>
                <w:i/>
                <w:spacing w:val="1"/>
              </w:rPr>
              <w:t>a</w:t>
            </w:r>
            <w:r>
              <w:rPr>
                <w:rFonts w:ascii="Calibri" w:eastAsia="Calibri" w:hAnsi="Calibri" w:cs="Calibri"/>
                <w:i/>
                <w:spacing w:val="-1"/>
              </w:rPr>
              <w:t>s</w:t>
            </w:r>
            <w:r>
              <w:rPr>
                <w:rFonts w:ascii="Calibri" w:eastAsia="Calibri" w:hAnsi="Calibri" w:cs="Calibri"/>
                <w:i/>
              </w:rPr>
              <w:t>t</w:t>
            </w:r>
            <w:r>
              <w:rPr>
                <w:rFonts w:ascii="Calibri" w:eastAsia="Calibri" w:hAnsi="Calibri" w:cs="Calibri"/>
                <w:i/>
                <w:spacing w:val="-5"/>
              </w:rPr>
              <w:t xml:space="preserve"> </w:t>
            </w:r>
            <w:r>
              <w:rPr>
                <w:rFonts w:ascii="Calibri" w:eastAsia="Calibri" w:hAnsi="Calibri" w:cs="Calibri"/>
                <w:i/>
                <w:spacing w:val="-1"/>
              </w:rPr>
              <w:t>f</w:t>
            </w:r>
            <w:r>
              <w:rPr>
                <w:rFonts w:ascii="Calibri" w:eastAsia="Calibri" w:hAnsi="Calibri" w:cs="Calibri"/>
                <w:i/>
              </w:rPr>
              <w:t>ive</w:t>
            </w:r>
            <w:r>
              <w:rPr>
                <w:rFonts w:ascii="Calibri" w:eastAsia="Calibri" w:hAnsi="Calibri" w:cs="Calibri"/>
                <w:i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i/>
                <w:w w:val="99"/>
              </w:rPr>
              <w:t>ye</w:t>
            </w:r>
            <w:r>
              <w:rPr>
                <w:rFonts w:ascii="Calibri" w:eastAsia="Calibri" w:hAnsi="Calibri" w:cs="Calibri"/>
                <w:i/>
                <w:spacing w:val="1"/>
                <w:w w:val="99"/>
              </w:rPr>
              <w:t>a</w:t>
            </w:r>
            <w:r>
              <w:rPr>
                <w:rFonts w:ascii="Calibri" w:eastAsia="Calibri" w:hAnsi="Calibri" w:cs="Calibri"/>
                <w:i/>
                <w:spacing w:val="-1"/>
                <w:w w:val="99"/>
              </w:rPr>
              <w:t>r</w:t>
            </w:r>
            <w:r>
              <w:rPr>
                <w:rFonts w:ascii="Calibri" w:eastAsia="Calibri" w:hAnsi="Calibri" w:cs="Calibri"/>
                <w:i/>
                <w:w w:val="99"/>
              </w:rPr>
              <w:t>s</w:t>
            </w:r>
          </w:p>
        </w:tc>
      </w:tr>
      <w:tr w:rsidR="007A0BF3">
        <w:trPr>
          <w:trHeight w:hRule="exact" w:val="528"/>
        </w:trPr>
        <w:tc>
          <w:tcPr>
            <w:tcW w:w="4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7A0BF3">
            <w:pPr>
              <w:spacing w:before="6" w:line="240" w:lineRule="exact"/>
              <w:rPr>
                <w:sz w:val="24"/>
                <w:szCs w:val="24"/>
              </w:rPr>
            </w:pPr>
          </w:p>
          <w:p w:rsidR="007A0BF3" w:rsidRDefault="00B7464A">
            <w:pPr>
              <w:ind w:left="102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color w:val="FF0000"/>
              </w:rPr>
              <w:t>*</w:t>
            </w:r>
            <w:r>
              <w:rPr>
                <w:rFonts w:ascii="Calibri" w:eastAsia="Calibri" w:hAnsi="Calibri" w:cs="Calibri"/>
                <w:b/>
                <w:color w:val="FF0000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pacing w:val="5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A6A6A6"/>
                <w:sz w:val="21"/>
                <w:szCs w:val="21"/>
                <w:u w:val="single" w:color="A6A6A6"/>
              </w:rPr>
              <w:t xml:space="preserve">DD </w:t>
            </w:r>
            <w:r>
              <w:rPr>
                <w:rFonts w:ascii="Calibri" w:eastAsia="Calibri" w:hAnsi="Calibri" w:cs="Calibri"/>
                <w:color w:val="A6A6A6"/>
                <w:spacing w:val="45"/>
                <w:sz w:val="21"/>
                <w:szCs w:val="21"/>
                <w:u w:val="single" w:color="A6A6A6"/>
              </w:rPr>
              <w:t xml:space="preserve"> </w:t>
            </w:r>
            <w:r>
              <w:rPr>
                <w:rFonts w:ascii="Calibri" w:eastAsia="Calibri" w:hAnsi="Calibri" w:cs="Calibri"/>
                <w:color w:val="A6A6A6"/>
                <w:sz w:val="21"/>
                <w:szCs w:val="21"/>
                <w:u w:val="single" w:color="A6A6A6"/>
              </w:rPr>
              <w:t xml:space="preserve">/  </w:t>
            </w:r>
            <w:r>
              <w:rPr>
                <w:rFonts w:ascii="Calibri" w:eastAsia="Calibri" w:hAnsi="Calibri" w:cs="Calibri"/>
                <w:color w:val="A6A6A6"/>
                <w:spacing w:val="1"/>
                <w:sz w:val="21"/>
                <w:szCs w:val="21"/>
                <w:u w:val="single" w:color="A6A6A6"/>
              </w:rPr>
              <w:t xml:space="preserve"> </w:t>
            </w:r>
            <w:r>
              <w:rPr>
                <w:rFonts w:ascii="Calibri" w:eastAsia="Calibri" w:hAnsi="Calibri" w:cs="Calibri"/>
                <w:color w:val="A6A6A6"/>
                <w:spacing w:val="-3"/>
                <w:sz w:val="21"/>
                <w:szCs w:val="21"/>
                <w:u w:val="single" w:color="A6A6A6"/>
              </w:rPr>
              <w:t>M</w:t>
            </w:r>
            <w:r>
              <w:rPr>
                <w:rFonts w:ascii="Calibri" w:eastAsia="Calibri" w:hAnsi="Calibri" w:cs="Calibri"/>
                <w:color w:val="A6A6A6"/>
                <w:sz w:val="21"/>
                <w:szCs w:val="21"/>
                <w:u w:val="single" w:color="A6A6A6"/>
              </w:rPr>
              <w:t xml:space="preserve">M  </w:t>
            </w:r>
            <w:r>
              <w:rPr>
                <w:rFonts w:ascii="Calibri" w:eastAsia="Calibri" w:hAnsi="Calibri" w:cs="Calibri"/>
                <w:color w:val="A6A6A6"/>
                <w:spacing w:val="1"/>
                <w:sz w:val="21"/>
                <w:szCs w:val="21"/>
                <w:u w:val="single" w:color="A6A6A6"/>
              </w:rPr>
              <w:t xml:space="preserve"> </w:t>
            </w:r>
            <w:r>
              <w:rPr>
                <w:rFonts w:ascii="Calibri" w:eastAsia="Calibri" w:hAnsi="Calibri" w:cs="Calibri"/>
                <w:color w:val="A6A6A6"/>
                <w:sz w:val="21"/>
                <w:szCs w:val="21"/>
                <w:u w:val="single" w:color="A6A6A6"/>
              </w:rPr>
              <w:t xml:space="preserve">/ </w:t>
            </w:r>
            <w:r>
              <w:rPr>
                <w:rFonts w:ascii="Calibri" w:eastAsia="Calibri" w:hAnsi="Calibri" w:cs="Calibri"/>
                <w:color w:val="A6A6A6"/>
                <w:spacing w:val="46"/>
                <w:sz w:val="21"/>
                <w:szCs w:val="21"/>
                <w:u w:val="single" w:color="A6A6A6"/>
              </w:rPr>
              <w:t xml:space="preserve"> </w:t>
            </w:r>
            <w:r>
              <w:rPr>
                <w:rFonts w:ascii="Calibri" w:eastAsia="Calibri" w:hAnsi="Calibri" w:cs="Calibri"/>
                <w:color w:val="A6A6A6"/>
                <w:spacing w:val="-2"/>
                <w:sz w:val="21"/>
                <w:szCs w:val="21"/>
                <w:u w:val="single" w:color="A6A6A6"/>
              </w:rPr>
              <w:t>Y</w:t>
            </w:r>
            <w:r>
              <w:rPr>
                <w:rFonts w:ascii="Calibri" w:eastAsia="Calibri" w:hAnsi="Calibri" w:cs="Calibri"/>
                <w:color w:val="A6A6A6"/>
                <w:sz w:val="21"/>
                <w:szCs w:val="21"/>
                <w:u w:val="single" w:color="A6A6A6"/>
              </w:rPr>
              <w:t>Y</w:t>
            </w:r>
            <w:r>
              <w:rPr>
                <w:rFonts w:ascii="Calibri" w:eastAsia="Calibri" w:hAnsi="Calibri" w:cs="Calibri"/>
                <w:color w:val="A6A6A6"/>
                <w:spacing w:val="-2"/>
                <w:sz w:val="21"/>
                <w:szCs w:val="21"/>
                <w:u w:val="single" w:color="A6A6A6"/>
              </w:rPr>
              <w:t>Y</w:t>
            </w:r>
            <w:r>
              <w:rPr>
                <w:rFonts w:ascii="Calibri" w:eastAsia="Calibri" w:hAnsi="Calibri" w:cs="Calibri"/>
                <w:color w:val="A6A6A6"/>
                <w:sz w:val="21"/>
                <w:szCs w:val="21"/>
                <w:u w:val="single" w:color="A6A6A6"/>
              </w:rPr>
              <w:t>Y</w:t>
            </w:r>
            <w:r>
              <w:rPr>
                <w:rFonts w:ascii="Calibri" w:eastAsia="Calibri" w:hAnsi="Calibri" w:cs="Calibri"/>
                <w:color w:val="A6A6A6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0000"/>
              </w:rPr>
              <w:t>*</w:t>
            </w:r>
            <w:r>
              <w:rPr>
                <w:rFonts w:ascii="Calibri" w:eastAsia="Calibri" w:hAnsi="Calibri" w:cs="Calibri"/>
                <w:b/>
                <w:color w:val="FF0000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</w:t>
            </w:r>
            <w:r>
              <w:rPr>
                <w:rFonts w:ascii="Calibri" w:eastAsia="Calibri" w:hAnsi="Calibri" w:cs="Calibri"/>
                <w:color w:val="000000"/>
                <w:spacing w:val="5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A6A6A6"/>
                <w:sz w:val="21"/>
                <w:szCs w:val="21"/>
                <w:u w:val="single" w:color="A6A6A6"/>
              </w:rPr>
              <w:t xml:space="preserve">DD </w:t>
            </w:r>
            <w:r>
              <w:rPr>
                <w:rFonts w:ascii="Calibri" w:eastAsia="Calibri" w:hAnsi="Calibri" w:cs="Calibri"/>
                <w:color w:val="A6A6A6"/>
                <w:spacing w:val="45"/>
                <w:sz w:val="21"/>
                <w:szCs w:val="21"/>
                <w:u w:val="single" w:color="A6A6A6"/>
              </w:rPr>
              <w:t xml:space="preserve"> </w:t>
            </w:r>
            <w:r>
              <w:rPr>
                <w:rFonts w:ascii="Calibri" w:eastAsia="Calibri" w:hAnsi="Calibri" w:cs="Calibri"/>
                <w:color w:val="A6A6A6"/>
                <w:sz w:val="21"/>
                <w:szCs w:val="21"/>
                <w:u w:val="single" w:color="A6A6A6"/>
              </w:rPr>
              <w:t xml:space="preserve">/ </w:t>
            </w:r>
            <w:r>
              <w:rPr>
                <w:rFonts w:ascii="Calibri" w:eastAsia="Calibri" w:hAnsi="Calibri" w:cs="Calibri"/>
                <w:color w:val="A6A6A6"/>
                <w:spacing w:val="46"/>
                <w:sz w:val="21"/>
                <w:szCs w:val="21"/>
                <w:u w:val="single" w:color="A6A6A6"/>
              </w:rPr>
              <w:t xml:space="preserve"> </w:t>
            </w:r>
            <w:r>
              <w:rPr>
                <w:rFonts w:ascii="Calibri" w:eastAsia="Calibri" w:hAnsi="Calibri" w:cs="Calibri"/>
                <w:color w:val="A6A6A6"/>
                <w:sz w:val="21"/>
                <w:szCs w:val="21"/>
                <w:u w:val="single" w:color="A6A6A6"/>
              </w:rPr>
              <w:t xml:space="preserve">MM </w:t>
            </w:r>
            <w:r>
              <w:rPr>
                <w:rFonts w:ascii="Calibri" w:eastAsia="Calibri" w:hAnsi="Calibri" w:cs="Calibri"/>
                <w:color w:val="A6A6A6"/>
                <w:spacing w:val="45"/>
                <w:sz w:val="21"/>
                <w:szCs w:val="21"/>
                <w:u w:val="single" w:color="A6A6A6"/>
              </w:rPr>
              <w:t xml:space="preserve"> </w:t>
            </w:r>
            <w:r>
              <w:rPr>
                <w:rFonts w:ascii="Calibri" w:eastAsia="Calibri" w:hAnsi="Calibri" w:cs="Calibri"/>
                <w:color w:val="A6A6A6"/>
                <w:sz w:val="21"/>
                <w:szCs w:val="21"/>
                <w:u w:val="single" w:color="A6A6A6"/>
              </w:rPr>
              <w:t xml:space="preserve">/ </w:t>
            </w:r>
            <w:r>
              <w:rPr>
                <w:rFonts w:ascii="Calibri" w:eastAsia="Calibri" w:hAnsi="Calibri" w:cs="Calibri"/>
                <w:color w:val="A6A6A6"/>
                <w:spacing w:val="46"/>
                <w:sz w:val="21"/>
                <w:szCs w:val="21"/>
                <w:u w:val="single" w:color="A6A6A6"/>
              </w:rPr>
              <w:t xml:space="preserve"> </w:t>
            </w:r>
            <w:r>
              <w:rPr>
                <w:rFonts w:ascii="Calibri" w:eastAsia="Calibri" w:hAnsi="Calibri" w:cs="Calibri"/>
                <w:color w:val="A6A6A6"/>
                <w:sz w:val="21"/>
                <w:szCs w:val="21"/>
                <w:u w:val="single" w:color="A6A6A6"/>
              </w:rPr>
              <w:t>YY</w:t>
            </w:r>
            <w:r>
              <w:rPr>
                <w:rFonts w:ascii="Calibri" w:eastAsia="Calibri" w:hAnsi="Calibri" w:cs="Calibri"/>
                <w:color w:val="A6A6A6"/>
                <w:spacing w:val="-2"/>
                <w:sz w:val="21"/>
                <w:szCs w:val="21"/>
                <w:u w:val="single" w:color="A6A6A6"/>
              </w:rPr>
              <w:t>Y</w:t>
            </w:r>
            <w:r>
              <w:rPr>
                <w:rFonts w:ascii="Calibri" w:eastAsia="Calibri" w:hAnsi="Calibri" w:cs="Calibri"/>
                <w:color w:val="A6A6A6"/>
                <w:sz w:val="21"/>
                <w:szCs w:val="21"/>
                <w:u w:val="single" w:color="A6A6A6"/>
              </w:rPr>
              <w:t>Y</w:t>
            </w:r>
          </w:p>
        </w:tc>
        <w:tc>
          <w:tcPr>
            <w:tcW w:w="45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7A0BF3">
            <w:pPr>
              <w:spacing w:before="6" w:line="240" w:lineRule="exact"/>
              <w:rPr>
                <w:sz w:val="24"/>
                <w:szCs w:val="24"/>
              </w:rPr>
            </w:pPr>
          </w:p>
          <w:p w:rsidR="007A0BF3" w:rsidRDefault="00B7464A">
            <w:pPr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FF0000"/>
              </w:rPr>
              <w:t>*</w:t>
            </w:r>
            <w:r>
              <w:rPr>
                <w:rFonts w:ascii="Calibri" w:eastAsia="Calibri" w:hAnsi="Calibri" w:cs="Calibri"/>
                <w:b/>
                <w:color w:val="FF0000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Reas</w:t>
            </w:r>
            <w:r>
              <w:rPr>
                <w:rFonts w:ascii="Calibri" w:eastAsia="Calibri" w:hAnsi="Calibri" w:cs="Calibri"/>
                <w:color w:val="000000"/>
                <w:spacing w:val="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:</w:t>
            </w:r>
          </w:p>
        </w:tc>
      </w:tr>
      <w:tr w:rsidR="007A0BF3">
        <w:trPr>
          <w:trHeight w:hRule="exact" w:val="523"/>
        </w:trPr>
        <w:tc>
          <w:tcPr>
            <w:tcW w:w="4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7A0BF3">
            <w:pPr>
              <w:spacing w:before="1" w:line="240" w:lineRule="exact"/>
              <w:rPr>
                <w:sz w:val="24"/>
                <w:szCs w:val="24"/>
              </w:rPr>
            </w:pPr>
          </w:p>
          <w:p w:rsidR="007A0BF3" w:rsidRDefault="00B7464A">
            <w:pPr>
              <w:ind w:left="102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color w:val="FF0000"/>
              </w:rPr>
              <w:t>*</w:t>
            </w:r>
            <w:r>
              <w:rPr>
                <w:rFonts w:ascii="Calibri" w:eastAsia="Calibri" w:hAnsi="Calibri" w:cs="Calibri"/>
                <w:b/>
                <w:color w:val="FF0000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pacing w:val="5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A6A6A6"/>
                <w:sz w:val="21"/>
                <w:szCs w:val="21"/>
                <w:u w:val="single" w:color="A6A6A6"/>
              </w:rPr>
              <w:t xml:space="preserve">DD </w:t>
            </w:r>
            <w:r>
              <w:rPr>
                <w:rFonts w:ascii="Calibri" w:eastAsia="Calibri" w:hAnsi="Calibri" w:cs="Calibri"/>
                <w:color w:val="A6A6A6"/>
                <w:spacing w:val="45"/>
                <w:sz w:val="21"/>
                <w:szCs w:val="21"/>
                <w:u w:val="single" w:color="A6A6A6"/>
              </w:rPr>
              <w:t xml:space="preserve"> </w:t>
            </w:r>
            <w:r>
              <w:rPr>
                <w:rFonts w:ascii="Calibri" w:eastAsia="Calibri" w:hAnsi="Calibri" w:cs="Calibri"/>
                <w:color w:val="A6A6A6"/>
                <w:sz w:val="21"/>
                <w:szCs w:val="21"/>
                <w:u w:val="single" w:color="A6A6A6"/>
              </w:rPr>
              <w:t xml:space="preserve">/ </w:t>
            </w:r>
            <w:r>
              <w:rPr>
                <w:rFonts w:ascii="Calibri" w:eastAsia="Calibri" w:hAnsi="Calibri" w:cs="Calibri"/>
                <w:color w:val="A6A6A6"/>
                <w:spacing w:val="46"/>
                <w:sz w:val="21"/>
                <w:szCs w:val="21"/>
                <w:u w:val="single" w:color="A6A6A6"/>
              </w:rPr>
              <w:t xml:space="preserve"> </w:t>
            </w:r>
            <w:r>
              <w:rPr>
                <w:rFonts w:ascii="Calibri" w:eastAsia="Calibri" w:hAnsi="Calibri" w:cs="Calibri"/>
                <w:color w:val="A6A6A6"/>
                <w:sz w:val="21"/>
                <w:szCs w:val="21"/>
                <w:u w:val="single" w:color="A6A6A6"/>
              </w:rPr>
              <w:t xml:space="preserve">MM </w:t>
            </w:r>
            <w:r>
              <w:rPr>
                <w:rFonts w:ascii="Calibri" w:eastAsia="Calibri" w:hAnsi="Calibri" w:cs="Calibri"/>
                <w:color w:val="A6A6A6"/>
                <w:spacing w:val="45"/>
                <w:sz w:val="21"/>
                <w:szCs w:val="21"/>
                <w:u w:val="single" w:color="A6A6A6"/>
              </w:rPr>
              <w:t xml:space="preserve"> </w:t>
            </w:r>
            <w:r>
              <w:rPr>
                <w:rFonts w:ascii="Calibri" w:eastAsia="Calibri" w:hAnsi="Calibri" w:cs="Calibri"/>
                <w:color w:val="A6A6A6"/>
                <w:sz w:val="21"/>
                <w:szCs w:val="21"/>
                <w:u w:val="single" w:color="A6A6A6"/>
              </w:rPr>
              <w:t xml:space="preserve">/ </w:t>
            </w:r>
            <w:r>
              <w:rPr>
                <w:rFonts w:ascii="Calibri" w:eastAsia="Calibri" w:hAnsi="Calibri" w:cs="Calibri"/>
                <w:color w:val="A6A6A6"/>
                <w:spacing w:val="46"/>
                <w:sz w:val="21"/>
                <w:szCs w:val="21"/>
                <w:u w:val="single" w:color="A6A6A6"/>
              </w:rPr>
              <w:t xml:space="preserve"> </w:t>
            </w:r>
            <w:r>
              <w:rPr>
                <w:rFonts w:ascii="Calibri" w:eastAsia="Calibri" w:hAnsi="Calibri" w:cs="Calibri"/>
                <w:color w:val="A6A6A6"/>
                <w:sz w:val="21"/>
                <w:szCs w:val="21"/>
                <w:u w:val="single" w:color="A6A6A6"/>
              </w:rPr>
              <w:t>YY</w:t>
            </w:r>
            <w:r>
              <w:rPr>
                <w:rFonts w:ascii="Calibri" w:eastAsia="Calibri" w:hAnsi="Calibri" w:cs="Calibri"/>
                <w:color w:val="A6A6A6"/>
                <w:spacing w:val="-2"/>
                <w:sz w:val="21"/>
                <w:szCs w:val="21"/>
                <w:u w:val="single" w:color="A6A6A6"/>
              </w:rPr>
              <w:t>Y</w:t>
            </w:r>
            <w:r>
              <w:rPr>
                <w:rFonts w:ascii="Calibri" w:eastAsia="Calibri" w:hAnsi="Calibri" w:cs="Calibri"/>
                <w:color w:val="A6A6A6"/>
                <w:sz w:val="21"/>
                <w:szCs w:val="21"/>
                <w:u w:val="single" w:color="A6A6A6"/>
              </w:rPr>
              <w:t>Y</w:t>
            </w:r>
            <w:r>
              <w:rPr>
                <w:rFonts w:ascii="Calibri" w:eastAsia="Calibri" w:hAnsi="Calibri" w:cs="Calibri"/>
                <w:color w:val="A6A6A6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0000"/>
              </w:rPr>
              <w:t>*</w:t>
            </w:r>
            <w:r>
              <w:rPr>
                <w:rFonts w:ascii="Calibri" w:eastAsia="Calibri" w:hAnsi="Calibri" w:cs="Calibri"/>
                <w:b/>
                <w:color w:val="FF0000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</w:t>
            </w:r>
            <w:r>
              <w:rPr>
                <w:rFonts w:ascii="Calibri" w:eastAsia="Calibri" w:hAnsi="Calibri" w:cs="Calibri"/>
                <w:color w:val="000000"/>
                <w:spacing w:val="5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A6A6A6"/>
                <w:sz w:val="21"/>
                <w:szCs w:val="21"/>
                <w:u w:val="single" w:color="A6A6A6"/>
              </w:rPr>
              <w:t xml:space="preserve">DD </w:t>
            </w:r>
            <w:r>
              <w:rPr>
                <w:rFonts w:ascii="Calibri" w:eastAsia="Calibri" w:hAnsi="Calibri" w:cs="Calibri"/>
                <w:color w:val="A6A6A6"/>
                <w:spacing w:val="45"/>
                <w:sz w:val="21"/>
                <w:szCs w:val="21"/>
                <w:u w:val="single" w:color="A6A6A6"/>
              </w:rPr>
              <w:t xml:space="preserve"> </w:t>
            </w:r>
            <w:r>
              <w:rPr>
                <w:rFonts w:ascii="Calibri" w:eastAsia="Calibri" w:hAnsi="Calibri" w:cs="Calibri"/>
                <w:color w:val="A6A6A6"/>
                <w:sz w:val="21"/>
                <w:szCs w:val="21"/>
                <w:u w:val="single" w:color="A6A6A6"/>
              </w:rPr>
              <w:t xml:space="preserve">/  </w:t>
            </w:r>
            <w:r>
              <w:rPr>
                <w:rFonts w:ascii="Calibri" w:eastAsia="Calibri" w:hAnsi="Calibri" w:cs="Calibri"/>
                <w:color w:val="A6A6A6"/>
                <w:spacing w:val="1"/>
                <w:sz w:val="21"/>
                <w:szCs w:val="21"/>
                <w:u w:val="single" w:color="A6A6A6"/>
              </w:rPr>
              <w:t xml:space="preserve"> </w:t>
            </w:r>
            <w:r>
              <w:rPr>
                <w:rFonts w:ascii="Calibri" w:eastAsia="Calibri" w:hAnsi="Calibri" w:cs="Calibri"/>
                <w:color w:val="A6A6A6"/>
                <w:spacing w:val="-3"/>
                <w:sz w:val="21"/>
                <w:szCs w:val="21"/>
                <w:u w:val="single" w:color="A6A6A6"/>
              </w:rPr>
              <w:t>M</w:t>
            </w:r>
            <w:r>
              <w:rPr>
                <w:rFonts w:ascii="Calibri" w:eastAsia="Calibri" w:hAnsi="Calibri" w:cs="Calibri"/>
                <w:color w:val="A6A6A6"/>
                <w:sz w:val="21"/>
                <w:szCs w:val="21"/>
                <w:u w:val="single" w:color="A6A6A6"/>
              </w:rPr>
              <w:t xml:space="preserve">M </w:t>
            </w:r>
            <w:r>
              <w:rPr>
                <w:rFonts w:ascii="Calibri" w:eastAsia="Calibri" w:hAnsi="Calibri" w:cs="Calibri"/>
                <w:color w:val="A6A6A6"/>
                <w:spacing w:val="45"/>
                <w:sz w:val="21"/>
                <w:szCs w:val="21"/>
                <w:u w:val="single" w:color="A6A6A6"/>
              </w:rPr>
              <w:t xml:space="preserve"> </w:t>
            </w:r>
            <w:r>
              <w:rPr>
                <w:rFonts w:ascii="Calibri" w:eastAsia="Calibri" w:hAnsi="Calibri" w:cs="Calibri"/>
                <w:color w:val="A6A6A6"/>
                <w:sz w:val="21"/>
                <w:szCs w:val="21"/>
                <w:u w:val="single" w:color="A6A6A6"/>
              </w:rPr>
              <w:t xml:space="preserve">/ </w:t>
            </w:r>
            <w:r>
              <w:rPr>
                <w:rFonts w:ascii="Calibri" w:eastAsia="Calibri" w:hAnsi="Calibri" w:cs="Calibri"/>
                <w:color w:val="A6A6A6"/>
                <w:spacing w:val="46"/>
                <w:sz w:val="21"/>
                <w:szCs w:val="21"/>
                <w:u w:val="single" w:color="A6A6A6"/>
              </w:rPr>
              <w:t xml:space="preserve"> </w:t>
            </w:r>
            <w:r>
              <w:rPr>
                <w:rFonts w:ascii="Calibri" w:eastAsia="Calibri" w:hAnsi="Calibri" w:cs="Calibri"/>
                <w:color w:val="A6A6A6"/>
                <w:sz w:val="21"/>
                <w:szCs w:val="21"/>
                <w:u w:val="single" w:color="A6A6A6"/>
              </w:rPr>
              <w:t>YY</w:t>
            </w:r>
            <w:r>
              <w:rPr>
                <w:rFonts w:ascii="Calibri" w:eastAsia="Calibri" w:hAnsi="Calibri" w:cs="Calibri"/>
                <w:color w:val="A6A6A6"/>
                <w:spacing w:val="-2"/>
                <w:sz w:val="21"/>
                <w:szCs w:val="21"/>
                <w:u w:val="single" w:color="A6A6A6"/>
              </w:rPr>
              <w:t>Y</w:t>
            </w:r>
            <w:r>
              <w:rPr>
                <w:rFonts w:ascii="Calibri" w:eastAsia="Calibri" w:hAnsi="Calibri" w:cs="Calibri"/>
                <w:color w:val="A6A6A6"/>
                <w:sz w:val="21"/>
                <w:szCs w:val="21"/>
                <w:u w:val="single" w:color="A6A6A6"/>
              </w:rPr>
              <w:t>Y</w:t>
            </w:r>
          </w:p>
        </w:tc>
        <w:tc>
          <w:tcPr>
            <w:tcW w:w="45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7A0BF3">
            <w:pPr>
              <w:spacing w:before="1" w:line="240" w:lineRule="exact"/>
              <w:rPr>
                <w:sz w:val="24"/>
                <w:szCs w:val="24"/>
              </w:rPr>
            </w:pPr>
          </w:p>
          <w:p w:rsidR="007A0BF3" w:rsidRDefault="00B7464A">
            <w:pPr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FF0000"/>
              </w:rPr>
              <w:t>*</w:t>
            </w:r>
            <w:r>
              <w:rPr>
                <w:rFonts w:ascii="Calibri" w:eastAsia="Calibri" w:hAnsi="Calibri" w:cs="Calibri"/>
                <w:b/>
                <w:color w:val="FF0000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Reas</w:t>
            </w:r>
            <w:r>
              <w:rPr>
                <w:rFonts w:ascii="Calibri" w:eastAsia="Calibri" w:hAnsi="Calibri" w:cs="Calibri"/>
                <w:color w:val="000000"/>
                <w:spacing w:val="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:</w:t>
            </w:r>
          </w:p>
        </w:tc>
      </w:tr>
      <w:tr w:rsidR="007A0BF3">
        <w:trPr>
          <w:trHeight w:hRule="exact" w:val="523"/>
        </w:trPr>
        <w:tc>
          <w:tcPr>
            <w:tcW w:w="4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7A0BF3">
            <w:pPr>
              <w:spacing w:before="18" w:line="220" w:lineRule="exact"/>
              <w:rPr>
                <w:sz w:val="22"/>
                <w:szCs w:val="22"/>
              </w:rPr>
            </w:pPr>
          </w:p>
          <w:p w:rsidR="007A0BF3" w:rsidRDefault="00B7464A">
            <w:pPr>
              <w:ind w:left="102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color w:val="FF0000"/>
              </w:rPr>
              <w:t>*</w:t>
            </w:r>
            <w:r>
              <w:rPr>
                <w:rFonts w:ascii="Calibri" w:eastAsia="Calibri" w:hAnsi="Calibri" w:cs="Calibri"/>
                <w:b/>
                <w:color w:val="FF0000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color w:val="000000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00"/>
                <w:spacing w:val="5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A6A6A6"/>
                <w:spacing w:val="-3"/>
                <w:sz w:val="21"/>
                <w:szCs w:val="21"/>
                <w:u w:val="single" w:color="A6A6A6"/>
              </w:rPr>
              <w:t>D</w:t>
            </w:r>
            <w:r>
              <w:rPr>
                <w:rFonts w:ascii="Calibri" w:eastAsia="Calibri" w:hAnsi="Calibri" w:cs="Calibri"/>
                <w:color w:val="A6A6A6"/>
                <w:sz w:val="21"/>
                <w:szCs w:val="21"/>
                <w:u w:val="single" w:color="A6A6A6"/>
              </w:rPr>
              <w:t xml:space="preserve">D </w:t>
            </w:r>
            <w:r>
              <w:rPr>
                <w:rFonts w:ascii="Calibri" w:eastAsia="Calibri" w:hAnsi="Calibri" w:cs="Calibri"/>
                <w:color w:val="A6A6A6"/>
                <w:spacing w:val="47"/>
                <w:sz w:val="21"/>
                <w:szCs w:val="21"/>
                <w:u w:val="single" w:color="A6A6A6"/>
              </w:rPr>
              <w:t xml:space="preserve"> </w:t>
            </w:r>
            <w:r>
              <w:rPr>
                <w:rFonts w:ascii="Calibri" w:eastAsia="Calibri" w:hAnsi="Calibri" w:cs="Calibri"/>
                <w:color w:val="A6A6A6"/>
                <w:sz w:val="21"/>
                <w:szCs w:val="21"/>
                <w:u w:val="single" w:color="A6A6A6"/>
              </w:rPr>
              <w:t xml:space="preserve">/ </w:t>
            </w:r>
            <w:r>
              <w:rPr>
                <w:rFonts w:ascii="Calibri" w:eastAsia="Calibri" w:hAnsi="Calibri" w:cs="Calibri"/>
                <w:color w:val="A6A6A6"/>
                <w:spacing w:val="46"/>
                <w:sz w:val="21"/>
                <w:szCs w:val="21"/>
                <w:u w:val="single" w:color="A6A6A6"/>
              </w:rPr>
              <w:t xml:space="preserve"> </w:t>
            </w:r>
            <w:r>
              <w:rPr>
                <w:rFonts w:ascii="Calibri" w:eastAsia="Calibri" w:hAnsi="Calibri" w:cs="Calibri"/>
                <w:color w:val="A6A6A6"/>
                <w:spacing w:val="-3"/>
                <w:sz w:val="21"/>
                <w:szCs w:val="21"/>
                <w:u w:val="single" w:color="A6A6A6"/>
              </w:rPr>
              <w:t>M</w:t>
            </w:r>
            <w:r>
              <w:rPr>
                <w:rFonts w:ascii="Calibri" w:eastAsia="Calibri" w:hAnsi="Calibri" w:cs="Calibri"/>
                <w:color w:val="A6A6A6"/>
                <w:sz w:val="21"/>
                <w:szCs w:val="21"/>
                <w:u w:val="single" w:color="A6A6A6"/>
              </w:rPr>
              <w:t xml:space="preserve">M  </w:t>
            </w:r>
            <w:r>
              <w:rPr>
                <w:rFonts w:ascii="Calibri" w:eastAsia="Calibri" w:hAnsi="Calibri" w:cs="Calibri"/>
                <w:color w:val="A6A6A6"/>
                <w:spacing w:val="1"/>
                <w:sz w:val="21"/>
                <w:szCs w:val="21"/>
                <w:u w:val="single" w:color="A6A6A6"/>
              </w:rPr>
              <w:t xml:space="preserve"> </w:t>
            </w:r>
            <w:r>
              <w:rPr>
                <w:rFonts w:ascii="Calibri" w:eastAsia="Calibri" w:hAnsi="Calibri" w:cs="Calibri"/>
                <w:color w:val="A6A6A6"/>
                <w:sz w:val="21"/>
                <w:szCs w:val="21"/>
                <w:u w:val="single" w:color="A6A6A6"/>
              </w:rPr>
              <w:t xml:space="preserve">/ </w:t>
            </w:r>
            <w:r>
              <w:rPr>
                <w:rFonts w:ascii="Calibri" w:eastAsia="Calibri" w:hAnsi="Calibri" w:cs="Calibri"/>
                <w:color w:val="A6A6A6"/>
                <w:spacing w:val="46"/>
                <w:sz w:val="21"/>
                <w:szCs w:val="21"/>
                <w:u w:val="single" w:color="A6A6A6"/>
              </w:rPr>
              <w:t xml:space="preserve"> </w:t>
            </w:r>
            <w:r>
              <w:rPr>
                <w:rFonts w:ascii="Calibri" w:eastAsia="Calibri" w:hAnsi="Calibri" w:cs="Calibri"/>
                <w:color w:val="A6A6A6"/>
                <w:spacing w:val="-2"/>
                <w:sz w:val="21"/>
                <w:szCs w:val="21"/>
                <w:u w:val="single" w:color="A6A6A6"/>
              </w:rPr>
              <w:t>Y</w:t>
            </w:r>
            <w:r>
              <w:rPr>
                <w:rFonts w:ascii="Calibri" w:eastAsia="Calibri" w:hAnsi="Calibri" w:cs="Calibri"/>
                <w:color w:val="A6A6A6"/>
                <w:sz w:val="21"/>
                <w:szCs w:val="21"/>
                <w:u w:val="single" w:color="A6A6A6"/>
              </w:rPr>
              <w:t>Y</w:t>
            </w:r>
            <w:r>
              <w:rPr>
                <w:rFonts w:ascii="Calibri" w:eastAsia="Calibri" w:hAnsi="Calibri" w:cs="Calibri"/>
                <w:color w:val="A6A6A6"/>
                <w:spacing w:val="-2"/>
                <w:sz w:val="21"/>
                <w:szCs w:val="21"/>
                <w:u w:val="single" w:color="A6A6A6"/>
              </w:rPr>
              <w:t>Y</w:t>
            </w:r>
            <w:r>
              <w:rPr>
                <w:rFonts w:ascii="Calibri" w:eastAsia="Calibri" w:hAnsi="Calibri" w:cs="Calibri"/>
                <w:color w:val="A6A6A6"/>
                <w:sz w:val="21"/>
                <w:szCs w:val="21"/>
                <w:u w:val="single" w:color="A6A6A6"/>
              </w:rPr>
              <w:t>Y</w:t>
            </w:r>
            <w:r>
              <w:rPr>
                <w:rFonts w:ascii="Calibri" w:eastAsia="Calibri" w:hAnsi="Calibri" w:cs="Calibri"/>
                <w:color w:val="A6A6A6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0000"/>
              </w:rPr>
              <w:t>*</w:t>
            </w:r>
            <w:r>
              <w:rPr>
                <w:rFonts w:ascii="Calibri" w:eastAsia="Calibri" w:hAnsi="Calibri" w:cs="Calibri"/>
                <w:b/>
                <w:color w:val="FF0000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</w:t>
            </w:r>
            <w:r>
              <w:rPr>
                <w:rFonts w:ascii="Calibri" w:eastAsia="Calibri" w:hAnsi="Calibri" w:cs="Calibri"/>
                <w:color w:val="000000"/>
                <w:spacing w:val="5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A6A6A6"/>
                <w:sz w:val="21"/>
                <w:szCs w:val="21"/>
                <w:u w:val="single" w:color="A6A6A6"/>
              </w:rPr>
              <w:t xml:space="preserve">DD </w:t>
            </w:r>
            <w:r>
              <w:rPr>
                <w:rFonts w:ascii="Calibri" w:eastAsia="Calibri" w:hAnsi="Calibri" w:cs="Calibri"/>
                <w:color w:val="A6A6A6"/>
                <w:spacing w:val="45"/>
                <w:sz w:val="21"/>
                <w:szCs w:val="21"/>
                <w:u w:val="single" w:color="A6A6A6"/>
              </w:rPr>
              <w:t xml:space="preserve"> </w:t>
            </w:r>
            <w:r>
              <w:rPr>
                <w:rFonts w:ascii="Calibri" w:eastAsia="Calibri" w:hAnsi="Calibri" w:cs="Calibri"/>
                <w:color w:val="A6A6A6"/>
                <w:sz w:val="21"/>
                <w:szCs w:val="21"/>
                <w:u w:val="single" w:color="A6A6A6"/>
              </w:rPr>
              <w:t xml:space="preserve">/  </w:t>
            </w:r>
            <w:r>
              <w:rPr>
                <w:rFonts w:ascii="Calibri" w:eastAsia="Calibri" w:hAnsi="Calibri" w:cs="Calibri"/>
                <w:color w:val="A6A6A6"/>
                <w:spacing w:val="1"/>
                <w:sz w:val="21"/>
                <w:szCs w:val="21"/>
                <w:u w:val="single" w:color="A6A6A6"/>
              </w:rPr>
              <w:t xml:space="preserve"> </w:t>
            </w:r>
            <w:r>
              <w:rPr>
                <w:rFonts w:ascii="Calibri" w:eastAsia="Calibri" w:hAnsi="Calibri" w:cs="Calibri"/>
                <w:color w:val="A6A6A6"/>
                <w:spacing w:val="-3"/>
                <w:sz w:val="21"/>
                <w:szCs w:val="21"/>
                <w:u w:val="single" w:color="A6A6A6"/>
              </w:rPr>
              <w:t>M</w:t>
            </w:r>
            <w:r>
              <w:rPr>
                <w:rFonts w:ascii="Calibri" w:eastAsia="Calibri" w:hAnsi="Calibri" w:cs="Calibri"/>
                <w:color w:val="A6A6A6"/>
                <w:sz w:val="21"/>
                <w:szCs w:val="21"/>
                <w:u w:val="single" w:color="A6A6A6"/>
              </w:rPr>
              <w:t xml:space="preserve">M </w:t>
            </w:r>
            <w:r>
              <w:rPr>
                <w:rFonts w:ascii="Calibri" w:eastAsia="Calibri" w:hAnsi="Calibri" w:cs="Calibri"/>
                <w:color w:val="A6A6A6"/>
                <w:spacing w:val="45"/>
                <w:sz w:val="21"/>
                <w:szCs w:val="21"/>
                <w:u w:val="single" w:color="A6A6A6"/>
              </w:rPr>
              <w:t xml:space="preserve"> </w:t>
            </w:r>
            <w:r>
              <w:rPr>
                <w:rFonts w:ascii="Calibri" w:eastAsia="Calibri" w:hAnsi="Calibri" w:cs="Calibri"/>
                <w:color w:val="A6A6A6"/>
                <w:sz w:val="21"/>
                <w:szCs w:val="21"/>
                <w:u w:val="single" w:color="A6A6A6"/>
              </w:rPr>
              <w:t xml:space="preserve">/ </w:t>
            </w:r>
            <w:r>
              <w:rPr>
                <w:rFonts w:ascii="Calibri" w:eastAsia="Calibri" w:hAnsi="Calibri" w:cs="Calibri"/>
                <w:color w:val="A6A6A6"/>
                <w:spacing w:val="46"/>
                <w:sz w:val="21"/>
                <w:szCs w:val="21"/>
                <w:u w:val="single" w:color="A6A6A6"/>
              </w:rPr>
              <w:t xml:space="preserve"> </w:t>
            </w:r>
            <w:r>
              <w:rPr>
                <w:rFonts w:ascii="Calibri" w:eastAsia="Calibri" w:hAnsi="Calibri" w:cs="Calibri"/>
                <w:color w:val="A6A6A6"/>
                <w:sz w:val="21"/>
                <w:szCs w:val="21"/>
                <w:u w:val="single" w:color="A6A6A6"/>
              </w:rPr>
              <w:t>YY</w:t>
            </w:r>
            <w:r>
              <w:rPr>
                <w:rFonts w:ascii="Calibri" w:eastAsia="Calibri" w:hAnsi="Calibri" w:cs="Calibri"/>
                <w:color w:val="A6A6A6"/>
                <w:spacing w:val="-2"/>
                <w:sz w:val="21"/>
                <w:szCs w:val="21"/>
                <w:u w:val="single" w:color="A6A6A6"/>
              </w:rPr>
              <w:t>Y</w:t>
            </w:r>
            <w:r>
              <w:rPr>
                <w:rFonts w:ascii="Calibri" w:eastAsia="Calibri" w:hAnsi="Calibri" w:cs="Calibri"/>
                <w:color w:val="A6A6A6"/>
                <w:sz w:val="21"/>
                <w:szCs w:val="21"/>
                <w:u w:val="single" w:color="A6A6A6"/>
              </w:rPr>
              <w:t>Y</w:t>
            </w:r>
          </w:p>
        </w:tc>
        <w:tc>
          <w:tcPr>
            <w:tcW w:w="45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7A0BF3">
            <w:pPr>
              <w:spacing w:before="18" w:line="220" w:lineRule="exact"/>
              <w:rPr>
                <w:sz w:val="22"/>
                <w:szCs w:val="22"/>
              </w:rPr>
            </w:pPr>
          </w:p>
          <w:p w:rsidR="007A0BF3" w:rsidRDefault="00B7464A">
            <w:pPr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FF0000"/>
              </w:rPr>
              <w:t>*</w:t>
            </w:r>
            <w:r>
              <w:rPr>
                <w:rFonts w:ascii="Calibri" w:eastAsia="Calibri" w:hAnsi="Calibri" w:cs="Calibri"/>
                <w:b/>
                <w:color w:val="FF0000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Reas</w:t>
            </w:r>
            <w:r>
              <w:rPr>
                <w:rFonts w:ascii="Calibri" w:eastAsia="Calibri" w:hAnsi="Calibri" w:cs="Calibri"/>
                <w:color w:val="000000"/>
                <w:spacing w:val="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:</w:t>
            </w:r>
          </w:p>
        </w:tc>
      </w:tr>
    </w:tbl>
    <w:p w:rsidR="007A0BF3" w:rsidRDefault="007A0BF3">
      <w:pPr>
        <w:spacing w:before="4" w:line="120" w:lineRule="exact"/>
        <w:rPr>
          <w:sz w:val="12"/>
          <w:szCs w:val="12"/>
        </w:rPr>
      </w:pPr>
    </w:p>
    <w:p w:rsidR="007A0BF3" w:rsidRDefault="007A0BF3">
      <w:pPr>
        <w:spacing w:line="200" w:lineRule="exact"/>
      </w:pPr>
    </w:p>
    <w:p w:rsidR="007A0BF3" w:rsidRDefault="007A0BF3">
      <w:pPr>
        <w:spacing w:line="200" w:lineRule="exact"/>
      </w:pPr>
    </w:p>
    <w:p w:rsidR="007A0BF3" w:rsidRDefault="007A0BF3">
      <w:pPr>
        <w:spacing w:line="200" w:lineRule="exact"/>
      </w:pPr>
    </w:p>
    <w:p w:rsidR="007A0BF3" w:rsidRDefault="00B7464A">
      <w:pPr>
        <w:spacing w:line="360" w:lineRule="exact"/>
        <w:ind w:left="2671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spacing w:val="1"/>
          <w:position w:val="1"/>
          <w:sz w:val="30"/>
          <w:szCs w:val="30"/>
          <w:u w:val="thick" w:color="000000"/>
        </w:rPr>
        <w:t>P</w:t>
      </w:r>
      <w:r>
        <w:rPr>
          <w:rFonts w:ascii="Calibri" w:eastAsia="Calibri" w:hAnsi="Calibri" w:cs="Calibri"/>
          <w:b/>
          <w:spacing w:val="-1"/>
          <w:position w:val="1"/>
          <w:sz w:val="30"/>
          <w:szCs w:val="30"/>
          <w:u w:val="thick" w:color="000000"/>
        </w:rPr>
        <w:t>R</w:t>
      </w:r>
      <w:r>
        <w:rPr>
          <w:rFonts w:ascii="Calibri" w:eastAsia="Calibri" w:hAnsi="Calibri" w:cs="Calibri"/>
          <w:b/>
          <w:spacing w:val="1"/>
          <w:position w:val="1"/>
          <w:sz w:val="30"/>
          <w:szCs w:val="30"/>
          <w:u w:val="thick" w:color="000000"/>
        </w:rPr>
        <w:t>O</w:t>
      </w:r>
      <w:r>
        <w:rPr>
          <w:rFonts w:ascii="Calibri" w:eastAsia="Calibri" w:hAnsi="Calibri" w:cs="Calibri"/>
          <w:b/>
          <w:position w:val="1"/>
          <w:sz w:val="30"/>
          <w:szCs w:val="30"/>
          <w:u w:val="thick" w:color="000000"/>
        </w:rPr>
        <w:t>F</w:t>
      </w:r>
      <w:r>
        <w:rPr>
          <w:rFonts w:ascii="Calibri" w:eastAsia="Calibri" w:hAnsi="Calibri" w:cs="Calibri"/>
          <w:b/>
          <w:spacing w:val="-1"/>
          <w:position w:val="1"/>
          <w:sz w:val="30"/>
          <w:szCs w:val="30"/>
          <w:u w:val="thick" w:color="000000"/>
        </w:rPr>
        <w:t>E</w:t>
      </w:r>
      <w:r>
        <w:rPr>
          <w:rFonts w:ascii="Calibri" w:eastAsia="Calibri" w:hAnsi="Calibri" w:cs="Calibri"/>
          <w:b/>
          <w:position w:val="1"/>
          <w:sz w:val="30"/>
          <w:szCs w:val="30"/>
          <w:u w:val="thick" w:color="000000"/>
        </w:rPr>
        <w:t>SS</w:t>
      </w:r>
      <w:r>
        <w:rPr>
          <w:rFonts w:ascii="Calibri" w:eastAsia="Calibri" w:hAnsi="Calibri" w:cs="Calibri"/>
          <w:b/>
          <w:spacing w:val="-1"/>
          <w:position w:val="1"/>
          <w:sz w:val="30"/>
          <w:szCs w:val="30"/>
          <w:u w:val="thick" w:color="000000"/>
        </w:rPr>
        <w:t>I</w:t>
      </w:r>
      <w:r>
        <w:rPr>
          <w:rFonts w:ascii="Calibri" w:eastAsia="Calibri" w:hAnsi="Calibri" w:cs="Calibri"/>
          <w:b/>
          <w:spacing w:val="1"/>
          <w:position w:val="1"/>
          <w:sz w:val="30"/>
          <w:szCs w:val="30"/>
          <w:u w:val="thick" w:color="000000"/>
        </w:rPr>
        <w:t>O</w:t>
      </w:r>
      <w:r>
        <w:rPr>
          <w:rFonts w:ascii="Calibri" w:eastAsia="Calibri" w:hAnsi="Calibri" w:cs="Calibri"/>
          <w:b/>
          <w:position w:val="1"/>
          <w:sz w:val="30"/>
          <w:szCs w:val="30"/>
          <w:u w:val="thick" w:color="000000"/>
        </w:rPr>
        <w:t xml:space="preserve">NAL </w:t>
      </w:r>
      <w:r>
        <w:rPr>
          <w:rFonts w:ascii="Calibri" w:eastAsia="Calibri" w:hAnsi="Calibri" w:cs="Calibri"/>
          <w:b/>
          <w:spacing w:val="-1"/>
          <w:position w:val="1"/>
          <w:sz w:val="30"/>
          <w:szCs w:val="30"/>
          <w:u w:val="thick" w:color="000000"/>
        </w:rPr>
        <w:t>R</w:t>
      </w:r>
      <w:r>
        <w:rPr>
          <w:rFonts w:ascii="Calibri" w:eastAsia="Calibri" w:hAnsi="Calibri" w:cs="Calibri"/>
          <w:b/>
          <w:position w:val="1"/>
          <w:sz w:val="30"/>
          <w:szCs w:val="30"/>
          <w:u w:val="thick" w:color="000000"/>
        </w:rPr>
        <w:t>E</w:t>
      </w:r>
      <w:r>
        <w:rPr>
          <w:rFonts w:ascii="Calibri" w:eastAsia="Calibri" w:hAnsi="Calibri" w:cs="Calibri"/>
          <w:b/>
          <w:spacing w:val="1"/>
          <w:position w:val="1"/>
          <w:sz w:val="30"/>
          <w:szCs w:val="30"/>
          <w:u w:val="thick" w:color="000000"/>
        </w:rPr>
        <w:t>F</w:t>
      </w:r>
      <w:r>
        <w:rPr>
          <w:rFonts w:ascii="Calibri" w:eastAsia="Calibri" w:hAnsi="Calibri" w:cs="Calibri"/>
          <w:b/>
          <w:position w:val="1"/>
          <w:sz w:val="30"/>
          <w:szCs w:val="30"/>
          <w:u w:val="thick" w:color="000000"/>
        </w:rPr>
        <w:t>E</w:t>
      </w:r>
      <w:r>
        <w:rPr>
          <w:rFonts w:ascii="Calibri" w:eastAsia="Calibri" w:hAnsi="Calibri" w:cs="Calibri"/>
          <w:b/>
          <w:spacing w:val="-1"/>
          <w:position w:val="1"/>
          <w:sz w:val="30"/>
          <w:szCs w:val="30"/>
          <w:u w:val="thick" w:color="000000"/>
        </w:rPr>
        <w:t>R</w:t>
      </w:r>
      <w:r>
        <w:rPr>
          <w:rFonts w:ascii="Calibri" w:eastAsia="Calibri" w:hAnsi="Calibri" w:cs="Calibri"/>
          <w:b/>
          <w:position w:val="1"/>
          <w:sz w:val="30"/>
          <w:szCs w:val="30"/>
          <w:u w:val="thick" w:color="000000"/>
        </w:rPr>
        <w:t>EN</w:t>
      </w:r>
      <w:r>
        <w:rPr>
          <w:rFonts w:ascii="Calibri" w:eastAsia="Calibri" w:hAnsi="Calibri" w:cs="Calibri"/>
          <w:b/>
          <w:spacing w:val="-1"/>
          <w:position w:val="1"/>
          <w:sz w:val="30"/>
          <w:szCs w:val="30"/>
          <w:u w:val="thick" w:color="000000"/>
        </w:rPr>
        <w:t>C</w:t>
      </w:r>
      <w:r>
        <w:rPr>
          <w:rFonts w:ascii="Calibri" w:eastAsia="Calibri" w:hAnsi="Calibri" w:cs="Calibri"/>
          <w:b/>
          <w:position w:val="1"/>
          <w:sz w:val="30"/>
          <w:szCs w:val="30"/>
          <w:u w:val="thick" w:color="000000"/>
        </w:rPr>
        <w:t>E DET</w:t>
      </w:r>
      <w:r>
        <w:rPr>
          <w:rFonts w:ascii="Calibri" w:eastAsia="Calibri" w:hAnsi="Calibri" w:cs="Calibri"/>
          <w:b/>
          <w:spacing w:val="1"/>
          <w:position w:val="1"/>
          <w:sz w:val="30"/>
          <w:szCs w:val="30"/>
          <w:u w:val="thick" w:color="000000"/>
        </w:rPr>
        <w:t>A</w:t>
      </w:r>
      <w:r>
        <w:rPr>
          <w:rFonts w:ascii="Calibri" w:eastAsia="Calibri" w:hAnsi="Calibri" w:cs="Calibri"/>
          <w:b/>
          <w:position w:val="1"/>
          <w:sz w:val="30"/>
          <w:szCs w:val="30"/>
          <w:u w:val="thick" w:color="000000"/>
        </w:rPr>
        <w:t>ILS</w:t>
      </w:r>
    </w:p>
    <w:p w:rsidR="007A0BF3" w:rsidRDefault="003B7D65">
      <w:pPr>
        <w:spacing w:before="1"/>
        <w:ind w:left="2691"/>
        <w:rPr>
          <w:rFonts w:ascii="Calibri" w:eastAsia="Calibri" w:hAnsi="Calibri" w:cs="Calibri"/>
        </w:rPr>
        <w:sectPr w:rsidR="007A0BF3">
          <w:headerReference w:type="default" r:id="rId19"/>
          <w:footerReference w:type="default" r:id="rId20"/>
          <w:pgSz w:w="12240" w:h="15840"/>
          <w:pgMar w:top="1560" w:right="1220" w:bottom="280" w:left="1220" w:header="720" w:footer="723" w:gutter="0"/>
          <w:pgNumType w:start="6"/>
          <w:cols w:space="720"/>
        </w:sect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503315263" behindDoc="1" locked="0" layoutInCell="1" allowOverlap="1">
                <wp:simplePos x="0" y="0"/>
                <wp:positionH relativeFrom="page">
                  <wp:posOffset>2941955</wp:posOffset>
                </wp:positionH>
                <wp:positionV relativeFrom="page">
                  <wp:posOffset>8204835</wp:posOffset>
                </wp:positionV>
                <wp:extent cx="1768475" cy="0"/>
                <wp:effectExtent l="8255" t="13335" r="13970" b="5715"/>
                <wp:wrapNone/>
                <wp:docPr id="49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68475" cy="0"/>
                          <a:chOff x="4633" y="12921"/>
                          <a:chExt cx="2785" cy="0"/>
                        </a:xfrm>
                      </wpg:grpSpPr>
                      <wps:wsp>
                        <wps:cNvPr id="50" name="Freeform 24"/>
                        <wps:cNvSpPr>
                          <a:spLocks/>
                        </wps:cNvSpPr>
                        <wps:spPr bwMode="auto">
                          <a:xfrm>
                            <a:off x="4633" y="12921"/>
                            <a:ext cx="2785" cy="0"/>
                          </a:xfrm>
                          <a:custGeom>
                            <a:avLst/>
                            <a:gdLst>
                              <a:gd name="T0" fmla="+- 0 4633 4633"/>
                              <a:gd name="T1" fmla="*/ T0 w 2785"/>
                              <a:gd name="T2" fmla="+- 0 7418 4633"/>
                              <a:gd name="T3" fmla="*/ T2 w 278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785">
                                <a:moveTo>
                                  <a:pt x="0" y="0"/>
                                </a:moveTo>
                                <a:lnTo>
                                  <a:pt x="2785" y="0"/>
                                </a:lnTo>
                              </a:path>
                            </a:pathLst>
                          </a:custGeom>
                          <a:noFill/>
                          <a:ln w="82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530733" id="Group 23" o:spid="_x0000_s1026" style="position:absolute;margin-left:231.65pt;margin-top:646.05pt;width:139.25pt;height:0;z-index:-1217;mso-position-horizontal-relative:page;mso-position-vertical-relative:page" coordorigin="4633,12921" coordsize="278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">
                <v:shape id="Freeform 24" o:spid="_x0000_s1027" style="position:absolute;left:4633;top:12921;width:2785;height:0;visibility:visible;mso-wrap-style:square;v-text-anchor:top" coordsize="278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OeasIA&#10;AADbAAAADwAAAGRycy9kb3ducmV2LnhtbERPXWvCMBR9F/Yfwh34pukGE1eNsg3GxCHSTvT10tw1&#10;7Zqb0sRa//3yIPh4ON/L9WAb0VPnK8cKnqYJCOLC6YpLBYefz8kchA/IGhvHpOBKHtarh9ESU+0u&#10;nFGfh1LEEPYpKjAhtKmUvjBk0U9dSxy5X9dZDBF2pdQdXmK4beRzksykxYpjg8GWPgwVf/nZKtge&#10;96+ynp3e+zz72pq63lXfUis1fhzeFiACDeEuvrk3WsFLXB+/xB8gV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E55qwgAAANsAAAAPAAAAAAAAAAAAAAAAAJgCAABkcnMvZG93&#10;bnJldi54bWxQSwUGAAAAAAQABAD1AAAAhwMAAAAA&#10;" path="m,l2785,e" filled="f" strokeweight=".22817mm">
                  <v:path arrowok="t" o:connecttype="custom" o:connectlocs="0,0;2785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503315264" behindDoc="1" locked="0" layoutInCell="1" allowOverlap="1">
                <wp:simplePos x="0" y="0"/>
                <wp:positionH relativeFrom="page">
                  <wp:posOffset>4968875</wp:posOffset>
                </wp:positionH>
                <wp:positionV relativeFrom="page">
                  <wp:posOffset>8204835</wp:posOffset>
                </wp:positionV>
                <wp:extent cx="1768475" cy="0"/>
                <wp:effectExtent l="6350" t="13335" r="6350" b="5715"/>
                <wp:wrapNone/>
                <wp:docPr id="47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68475" cy="0"/>
                          <a:chOff x="7825" y="12921"/>
                          <a:chExt cx="2785" cy="0"/>
                        </a:xfrm>
                      </wpg:grpSpPr>
                      <wps:wsp>
                        <wps:cNvPr id="48" name="Freeform 22"/>
                        <wps:cNvSpPr>
                          <a:spLocks/>
                        </wps:cNvSpPr>
                        <wps:spPr bwMode="auto">
                          <a:xfrm>
                            <a:off x="7825" y="12921"/>
                            <a:ext cx="2785" cy="0"/>
                          </a:xfrm>
                          <a:custGeom>
                            <a:avLst/>
                            <a:gdLst>
                              <a:gd name="T0" fmla="+- 0 7825 7825"/>
                              <a:gd name="T1" fmla="*/ T0 w 2785"/>
                              <a:gd name="T2" fmla="+- 0 10610 7825"/>
                              <a:gd name="T3" fmla="*/ T2 w 278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785">
                                <a:moveTo>
                                  <a:pt x="0" y="0"/>
                                </a:moveTo>
                                <a:lnTo>
                                  <a:pt x="2785" y="0"/>
                                </a:lnTo>
                              </a:path>
                            </a:pathLst>
                          </a:custGeom>
                          <a:noFill/>
                          <a:ln w="82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1E863C" id="Group 21" o:spid="_x0000_s1026" style="position:absolute;margin-left:391.25pt;margin-top:646.05pt;width:139.25pt;height:0;z-index:-1216;mso-position-horizontal-relative:page;mso-position-vertical-relative:page" coordorigin="7825,12921" coordsize="278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">
                <v:shape id="Freeform 22" o:spid="_x0000_s1027" style="position:absolute;left:7825;top:12921;width:2785;height:0;visibility:visible;mso-wrap-style:square;v-text-anchor:top" coordsize="278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wEscIA&#10;AADbAAAADwAAAGRycy9kb3ducmV2LnhtbERPXWvCMBR9F/Yfwh34punGEFeNsg3GxCHSTvT10tw1&#10;7Zqb0sRa//3yIPh4ON/L9WAb0VPnK8cKnqYJCOLC6YpLBYefz8kchA/IGhvHpOBKHtarh9ESU+0u&#10;nFGfh1LEEPYpKjAhtKmUvjBk0U9dSxy5X9dZDBF2pdQdXmK4beRzksykxYpjg8GWPgwVf/nZKtge&#10;96+ynp3e+zz72pq63lXfUis1fhzeFiACDeEuvrk3WsFLHBu/xB8gV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vASxwgAAANsAAAAPAAAAAAAAAAAAAAAAAJgCAABkcnMvZG93&#10;bnJldi54bWxQSwUGAAAAAAQABAD1AAAAhwMAAAAA&#10;" path="m,l2785,e" filled="f" strokeweight=".22817mm">
                  <v:path arrowok="t" o:connecttype="custom" o:connectlocs="0,0;2785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503315265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3324225</wp:posOffset>
                </wp:positionV>
                <wp:extent cx="6092825" cy="5648325"/>
                <wp:effectExtent l="0" t="0" r="3175" b="9525"/>
                <wp:wrapNone/>
                <wp:docPr id="46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2825" cy="5648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193"/>
                              <w:gridCol w:w="3192"/>
                              <w:gridCol w:w="3193"/>
                            </w:tblGrid>
                            <w:tr w:rsidR="0038775B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3193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Default="0038775B">
                                  <w:pPr>
                                    <w:spacing w:line="260" w:lineRule="exact"/>
                                    <w:ind w:left="1237" w:right="1239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position w:val="1"/>
                                      <w:sz w:val="22"/>
                                      <w:szCs w:val="22"/>
                                    </w:rPr>
                                    <w:t>Det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-2"/>
                                      <w:position w:val="1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1"/>
                                      <w:position w:val="1"/>
                                      <w:sz w:val="22"/>
                                      <w:szCs w:val="22"/>
                                    </w:rPr>
                                    <w:t>il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position w:val="1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192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Default="0038775B">
                                  <w:pPr>
                                    <w:spacing w:line="260" w:lineRule="exact"/>
                                    <w:ind w:left="1045"/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position w:val="1"/>
                                      <w:sz w:val="22"/>
                                      <w:szCs w:val="22"/>
                                    </w:rPr>
                                    <w:t>Ref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-1"/>
                                      <w:position w:val="1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1"/>
                                      <w:position w:val="1"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-1"/>
                                      <w:position w:val="1"/>
                                      <w:sz w:val="22"/>
                                      <w:szCs w:val="22"/>
                                    </w:rPr>
                                    <w:t>en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1"/>
                                      <w:position w:val="1"/>
                                      <w:sz w:val="22"/>
                                      <w:szCs w:val="2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position w:val="1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-1"/>
                                      <w:position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position w:val="1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193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Default="0038775B">
                                  <w:pPr>
                                    <w:spacing w:line="260" w:lineRule="exact"/>
                                    <w:ind w:left="1045"/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position w:val="1"/>
                                      <w:sz w:val="22"/>
                                      <w:szCs w:val="22"/>
                                    </w:rPr>
                                    <w:t>Ref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-1"/>
                                      <w:position w:val="1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1"/>
                                      <w:position w:val="1"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-1"/>
                                      <w:position w:val="1"/>
                                      <w:sz w:val="22"/>
                                      <w:szCs w:val="22"/>
                                    </w:rPr>
                                    <w:t>en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1"/>
                                      <w:position w:val="1"/>
                                      <w:sz w:val="22"/>
                                      <w:szCs w:val="2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position w:val="1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pacing w:val="-1"/>
                                      <w:position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position w:val="1"/>
                                      <w:sz w:val="22"/>
                                      <w:szCs w:val="22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38775B">
                              <w:trPr>
                                <w:trHeight w:hRule="exact" w:val="523"/>
                              </w:trPr>
                              <w:tc>
                                <w:tcPr>
                                  <w:tcW w:w="3193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Default="0038775B">
                                  <w:pPr>
                                    <w:spacing w:before="1" w:line="240" w:lineRule="exact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38775B" w:rsidRDefault="0038775B">
                                  <w:pPr>
                                    <w:ind w:left="102"/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0000"/>
                                    </w:rPr>
                                    <w:t>*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0000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Ref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ren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3"/>
                                      <w:sz w:val="22"/>
                                      <w:szCs w:val="2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ll 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am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3192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Pr="0045066C" w:rsidRDefault="0038775B">
                                  <w:pP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:rsidR="0045066C" w:rsidRPr="0045066C" w:rsidRDefault="0045066C">
                                  <w:pP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45066C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Shweta Shankar </w:t>
                                  </w:r>
                                  <w:proofErr w:type="spellStart"/>
                                  <w:r w:rsidRPr="0045066C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Chivelkar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193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Pr="0045066C" w:rsidRDefault="0038775B">
                                  <w:pP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:rsidR="0045066C" w:rsidRPr="0045066C" w:rsidRDefault="0045066C">
                                  <w:pP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proofErr w:type="spellStart"/>
                                  <w:r w:rsidRPr="0045066C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Mrunmayi</w:t>
                                  </w:r>
                                  <w:proofErr w:type="spellEnd"/>
                                  <w:r w:rsidRPr="0045066C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 Ashok </w:t>
                                  </w:r>
                                  <w:proofErr w:type="spellStart"/>
                                  <w:r w:rsidRPr="0045066C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Kurhade</w:t>
                                  </w:r>
                                  <w:proofErr w:type="spellEnd"/>
                                </w:p>
                              </w:tc>
                            </w:tr>
                            <w:tr w:rsidR="0038775B">
                              <w:trPr>
                                <w:trHeight w:hRule="exact" w:val="523"/>
                              </w:trPr>
                              <w:tc>
                                <w:tcPr>
                                  <w:tcW w:w="3193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Default="0038775B">
                                  <w:pPr>
                                    <w:spacing w:before="1" w:line="240" w:lineRule="exact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38775B" w:rsidRDefault="0038775B">
                                  <w:pPr>
                                    <w:ind w:left="102"/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0000"/>
                                    </w:rPr>
                                    <w:t>*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0000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esig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ati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3192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Default="0038775B"/>
                                <w:p w:rsidR="0045066C" w:rsidRDefault="0045066C">
                                  <w:r w:rsidRPr="0045066C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Associate Project Manager</w:t>
                                  </w:r>
                                </w:p>
                              </w:tc>
                              <w:tc>
                                <w:tcPr>
                                  <w:tcW w:w="3193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Pr="0045066C" w:rsidRDefault="0038775B">
                                  <w:pP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:rsidR="0045066C" w:rsidRPr="0045066C" w:rsidRDefault="0045066C">
                                  <w:pP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45066C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Software Engineer Trainee</w:t>
                                  </w:r>
                                </w:p>
                              </w:tc>
                            </w:tr>
                            <w:tr w:rsidR="0038775B">
                              <w:trPr>
                                <w:trHeight w:hRule="exact" w:val="521"/>
                              </w:trPr>
                              <w:tc>
                                <w:tcPr>
                                  <w:tcW w:w="3193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Default="0038775B">
                                  <w:pPr>
                                    <w:spacing w:before="1" w:line="240" w:lineRule="exact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38775B" w:rsidRDefault="0038775B">
                                  <w:pPr>
                                    <w:ind w:left="102"/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0000"/>
                                    </w:rPr>
                                    <w:t>*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0000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om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am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3192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Pr="0045066C" w:rsidRDefault="0038775B">
                                  <w:pP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:rsidR="0045066C" w:rsidRPr="0045066C" w:rsidRDefault="0045066C">
                                  <w:pP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proofErr w:type="spellStart"/>
                                  <w:r w:rsidRPr="0045066C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Shriram</w:t>
                                  </w:r>
                                  <w:proofErr w:type="spellEnd"/>
                                  <w:r w:rsidRPr="0045066C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 finance limited</w:t>
                                  </w:r>
                                </w:p>
                              </w:tc>
                              <w:tc>
                                <w:tcPr>
                                  <w:tcW w:w="3193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Pr="0045066C" w:rsidRDefault="0038775B">
                                  <w:pP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:rsidR="0045066C" w:rsidRPr="0045066C" w:rsidRDefault="0045066C">
                                  <w:pP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proofErr w:type="spellStart"/>
                                  <w:r w:rsidRPr="0045066C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Shriram</w:t>
                                  </w:r>
                                  <w:proofErr w:type="spellEnd"/>
                                  <w:r w:rsidRPr="0045066C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 finance limited</w:t>
                                  </w:r>
                                </w:p>
                              </w:tc>
                            </w:tr>
                            <w:tr w:rsidR="0038775B">
                              <w:trPr>
                                <w:trHeight w:hRule="exact" w:val="523"/>
                              </w:trPr>
                              <w:tc>
                                <w:tcPr>
                                  <w:tcW w:w="3193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Default="0038775B">
                                  <w:pPr>
                                    <w:spacing w:before="1" w:line="240" w:lineRule="exact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38775B" w:rsidRDefault="0038775B">
                                  <w:pPr>
                                    <w:ind w:left="102"/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0000"/>
                                    </w:rPr>
                                    <w:t>*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0000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tact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4"/>
                                      <w:sz w:val="22"/>
                                      <w:szCs w:val="22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3192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Default="0038775B"/>
                                <w:p w:rsidR="0045066C" w:rsidRDefault="0045066C">
                                  <w:r w:rsidRPr="0045066C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8425858474</w:t>
                                  </w:r>
                                </w:p>
                              </w:tc>
                              <w:tc>
                                <w:tcPr>
                                  <w:tcW w:w="3193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Pr="0045066C" w:rsidRDefault="0038775B">
                                  <w:pP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:rsidR="0045066C" w:rsidRPr="0045066C" w:rsidRDefault="0045066C">
                                  <w:pP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45066C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9833634316</w:t>
                                  </w:r>
                                </w:p>
                              </w:tc>
                            </w:tr>
                            <w:tr w:rsidR="0038775B">
                              <w:trPr>
                                <w:trHeight w:hRule="exact" w:val="523"/>
                              </w:trPr>
                              <w:tc>
                                <w:tcPr>
                                  <w:tcW w:w="3193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Default="0038775B">
                                  <w:pPr>
                                    <w:spacing w:before="1" w:line="240" w:lineRule="exact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38775B" w:rsidRDefault="0038775B">
                                  <w:pPr>
                                    <w:ind w:left="102"/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0000"/>
                                    </w:rPr>
                                    <w:t>*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0000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om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ail 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dd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ress</w:t>
                                  </w:r>
                                </w:p>
                              </w:tc>
                              <w:tc>
                                <w:tcPr>
                                  <w:tcW w:w="3192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Default="0038775B"/>
                                <w:p w:rsidR="0045066C" w:rsidRDefault="0045066C">
                                  <w:r w:rsidRPr="0045066C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Shweta.sc@Shriramfinance.in</w:t>
                                  </w:r>
                                </w:p>
                              </w:tc>
                              <w:tc>
                                <w:tcPr>
                                  <w:tcW w:w="3193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Pr="0045066C" w:rsidRDefault="0038775B">
                                  <w:pP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:rsidR="0045066C" w:rsidRPr="0045066C" w:rsidRDefault="0045066C">
                                  <w:pP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45066C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mrunmayi.k@shriramfinance.in</w:t>
                                  </w:r>
                                </w:p>
                              </w:tc>
                            </w:tr>
                            <w:tr w:rsidR="0038775B">
                              <w:trPr>
                                <w:trHeight w:hRule="exact" w:val="524"/>
                              </w:trPr>
                              <w:tc>
                                <w:tcPr>
                                  <w:tcW w:w="3193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Default="0038775B">
                                  <w:pPr>
                                    <w:spacing w:before="1" w:line="240" w:lineRule="exact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38775B" w:rsidRDefault="0038775B">
                                  <w:pPr>
                                    <w:ind w:left="102"/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0000"/>
                                    </w:rPr>
                                    <w:t>*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0000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w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 y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k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3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w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is 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rs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3192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Default="0038775B"/>
                                <w:p w:rsidR="0045066C" w:rsidRDefault="0045066C">
                                  <w:r w:rsidRPr="0045066C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Office Colleague</w:t>
                                  </w:r>
                                </w:p>
                              </w:tc>
                              <w:tc>
                                <w:tcPr>
                                  <w:tcW w:w="3193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Pr="0045066C" w:rsidRDefault="0038775B">
                                  <w:pP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:rsidR="0045066C" w:rsidRPr="0045066C" w:rsidRDefault="0045066C">
                                  <w:pP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45066C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Office Colleague</w:t>
                                  </w:r>
                                </w:p>
                              </w:tc>
                            </w:tr>
                            <w:tr w:rsidR="0038775B">
                              <w:trPr>
                                <w:trHeight w:hRule="exact" w:val="547"/>
                              </w:trPr>
                              <w:tc>
                                <w:tcPr>
                                  <w:tcW w:w="3193" w:type="dxa"/>
                                  <w:vMerge w:val="restart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Default="0038775B">
                                  <w:pPr>
                                    <w:spacing w:line="200" w:lineRule="exact"/>
                                  </w:pPr>
                                </w:p>
                                <w:p w:rsidR="0038775B" w:rsidRDefault="0038775B">
                                  <w:pPr>
                                    <w:spacing w:before="3" w:line="280" w:lineRule="exact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38775B" w:rsidRDefault="0038775B">
                                  <w:pPr>
                                    <w:ind w:left="253" w:right="1013" w:hanging="151"/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0000"/>
                                    </w:rPr>
                                    <w:t>*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0000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Can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re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erence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be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tac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ed?</w:t>
                                  </w:r>
                                </w:p>
                              </w:tc>
                              <w:tc>
                                <w:tcPr>
                                  <w:tcW w:w="3192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Default="0038775B">
                                  <w:pPr>
                                    <w:spacing w:before="5" w:line="260" w:lineRule="exact"/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="0038775B" w:rsidRDefault="00EC235C">
                                  <w:pPr>
                                    <w:ind w:left="102"/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 w:rsidRPr="00EC235C">
                                    <w:rPr>
                                      <w:rFonts w:ascii="Wingdings" w:eastAsia="Wingdings" w:hAnsi="Wingdings" w:cs="Wingdings"/>
                                      <w:sz w:val="22"/>
                                      <w:szCs w:val="22"/>
                                    </w:rPr>
                                    <w:sym w:font="Wingdings" w:char="F0FE"/>
                                  </w:r>
                                  <w:r w:rsidRPr="00EC235C"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>YES</w:t>
                                  </w:r>
                                  <w:r w:rsidR="0038775B"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 xml:space="preserve">         </w:t>
                                  </w:r>
                                  <w:r w:rsidR="0038775B">
                                    <w:rPr>
                                      <w:rFonts w:ascii="Calibri" w:eastAsia="Calibri" w:hAnsi="Calibri" w:cs="Calibri"/>
                                      <w:spacing w:val="48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38775B">
                                    <w:rPr>
                                      <w:rFonts w:ascii="Wingdings" w:eastAsia="Wingdings" w:hAnsi="Wingdings" w:cs="Wingdings"/>
                                      <w:sz w:val="22"/>
                                      <w:szCs w:val="22"/>
                                    </w:rPr>
                                    <w:t></w:t>
                                  </w:r>
                                  <w:r w:rsidR="0038775B">
                                    <w:rPr>
                                      <w:spacing w:val="-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38775B"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3193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Default="0038775B">
                                  <w:pPr>
                                    <w:spacing w:before="5" w:line="260" w:lineRule="exact"/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="0038775B" w:rsidRDefault="00EC235C">
                                  <w:pPr>
                                    <w:ind w:left="102"/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 w:rsidRPr="00EC235C">
                                    <w:rPr>
                                      <w:rFonts w:ascii="Wingdings" w:eastAsia="Wingdings" w:hAnsi="Wingdings" w:cs="Wingdings"/>
                                      <w:sz w:val="22"/>
                                      <w:szCs w:val="22"/>
                                    </w:rPr>
                                    <w:sym w:font="Wingdings" w:char="F0FE"/>
                                  </w:r>
                                  <w:r w:rsidRPr="00EC235C"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>YES</w:t>
                                  </w:r>
                                  <w:r w:rsidR="0038775B"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 xml:space="preserve">         </w:t>
                                  </w:r>
                                  <w:r w:rsidR="0038775B">
                                    <w:rPr>
                                      <w:rFonts w:ascii="Calibri" w:eastAsia="Calibri" w:hAnsi="Calibri" w:cs="Calibri"/>
                                      <w:spacing w:val="48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38775B">
                                    <w:rPr>
                                      <w:rFonts w:ascii="Wingdings" w:eastAsia="Wingdings" w:hAnsi="Wingdings" w:cs="Wingdings"/>
                                      <w:sz w:val="22"/>
                                      <w:szCs w:val="22"/>
                                    </w:rPr>
                                    <w:t></w:t>
                                  </w:r>
                                  <w:r w:rsidR="0038775B">
                                    <w:rPr>
                                      <w:spacing w:val="-4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38775B"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 w:rsidR="0038775B">
                              <w:trPr>
                                <w:trHeight w:hRule="exact" w:val="1718"/>
                              </w:trPr>
                              <w:tc>
                                <w:tcPr>
                                  <w:tcW w:w="3193" w:type="dxa"/>
                                  <w:vMerge/>
                                  <w:tcBorders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Default="0038775B"/>
                              </w:tc>
                              <w:tc>
                                <w:tcPr>
                                  <w:tcW w:w="3192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Default="0038775B">
                                  <w:pPr>
                                    <w:spacing w:before="20" w:line="220" w:lineRule="exact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:rsidR="0038775B" w:rsidRDefault="0038775B">
                                  <w:pPr>
                                    <w:spacing w:line="240" w:lineRule="exact"/>
                                    <w:ind w:left="102" w:right="333"/>
                                    <w:rPr>
                                      <w:rFonts w:ascii="Calibri" w:eastAsia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If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O,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ase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3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th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ason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</w:rPr>
                                    <w:t>w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y 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ltern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te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re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3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ce</w:t>
                                  </w:r>
                                </w:p>
                              </w:tc>
                              <w:tc>
                                <w:tcPr>
                                  <w:tcW w:w="3193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Default="0038775B">
                                  <w:pPr>
                                    <w:spacing w:before="20" w:line="220" w:lineRule="exact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:rsidR="0038775B" w:rsidRDefault="0038775B">
                                  <w:pPr>
                                    <w:spacing w:line="240" w:lineRule="exact"/>
                                    <w:ind w:left="102" w:right="333"/>
                                    <w:rPr>
                                      <w:rFonts w:ascii="Calibri" w:eastAsia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If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O,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ase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3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th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ason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</w:rPr>
                                    <w:t>w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y 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ltern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te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re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3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ce</w:t>
                                  </w:r>
                                </w:p>
                              </w:tc>
                            </w:tr>
                            <w:tr w:rsidR="0038775B">
                              <w:trPr>
                                <w:trHeight w:hRule="exact" w:val="547"/>
                              </w:trPr>
                              <w:tc>
                                <w:tcPr>
                                  <w:tcW w:w="3193" w:type="dxa"/>
                                  <w:vMerge w:val="restart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Default="0038775B">
                                  <w:pPr>
                                    <w:spacing w:line="200" w:lineRule="exact"/>
                                  </w:pPr>
                                </w:p>
                                <w:p w:rsidR="0038775B" w:rsidRDefault="0038775B">
                                  <w:pPr>
                                    <w:spacing w:before="6" w:line="280" w:lineRule="exact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38775B" w:rsidRDefault="0038775B">
                                  <w:pPr>
                                    <w:ind w:left="304" w:right="655" w:hanging="202"/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0000"/>
                                    </w:rPr>
                                    <w:t>*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0000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Is the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re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erence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li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k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3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to cu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3"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ent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3"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1"/>
                                      <w:sz w:val="22"/>
                                      <w:szCs w:val="22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1"/>
                                      <w:sz w:val="22"/>
                                      <w:szCs w:val="2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en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3192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Default="0038775B">
                                  <w:pPr>
                                    <w:spacing w:before="5" w:line="260" w:lineRule="exact"/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="0038775B" w:rsidRDefault="00EC235C">
                                  <w:pPr>
                                    <w:ind w:left="102"/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 w:rsidRPr="00EC235C">
                                    <w:rPr>
                                      <w:rFonts w:ascii="Wingdings" w:eastAsia="Wingdings" w:hAnsi="Wingdings" w:cs="Wingdings"/>
                                      <w:sz w:val="22"/>
                                      <w:szCs w:val="22"/>
                                    </w:rPr>
                                    <w:sym w:font="Wingdings" w:char="F0FE"/>
                                  </w:r>
                                  <w:r w:rsidRPr="00EC235C"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>YES</w:t>
                                  </w:r>
                                  <w:r w:rsidR="0038775B"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 xml:space="preserve">         </w:t>
                                  </w:r>
                                  <w:r w:rsidR="0038775B">
                                    <w:rPr>
                                      <w:rFonts w:ascii="Calibri" w:eastAsia="Calibri" w:hAnsi="Calibri" w:cs="Calibri"/>
                                      <w:spacing w:val="48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38775B">
                                    <w:rPr>
                                      <w:rFonts w:ascii="Wingdings" w:eastAsia="Wingdings" w:hAnsi="Wingdings" w:cs="Wingdings"/>
                                      <w:sz w:val="22"/>
                                      <w:szCs w:val="22"/>
                                    </w:rPr>
                                    <w:t></w:t>
                                  </w:r>
                                  <w:r w:rsidR="0038775B">
                                    <w:rPr>
                                      <w:spacing w:val="-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38775B"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3193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Default="0038775B">
                                  <w:pPr>
                                    <w:spacing w:before="5" w:line="260" w:lineRule="exact"/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="0038775B" w:rsidRDefault="00EC235C">
                                  <w:pPr>
                                    <w:ind w:left="102"/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 w:rsidRPr="00EC235C">
                                    <w:rPr>
                                      <w:rFonts w:ascii="Wingdings" w:eastAsia="Wingdings" w:hAnsi="Wingdings" w:cs="Wingdings"/>
                                      <w:sz w:val="22"/>
                                      <w:szCs w:val="22"/>
                                    </w:rPr>
                                    <w:sym w:font="Wingdings" w:char="F0FE"/>
                                  </w:r>
                                  <w:r w:rsidRPr="00EC235C"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38775B"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 xml:space="preserve">YES         </w:t>
                                  </w:r>
                                  <w:r w:rsidR="0038775B">
                                    <w:rPr>
                                      <w:rFonts w:ascii="Calibri" w:eastAsia="Calibri" w:hAnsi="Calibri" w:cs="Calibri"/>
                                      <w:spacing w:val="48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38775B">
                                    <w:rPr>
                                      <w:rFonts w:ascii="Wingdings" w:eastAsia="Wingdings" w:hAnsi="Wingdings" w:cs="Wingdings"/>
                                      <w:sz w:val="22"/>
                                      <w:szCs w:val="22"/>
                                    </w:rPr>
                                    <w:t></w:t>
                                  </w:r>
                                  <w:r w:rsidR="0038775B">
                                    <w:rPr>
                                      <w:spacing w:val="-4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38775B"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 w:rsidR="0038775B">
                              <w:trPr>
                                <w:trHeight w:hRule="exact" w:val="1477"/>
                              </w:trPr>
                              <w:tc>
                                <w:tcPr>
                                  <w:tcW w:w="3193" w:type="dxa"/>
                                  <w:vMerge/>
                                  <w:tcBorders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Default="0038775B"/>
                              </w:tc>
                              <w:tc>
                                <w:tcPr>
                                  <w:tcW w:w="3192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Default="0038775B">
                                  <w:pPr>
                                    <w:spacing w:before="4" w:line="240" w:lineRule="exact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38775B" w:rsidRDefault="0038775B">
                                  <w:pPr>
                                    <w:ind w:left="102" w:right="519"/>
                                    <w:rPr>
                                      <w:rFonts w:ascii="Calibri" w:eastAsia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If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</w:rPr>
                                    <w:t xml:space="preserve"> Y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S,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ti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th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 xml:space="preserve">e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</w:rPr>
                                    <w:t>w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th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e co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cted:</w:t>
                                  </w:r>
                                </w:p>
                              </w:tc>
                              <w:tc>
                                <w:tcPr>
                                  <w:tcW w:w="3193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Default="0038775B">
                                  <w:pPr>
                                    <w:spacing w:before="4" w:line="240" w:lineRule="exact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38775B" w:rsidRDefault="0038775B">
                                  <w:pPr>
                                    <w:ind w:left="102" w:right="519"/>
                                    <w:rPr>
                                      <w:rFonts w:ascii="Calibri" w:eastAsia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If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</w:rPr>
                                    <w:t xml:space="preserve"> Y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S,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ti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th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 xml:space="preserve">e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</w:rPr>
                                    <w:t>w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th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e co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</w:rPr>
                                    <w:t>cted:</w:t>
                                  </w:r>
                                </w:p>
                              </w:tc>
                            </w:tr>
                            <w:tr w:rsidR="0038775B">
                              <w:trPr>
                                <w:trHeight w:hRule="exact" w:val="1169"/>
                              </w:trPr>
                              <w:tc>
                                <w:tcPr>
                                  <w:tcW w:w="3193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Default="0038775B">
                                  <w:pPr>
                                    <w:spacing w:before="5" w:line="260" w:lineRule="exact"/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="0038775B" w:rsidRDefault="0038775B">
                                  <w:pPr>
                                    <w:ind w:left="102"/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dd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>iti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>al 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3"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>at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3192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Default="0038775B"/>
                              </w:tc>
                              <w:tc>
                                <w:tcPr>
                                  <w:tcW w:w="3193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38775B" w:rsidRDefault="0038775B"/>
                              </w:tc>
                            </w:tr>
                          </w:tbl>
                          <w:p w:rsidR="0038775B" w:rsidRDefault="0038775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" o:spid="_x0000_s1027" type="#_x0000_t202" style="position:absolute;left:0;text-align:left;margin-left:66pt;margin-top:261.75pt;width:479.75pt;height:444.75pt;z-index:-121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193"/>
                        <w:gridCol w:w="3192"/>
                        <w:gridCol w:w="3193"/>
                      </w:tblGrid>
                      <w:tr w:rsidR="0038775B">
                        <w:trPr>
                          <w:trHeight w:hRule="exact" w:val="278"/>
                        </w:trPr>
                        <w:tc>
                          <w:tcPr>
                            <w:tcW w:w="3193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Default="0038775B">
                            <w:pPr>
                              <w:spacing w:line="260" w:lineRule="exact"/>
                              <w:ind w:left="1237" w:right="1239"/>
                              <w:jc w:val="center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position w:val="1"/>
                                <w:sz w:val="22"/>
                                <w:szCs w:val="22"/>
                              </w:rPr>
                              <w:t>Det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2"/>
                                <w:position w:val="1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>il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position w:val="1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192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Default="0038775B">
                            <w:pPr>
                              <w:spacing w:line="260" w:lineRule="exact"/>
                              <w:ind w:left="1045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position w:val="1"/>
                                <w:sz w:val="22"/>
                                <w:szCs w:val="22"/>
                              </w:rPr>
                              <w:t>Ref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1"/>
                                <w:position w:val="1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1"/>
                                <w:position w:val="1"/>
                                <w:sz w:val="22"/>
                                <w:szCs w:val="22"/>
                              </w:rPr>
                              <w:t>en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position w:val="1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1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position w:val="1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193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Default="0038775B">
                            <w:pPr>
                              <w:spacing w:line="260" w:lineRule="exact"/>
                              <w:ind w:left="1045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position w:val="1"/>
                                <w:sz w:val="22"/>
                                <w:szCs w:val="22"/>
                              </w:rPr>
                              <w:t>Ref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1"/>
                                <w:position w:val="1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1"/>
                                <w:position w:val="1"/>
                                <w:sz w:val="22"/>
                                <w:szCs w:val="22"/>
                              </w:rPr>
                              <w:t>en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position w:val="1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1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position w:val="1"/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c>
                      </w:tr>
                      <w:tr w:rsidR="0038775B">
                        <w:trPr>
                          <w:trHeight w:hRule="exact" w:val="523"/>
                        </w:trPr>
                        <w:tc>
                          <w:tcPr>
                            <w:tcW w:w="3193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Default="0038775B">
                            <w:pPr>
                              <w:spacing w:before="1" w:line="240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38775B" w:rsidRDefault="0038775B">
                            <w:pPr>
                              <w:ind w:left="102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0000"/>
                              </w:rPr>
                              <w:t>*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Ref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ren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3"/>
                                <w:sz w:val="22"/>
                                <w:szCs w:val="22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F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ll N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am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3192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Pr="0045066C" w:rsidRDefault="0038775B">
                            <w:pP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:rsidR="0045066C" w:rsidRPr="0045066C" w:rsidRDefault="0045066C">
                            <w:pP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5066C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Shweta Shankar </w:t>
                            </w:r>
                            <w:proofErr w:type="spellStart"/>
                            <w:r w:rsidRPr="0045066C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Chivelkar</w:t>
                            </w:r>
                            <w:proofErr w:type="spellEnd"/>
                          </w:p>
                        </w:tc>
                        <w:tc>
                          <w:tcPr>
                            <w:tcW w:w="3193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Pr="0045066C" w:rsidRDefault="0038775B">
                            <w:pP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:rsidR="0045066C" w:rsidRPr="0045066C" w:rsidRDefault="0045066C">
                            <w:pP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45066C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Mrunmayi</w:t>
                            </w:r>
                            <w:proofErr w:type="spellEnd"/>
                            <w:r w:rsidRPr="0045066C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 Ashok </w:t>
                            </w:r>
                            <w:proofErr w:type="spellStart"/>
                            <w:r w:rsidRPr="0045066C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Kurhade</w:t>
                            </w:r>
                            <w:proofErr w:type="spellEnd"/>
                          </w:p>
                        </w:tc>
                      </w:tr>
                      <w:tr w:rsidR="0038775B">
                        <w:trPr>
                          <w:trHeight w:hRule="exact" w:val="523"/>
                        </w:trPr>
                        <w:tc>
                          <w:tcPr>
                            <w:tcW w:w="3193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Default="0038775B">
                            <w:pPr>
                              <w:spacing w:before="1" w:line="240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38775B" w:rsidRDefault="0038775B">
                            <w:pPr>
                              <w:ind w:left="102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0000"/>
                              </w:rPr>
                              <w:t>*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esig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ati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3192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Default="0038775B"/>
                          <w:p w:rsidR="0045066C" w:rsidRDefault="0045066C">
                            <w:r w:rsidRPr="0045066C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Associate Project Manager</w:t>
                            </w:r>
                          </w:p>
                        </w:tc>
                        <w:tc>
                          <w:tcPr>
                            <w:tcW w:w="3193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Pr="0045066C" w:rsidRDefault="0038775B">
                            <w:pP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:rsidR="0045066C" w:rsidRPr="0045066C" w:rsidRDefault="0045066C">
                            <w:pP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5066C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Software Engineer Trainee</w:t>
                            </w:r>
                          </w:p>
                        </w:tc>
                      </w:tr>
                      <w:tr w:rsidR="0038775B">
                        <w:trPr>
                          <w:trHeight w:hRule="exact" w:val="521"/>
                        </w:trPr>
                        <w:tc>
                          <w:tcPr>
                            <w:tcW w:w="3193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Default="0038775B">
                            <w:pPr>
                              <w:spacing w:before="1" w:line="240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38775B" w:rsidRDefault="0038775B">
                            <w:pPr>
                              <w:ind w:left="102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0000"/>
                              </w:rPr>
                              <w:t>*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om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y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am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3192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Pr="0045066C" w:rsidRDefault="0038775B">
                            <w:pP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:rsidR="0045066C" w:rsidRPr="0045066C" w:rsidRDefault="0045066C">
                            <w:pP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45066C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Shriram</w:t>
                            </w:r>
                            <w:proofErr w:type="spellEnd"/>
                            <w:r w:rsidRPr="0045066C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 finance limited</w:t>
                            </w:r>
                          </w:p>
                        </w:tc>
                        <w:tc>
                          <w:tcPr>
                            <w:tcW w:w="3193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Pr="0045066C" w:rsidRDefault="0038775B">
                            <w:pP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:rsidR="0045066C" w:rsidRPr="0045066C" w:rsidRDefault="0045066C">
                            <w:pP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45066C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Shriram</w:t>
                            </w:r>
                            <w:proofErr w:type="spellEnd"/>
                            <w:r w:rsidRPr="0045066C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 finance limited</w:t>
                            </w:r>
                          </w:p>
                        </w:tc>
                      </w:tr>
                      <w:tr w:rsidR="0038775B">
                        <w:trPr>
                          <w:trHeight w:hRule="exact" w:val="523"/>
                        </w:trPr>
                        <w:tc>
                          <w:tcPr>
                            <w:tcW w:w="3193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Default="0038775B">
                            <w:pPr>
                              <w:spacing w:before="1" w:line="240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38775B" w:rsidRDefault="0038775B">
                            <w:pPr>
                              <w:ind w:left="102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0000"/>
                              </w:rPr>
                              <w:t>*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tact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4"/>
                                <w:sz w:val="22"/>
                                <w:szCs w:val="22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b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3192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Default="0038775B"/>
                          <w:p w:rsidR="0045066C" w:rsidRDefault="0045066C">
                            <w:r w:rsidRPr="0045066C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8425858474</w:t>
                            </w:r>
                          </w:p>
                        </w:tc>
                        <w:tc>
                          <w:tcPr>
                            <w:tcW w:w="3193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Pr="0045066C" w:rsidRDefault="0038775B">
                            <w:pP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:rsidR="0045066C" w:rsidRPr="0045066C" w:rsidRDefault="0045066C">
                            <w:pP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5066C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9833634316</w:t>
                            </w:r>
                          </w:p>
                        </w:tc>
                      </w:tr>
                      <w:tr w:rsidR="0038775B">
                        <w:trPr>
                          <w:trHeight w:hRule="exact" w:val="523"/>
                        </w:trPr>
                        <w:tc>
                          <w:tcPr>
                            <w:tcW w:w="3193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Default="0038775B">
                            <w:pPr>
                              <w:spacing w:before="1" w:line="240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38775B" w:rsidRDefault="0038775B">
                            <w:pPr>
                              <w:ind w:left="102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0000"/>
                              </w:rPr>
                              <w:t>*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om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y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ail A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dd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ress</w:t>
                            </w:r>
                          </w:p>
                        </w:tc>
                        <w:tc>
                          <w:tcPr>
                            <w:tcW w:w="3192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Default="0038775B"/>
                          <w:p w:rsidR="0045066C" w:rsidRDefault="0045066C">
                            <w:r w:rsidRPr="0045066C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Shweta.sc@Shriramfinance.in</w:t>
                            </w:r>
                          </w:p>
                        </w:tc>
                        <w:tc>
                          <w:tcPr>
                            <w:tcW w:w="3193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Pr="0045066C" w:rsidRDefault="0038775B">
                            <w:pP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:rsidR="0045066C" w:rsidRPr="0045066C" w:rsidRDefault="0045066C">
                            <w:pP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5066C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mrunmayi.k@shriramfinance.in</w:t>
                            </w:r>
                          </w:p>
                        </w:tc>
                      </w:tr>
                      <w:tr w:rsidR="0038775B">
                        <w:trPr>
                          <w:trHeight w:hRule="exact" w:val="524"/>
                        </w:trPr>
                        <w:tc>
                          <w:tcPr>
                            <w:tcW w:w="3193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Default="0038775B">
                            <w:pPr>
                              <w:spacing w:before="1" w:line="240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38775B" w:rsidRDefault="0038775B">
                            <w:pPr>
                              <w:ind w:left="102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0000"/>
                              </w:rPr>
                              <w:t>*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w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y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k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3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w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is p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rs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3192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Default="0038775B"/>
                          <w:p w:rsidR="0045066C" w:rsidRDefault="0045066C">
                            <w:r w:rsidRPr="0045066C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Office Colleague</w:t>
                            </w:r>
                          </w:p>
                        </w:tc>
                        <w:tc>
                          <w:tcPr>
                            <w:tcW w:w="3193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Pr="0045066C" w:rsidRDefault="0038775B">
                            <w:pP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:rsidR="0045066C" w:rsidRPr="0045066C" w:rsidRDefault="0045066C">
                            <w:pP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5066C"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Office Colleague</w:t>
                            </w:r>
                          </w:p>
                        </w:tc>
                      </w:tr>
                      <w:tr w:rsidR="0038775B">
                        <w:trPr>
                          <w:trHeight w:hRule="exact" w:val="547"/>
                        </w:trPr>
                        <w:tc>
                          <w:tcPr>
                            <w:tcW w:w="3193" w:type="dxa"/>
                            <w:vMerge w:val="restart"/>
                            <w:tcBorders>
                              <w:top w:val="single" w:sz="5" w:space="0" w:color="000000"/>
                              <w:left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Default="0038775B">
                            <w:pPr>
                              <w:spacing w:line="200" w:lineRule="exact"/>
                            </w:pPr>
                          </w:p>
                          <w:p w:rsidR="0038775B" w:rsidRDefault="0038775B">
                            <w:pPr>
                              <w:spacing w:before="3" w:line="280" w:lineRule="exac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38775B" w:rsidRDefault="0038775B">
                            <w:pPr>
                              <w:ind w:left="253" w:right="1013" w:hanging="151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0000"/>
                              </w:rPr>
                              <w:t>*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Can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re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>f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erence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be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tac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ed?</w:t>
                            </w:r>
                          </w:p>
                        </w:tc>
                        <w:tc>
                          <w:tcPr>
                            <w:tcW w:w="3192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Default="0038775B">
                            <w:pPr>
                              <w:spacing w:before="5" w:line="260" w:lineRule="exact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38775B" w:rsidRDefault="00EC235C">
                            <w:pPr>
                              <w:ind w:left="102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 w:rsidRPr="00EC235C">
                              <w:rPr>
                                <w:rFonts w:ascii="Wingdings" w:eastAsia="Wingdings" w:hAnsi="Wingdings" w:cs="Wingdings"/>
                                <w:sz w:val="22"/>
                                <w:szCs w:val="22"/>
                              </w:rPr>
                              <w:sym w:font="Wingdings" w:char="F0FE"/>
                            </w:r>
                            <w:r w:rsidRPr="00EC235C"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YES</w:t>
                            </w:r>
                            <w:r w:rsidR="0038775B"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  <w:r w:rsidR="0038775B">
                              <w:rPr>
                                <w:rFonts w:ascii="Calibri" w:eastAsia="Calibri" w:hAnsi="Calibri" w:cs="Calibri"/>
                                <w:spacing w:val="4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8775B">
                              <w:rPr>
                                <w:rFonts w:ascii="Wingdings" w:eastAsia="Wingdings" w:hAnsi="Wingdings" w:cs="Wingdings"/>
                                <w:sz w:val="22"/>
                                <w:szCs w:val="22"/>
                              </w:rPr>
                              <w:t></w:t>
                            </w:r>
                            <w:r w:rsidR="0038775B">
                              <w:rPr>
                                <w:spacing w:val="-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8775B">
                              <w:rPr>
                                <w:rFonts w:ascii="Calibri" w:eastAsia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3193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Default="0038775B">
                            <w:pPr>
                              <w:spacing w:before="5" w:line="260" w:lineRule="exact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38775B" w:rsidRDefault="00EC235C">
                            <w:pPr>
                              <w:ind w:left="102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 w:rsidRPr="00EC235C">
                              <w:rPr>
                                <w:rFonts w:ascii="Wingdings" w:eastAsia="Wingdings" w:hAnsi="Wingdings" w:cs="Wingdings"/>
                                <w:sz w:val="22"/>
                                <w:szCs w:val="22"/>
                              </w:rPr>
                              <w:sym w:font="Wingdings" w:char="F0FE"/>
                            </w:r>
                            <w:r w:rsidRPr="00EC235C"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YES</w:t>
                            </w:r>
                            <w:r w:rsidR="0038775B"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  <w:r w:rsidR="0038775B">
                              <w:rPr>
                                <w:rFonts w:ascii="Calibri" w:eastAsia="Calibri" w:hAnsi="Calibri" w:cs="Calibri"/>
                                <w:spacing w:val="4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8775B">
                              <w:rPr>
                                <w:rFonts w:ascii="Wingdings" w:eastAsia="Wingdings" w:hAnsi="Wingdings" w:cs="Wingdings"/>
                                <w:sz w:val="22"/>
                                <w:szCs w:val="22"/>
                              </w:rPr>
                              <w:t></w:t>
                            </w:r>
                            <w:r w:rsidR="0038775B">
                              <w:rPr>
                                <w:spacing w:val="-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8775B">
                              <w:rPr>
                                <w:rFonts w:ascii="Calibri" w:eastAsia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NO</w:t>
                            </w:r>
                          </w:p>
                        </w:tc>
                      </w:tr>
                      <w:tr w:rsidR="0038775B">
                        <w:trPr>
                          <w:trHeight w:hRule="exact" w:val="1718"/>
                        </w:trPr>
                        <w:tc>
                          <w:tcPr>
                            <w:tcW w:w="3193" w:type="dxa"/>
                            <w:vMerge/>
                            <w:tcBorders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Default="0038775B"/>
                        </w:tc>
                        <w:tc>
                          <w:tcPr>
                            <w:tcW w:w="3192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Default="0038775B">
                            <w:pPr>
                              <w:spacing w:before="20" w:line="220" w:lineRule="exact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:rsidR="0038775B" w:rsidRDefault="0038775B">
                            <w:pPr>
                              <w:spacing w:line="240" w:lineRule="exact"/>
                              <w:ind w:left="102" w:right="333"/>
                              <w:rPr>
                                <w:rFonts w:ascii="Calibri" w:eastAsia="Calibri" w:hAnsi="Calibri" w:cs="Calibri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If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O,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ase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3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v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th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ason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w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y 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v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ltern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te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re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f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3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ce</w:t>
                            </w:r>
                          </w:p>
                        </w:tc>
                        <w:tc>
                          <w:tcPr>
                            <w:tcW w:w="3193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Default="0038775B">
                            <w:pPr>
                              <w:spacing w:before="20" w:line="220" w:lineRule="exact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:rsidR="0038775B" w:rsidRDefault="0038775B">
                            <w:pPr>
                              <w:spacing w:line="240" w:lineRule="exact"/>
                              <w:ind w:left="102" w:right="333"/>
                              <w:rPr>
                                <w:rFonts w:ascii="Calibri" w:eastAsia="Calibri" w:hAnsi="Calibri" w:cs="Calibri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If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O,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ase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3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v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th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ason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w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y 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v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ltern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te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re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f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3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ce</w:t>
                            </w:r>
                          </w:p>
                        </w:tc>
                      </w:tr>
                      <w:tr w:rsidR="0038775B">
                        <w:trPr>
                          <w:trHeight w:hRule="exact" w:val="547"/>
                        </w:trPr>
                        <w:tc>
                          <w:tcPr>
                            <w:tcW w:w="3193" w:type="dxa"/>
                            <w:vMerge w:val="restart"/>
                            <w:tcBorders>
                              <w:top w:val="single" w:sz="5" w:space="0" w:color="000000"/>
                              <w:left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Default="0038775B">
                            <w:pPr>
                              <w:spacing w:line="200" w:lineRule="exact"/>
                            </w:pPr>
                          </w:p>
                          <w:p w:rsidR="0038775B" w:rsidRDefault="0038775B">
                            <w:pPr>
                              <w:spacing w:before="6" w:line="280" w:lineRule="exac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38775B" w:rsidRDefault="0038775B">
                            <w:pPr>
                              <w:ind w:left="304" w:right="655" w:hanging="202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0000"/>
                              </w:rPr>
                              <w:t>*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Is the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re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>f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erence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li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k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to cu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3"/>
                                <w:sz w:val="22"/>
                                <w:szCs w:val="22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ent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3"/>
                                <w:sz w:val="22"/>
                                <w:szCs w:val="22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>y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en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3192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Default="0038775B">
                            <w:pPr>
                              <w:spacing w:before="5" w:line="260" w:lineRule="exact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38775B" w:rsidRDefault="00EC235C">
                            <w:pPr>
                              <w:ind w:left="102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 w:rsidRPr="00EC235C">
                              <w:rPr>
                                <w:rFonts w:ascii="Wingdings" w:eastAsia="Wingdings" w:hAnsi="Wingdings" w:cs="Wingdings"/>
                                <w:sz w:val="22"/>
                                <w:szCs w:val="22"/>
                              </w:rPr>
                              <w:sym w:font="Wingdings" w:char="F0FE"/>
                            </w:r>
                            <w:r w:rsidRPr="00EC235C"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YES</w:t>
                            </w:r>
                            <w:r w:rsidR="0038775B"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  <w:r w:rsidR="0038775B">
                              <w:rPr>
                                <w:rFonts w:ascii="Calibri" w:eastAsia="Calibri" w:hAnsi="Calibri" w:cs="Calibri"/>
                                <w:spacing w:val="4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8775B">
                              <w:rPr>
                                <w:rFonts w:ascii="Wingdings" w:eastAsia="Wingdings" w:hAnsi="Wingdings" w:cs="Wingdings"/>
                                <w:sz w:val="22"/>
                                <w:szCs w:val="22"/>
                              </w:rPr>
                              <w:t></w:t>
                            </w:r>
                            <w:r w:rsidR="0038775B">
                              <w:rPr>
                                <w:spacing w:val="-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8775B">
                              <w:rPr>
                                <w:rFonts w:ascii="Calibri" w:eastAsia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3193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Default="0038775B">
                            <w:pPr>
                              <w:spacing w:before="5" w:line="260" w:lineRule="exact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38775B" w:rsidRDefault="00EC235C">
                            <w:pPr>
                              <w:ind w:left="102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 w:rsidRPr="00EC235C">
                              <w:rPr>
                                <w:rFonts w:ascii="Wingdings" w:eastAsia="Wingdings" w:hAnsi="Wingdings" w:cs="Wingdings"/>
                                <w:sz w:val="22"/>
                                <w:szCs w:val="22"/>
                              </w:rPr>
                              <w:sym w:font="Wingdings" w:char="F0FE"/>
                            </w:r>
                            <w:r w:rsidRPr="00EC235C"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8775B"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 xml:space="preserve">YES         </w:t>
                            </w:r>
                            <w:r w:rsidR="0038775B">
                              <w:rPr>
                                <w:rFonts w:ascii="Calibri" w:eastAsia="Calibri" w:hAnsi="Calibri" w:cs="Calibri"/>
                                <w:spacing w:val="4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8775B">
                              <w:rPr>
                                <w:rFonts w:ascii="Wingdings" w:eastAsia="Wingdings" w:hAnsi="Wingdings" w:cs="Wingdings"/>
                                <w:sz w:val="22"/>
                                <w:szCs w:val="22"/>
                              </w:rPr>
                              <w:t></w:t>
                            </w:r>
                            <w:r w:rsidR="0038775B">
                              <w:rPr>
                                <w:spacing w:val="-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8775B">
                              <w:rPr>
                                <w:rFonts w:ascii="Calibri" w:eastAsia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NO</w:t>
                            </w:r>
                          </w:p>
                        </w:tc>
                      </w:tr>
                      <w:tr w:rsidR="0038775B">
                        <w:trPr>
                          <w:trHeight w:hRule="exact" w:val="1477"/>
                        </w:trPr>
                        <w:tc>
                          <w:tcPr>
                            <w:tcW w:w="3193" w:type="dxa"/>
                            <w:vMerge/>
                            <w:tcBorders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Default="0038775B"/>
                        </w:tc>
                        <w:tc>
                          <w:tcPr>
                            <w:tcW w:w="3192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Default="0038775B">
                            <w:pPr>
                              <w:spacing w:before="4" w:line="240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38775B" w:rsidRDefault="0038775B">
                            <w:pPr>
                              <w:ind w:left="102" w:right="519"/>
                              <w:rPr>
                                <w:rFonts w:ascii="Calibri" w:eastAsia="Calibri" w:hAnsi="Calibri" w:cs="Calibri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If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 xml:space="preserve"> Y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S,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ti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th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e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w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th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f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b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e co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cted:</w:t>
                            </w:r>
                          </w:p>
                        </w:tc>
                        <w:tc>
                          <w:tcPr>
                            <w:tcW w:w="3193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Default="0038775B">
                            <w:pPr>
                              <w:spacing w:before="4" w:line="240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38775B" w:rsidRDefault="0038775B">
                            <w:pPr>
                              <w:ind w:left="102" w:right="519"/>
                              <w:rPr>
                                <w:rFonts w:ascii="Calibri" w:eastAsia="Calibri" w:hAnsi="Calibri" w:cs="Calibri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If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 xml:space="preserve"> Y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S,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ti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th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e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w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th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f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b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e co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</w:rPr>
                              <w:t>cted:</w:t>
                            </w:r>
                          </w:p>
                        </w:tc>
                      </w:tr>
                      <w:tr w:rsidR="0038775B">
                        <w:trPr>
                          <w:trHeight w:hRule="exact" w:val="1169"/>
                        </w:trPr>
                        <w:tc>
                          <w:tcPr>
                            <w:tcW w:w="3193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Default="0038775B">
                            <w:pPr>
                              <w:spacing w:before="5" w:line="260" w:lineRule="exact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38775B" w:rsidRDefault="0038775B">
                            <w:pPr>
                              <w:ind w:left="102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dd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iti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al 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f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3"/>
                                <w:sz w:val="22"/>
                                <w:szCs w:val="22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at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3192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Default="0038775B"/>
                        </w:tc>
                        <w:tc>
                          <w:tcPr>
                            <w:tcW w:w="3193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38775B" w:rsidRDefault="0038775B"/>
                        </w:tc>
                      </w:tr>
                    </w:tbl>
                    <w:p w:rsidR="0038775B" w:rsidRDefault="0038775B"/>
                  </w:txbxContent>
                </v:textbox>
                <w10:wrap anchorx="page" anchory="page"/>
              </v:shape>
            </w:pict>
          </mc:Fallback>
        </mc:AlternateContent>
      </w:r>
      <w:r w:rsidR="00B7464A">
        <w:rPr>
          <w:rFonts w:ascii="Calibri" w:eastAsia="Calibri" w:hAnsi="Calibri" w:cs="Calibri"/>
          <w:i/>
          <w:spacing w:val="1"/>
        </w:rPr>
        <w:t>No</w:t>
      </w:r>
      <w:r w:rsidR="00B7464A">
        <w:rPr>
          <w:rFonts w:ascii="Calibri" w:eastAsia="Calibri" w:hAnsi="Calibri" w:cs="Calibri"/>
          <w:i/>
        </w:rPr>
        <w:t>t</w:t>
      </w:r>
      <w:r w:rsidR="00B7464A">
        <w:rPr>
          <w:rFonts w:ascii="Calibri" w:eastAsia="Calibri" w:hAnsi="Calibri" w:cs="Calibri"/>
          <w:i/>
          <w:spacing w:val="1"/>
        </w:rPr>
        <w:t>e</w:t>
      </w:r>
      <w:r w:rsidR="00B7464A">
        <w:rPr>
          <w:rFonts w:ascii="Calibri" w:eastAsia="Calibri" w:hAnsi="Calibri" w:cs="Calibri"/>
          <w:i/>
        </w:rPr>
        <w:t>:</w:t>
      </w:r>
      <w:r w:rsidR="00B7464A">
        <w:rPr>
          <w:rFonts w:ascii="Calibri" w:eastAsia="Calibri" w:hAnsi="Calibri" w:cs="Calibri"/>
          <w:i/>
          <w:spacing w:val="-4"/>
        </w:rPr>
        <w:t xml:space="preserve"> </w:t>
      </w:r>
      <w:r w:rsidR="00B7464A">
        <w:rPr>
          <w:rFonts w:ascii="Calibri" w:eastAsia="Calibri" w:hAnsi="Calibri" w:cs="Calibri"/>
          <w:i/>
        </w:rPr>
        <w:t>Pl</w:t>
      </w:r>
      <w:r w:rsidR="00B7464A">
        <w:rPr>
          <w:rFonts w:ascii="Calibri" w:eastAsia="Calibri" w:hAnsi="Calibri" w:cs="Calibri"/>
          <w:i/>
          <w:spacing w:val="1"/>
        </w:rPr>
        <w:t>ea</w:t>
      </w:r>
      <w:r w:rsidR="00B7464A">
        <w:rPr>
          <w:rFonts w:ascii="Calibri" w:eastAsia="Calibri" w:hAnsi="Calibri" w:cs="Calibri"/>
          <w:i/>
          <w:spacing w:val="-1"/>
        </w:rPr>
        <w:t>s</w:t>
      </w:r>
      <w:r w:rsidR="00B7464A">
        <w:rPr>
          <w:rFonts w:ascii="Calibri" w:eastAsia="Calibri" w:hAnsi="Calibri" w:cs="Calibri"/>
          <w:i/>
        </w:rPr>
        <w:t>e</w:t>
      </w:r>
      <w:r w:rsidR="00B7464A">
        <w:rPr>
          <w:rFonts w:ascii="Calibri" w:eastAsia="Calibri" w:hAnsi="Calibri" w:cs="Calibri"/>
          <w:i/>
          <w:spacing w:val="-4"/>
        </w:rPr>
        <w:t xml:space="preserve"> </w:t>
      </w:r>
      <w:r w:rsidR="00B7464A">
        <w:rPr>
          <w:rFonts w:ascii="Calibri" w:eastAsia="Calibri" w:hAnsi="Calibri" w:cs="Calibri"/>
          <w:i/>
          <w:spacing w:val="1"/>
        </w:rPr>
        <w:t>a</w:t>
      </w:r>
      <w:r w:rsidR="00B7464A">
        <w:rPr>
          <w:rFonts w:ascii="Calibri" w:eastAsia="Calibri" w:hAnsi="Calibri" w:cs="Calibri"/>
          <w:i/>
        </w:rPr>
        <w:t>t</w:t>
      </w:r>
      <w:r w:rsidR="00B7464A">
        <w:rPr>
          <w:rFonts w:ascii="Calibri" w:eastAsia="Calibri" w:hAnsi="Calibri" w:cs="Calibri"/>
          <w:i/>
          <w:spacing w:val="1"/>
        </w:rPr>
        <w:t>t</w:t>
      </w:r>
      <w:r w:rsidR="00B7464A">
        <w:rPr>
          <w:rFonts w:ascii="Calibri" w:eastAsia="Calibri" w:hAnsi="Calibri" w:cs="Calibri"/>
          <w:i/>
          <w:spacing w:val="-2"/>
        </w:rPr>
        <w:t>a</w:t>
      </w:r>
      <w:r w:rsidR="00B7464A">
        <w:rPr>
          <w:rFonts w:ascii="Calibri" w:eastAsia="Calibri" w:hAnsi="Calibri" w:cs="Calibri"/>
          <w:i/>
          <w:spacing w:val="1"/>
        </w:rPr>
        <w:t>c</w:t>
      </w:r>
      <w:r w:rsidR="00B7464A">
        <w:rPr>
          <w:rFonts w:ascii="Calibri" w:eastAsia="Calibri" w:hAnsi="Calibri" w:cs="Calibri"/>
          <w:i/>
        </w:rPr>
        <w:t>h</w:t>
      </w:r>
      <w:r w:rsidR="00B7464A">
        <w:rPr>
          <w:rFonts w:ascii="Calibri" w:eastAsia="Calibri" w:hAnsi="Calibri" w:cs="Calibri"/>
          <w:i/>
          <w:spacing w:val="-5"/>
        </w:rPr>
        <w:t xml:space="preserve"> </w:t>
      </w:r>
      <w:r w:rsidR="00B7464A">
        <w:rPr>
          <w:rFonts w:ascii="Calibri" w:eastAsia="Calibri" w:hAnsi="Calibri" w:cs="Calibri"/>
          <w:i/>
          <w:spacing w:val="1"/>
        </w:rPr>
        <w:t>mo</w:t>
      </w:r>
      <w:r w:rsidR="00B7464A">
        <w:rPr>
          <w:rFonts w:ascii="Calibri" w:eastAsia="Calibri" w:hAnsi="Calibri" w:cs="Calibri"/>
          <w:i/>
          <w:spacing w:val="-1"/>
        </w:rPr>
        <w:t>r</w:t>
      </w:r>
      <w:r w:rsidR="00B7464A">
        <w:rPr>
          <w:rFonts w:ascii="Calibri" w:eastAsia="Calibri" w:hAnsi="Calibri" w:cs="Calibri"/>
          <w:i/>
        </w:rPr>
        <w:t>e</w:t>
      </w:r>
      <w:r w:rsidR="00B7464A">
        <w:rPr>
          <w:rFonts w:ascii="Calibri" w:eastAsia="Calibri" w:hAnsi="Calibri" w:cs="Calibri"/>
          <w:i/>
          <w:spacing w:val="-3"/>
        </w:rPr>
        <w:t xml:space="preserve"> </w:t>
      </w:r>
      <w:r w:rsidR="00B7464A">
        <w:rPr>
          <w:rFonts w:ascii="Calibri" w:eastAsia="Calibri" w:hAnsi="Calibri" w:cs="Calibri"/>
          <w:i/>
        </w:rPr>
        <w:t>refe</w:t>
      </w:r>
      <w:r w:rsidR="00B7464A">
        <w:rPr>
          <w:rFonts w:ascii="Calibri" w:eastAsia="Calibri" w:hAnsi="Calibri" w:cs="Calibri"/>
          <w:i/>
          <w:spacing w:val="-1"/>
        </w:rPr>
        <w:t>r</w:t>
      </w:r>
      <w:r w:rsidR="00B7464A">
        <w:rPr>
          <w:rFonts w:ascii="Calibri" w:eastAsia="Calibri" w:hAnsi="Calibri" w:cs="Calibri"/>
          <w:i/>
          <w:spacing w:val="1"/>
        </w:rPr>
        <w:t>enc</w:t>
      </w:r>
      <w:r w:rsidR="00B7464A">
        <w:rPr>
          <w:rFonts w:ascii="Calibri" w:eastAsia="Calibri" w:hAnsi="Calibri" w:cs="Calibri"/>
          <w:i/>
        </w:rPr>
        <w:t>e</w:t>
      </w:r>
      <w:r w:rsidR="00B7464A">
        <w:rPr>
          <w:rFonts w:ascii="Calibri" w:eastAsia="Calibri" w:hAnsi="Calibri" w:cs="Calibri"/>
          <w:i/>
          <w:spacing w:val="-7"/>
        </w:rPr>
        <w:t xml:space="preserve"> </w:t>
      </w:r>
      <w:r w:rsidR="00B7464A">
        <w:rPr>
          <w:rFonts w:ascii="Calibri" w:eastAsia="Calibri" w:hAnsi="Calibri" w:cs="Calibri"/>
          <w:i/>
        </w:rPr>
        <w:t>s</w:t>
      </w:r>
      <w:r w:rsidR="00B7464A">
        <w:rPr>
          <w:rFonts w:ascii="Calibri" w:eastAsia="Calibri" w:hAnsi="Calibri" w:cs="Calibri"/>
          <w:i/>
          <w:spacing w:val="1"/>
        </w:rPr>
        <w:t>hee</w:t>
      </w:r>
      <w:r w:rsidR="00B7464A">
        <w:rPr>
          <w:rFonts w:ascii="Calibri" w:eastAsia="Calibri" w:hAnsi="Calibri" w:cs="Calibri"/>
          <w:i/>
        </w:rPr>
        <w:t>ts</w:t>
      </w:r>
      <w:r w:rsidR="00B7464A">
        <w:rPr>
          <w:rFonts w:ascii="Calibri" w:eastAsia="Calibri" w:hAnsi="Calibri" w:cs="Calibri"/>
          <w:i/>
          <w:spacing w:val="-5"/>
        </w:rPr>
        <w:t xml:space="preserve"> </w:t>
      </w:r>
      <w:r w:rsidR="00B7464A">
        <w:rPr>
          <w:rFonts w:ascii="Calibri" w:eastAsia="Calibri" w:hAnsi="Calibri" w:cs="Calibri"/>
          <w:i/>
        </w:rPr>
        <w:t>if</w:t>
      </w:r>
      <w:r w:rsidR="00B7464A">
        <w:rPr>
          <w:rFonts w:ascii="Calibri" w:eastAsia="Calibri" w:hAnsi="Calibri" w:cs="Calibri"/>
          <w:i/>
          <w:spacing w:val="-2"/>
        </w:rPr>
        <w:t xml:space="preserve"> </w:t>
      </w:r>
      <w:r w:rsidR="00B7464A">
        <w:rPr>
          <w:rFonts w:ascii="Calibri" w:eastAsia="Calibri" w:hAnsi="Calibri" w:cs="Calibri"/>
          <w:i/>
          <w:spacing w:val="1"/>
        </w:rPr>
        <w:t>nece</w:t>
      </w:r>
      <w:r w:rsidR="00B7464A">
        <w:rPr>
          <w:rFonts w:ascii="Calibri" w:eastAsia="Calibri" w:hAnsi="Calibri" w:cs="Calibri"/>
          <w:i/>
          <w:spacing w:val="-1"/>
        </w:rPr>
        <w:t>ss</w:t>
      </w:r>
      <w:r w:rsidR="00B7464A">
        <w:rPr>
          <w:rFonts w:ascii="Calibri" w:eastAsia="Calibri" w:hAnsi="Calibri" w:cs="Calibri"/>
          <w:i/>
          <w:spacing w:val="1"/>
        </w:rPr>
        <w:t>a</w:t>
      </w:r>
      <w:r w:rsidR="00B7464A">
        <w:rPr>
          <w:rFonts w:ascii="Calibri" w:eastAsia="Calibri" w:hAnsi="Calibri" w:cs="Calibri"/>
          <w:i/>
          <w:spacing w:val="-1"/>
        </w:rPr>
        <w:t>r</w:t>
      </w:r>
      <w:r w:rsidR="00B7464A">
        <w:rPr>
          <w:rFonts w:ascii="Calibri" w:eastAsia="Calibri" w:hAnsi="Calibri" w:cs="Calibri"/>
          <w:i/>
        </w:rPr>
        <w:t>y</w:t>
      </w:r>
      <w:bookmarkStart w:id="0" w:name="_GoBack"/>
      <w:bookmarkEnd w:id="0"/>
    </w:p>
    <w:p w:rsidR="007A0BF3" w:rsidRDefault="007A0BF3">
      <w:pPr>
        <w:spacing w:before="9" w:line="120" w:lineRule="exact"/>
        <w:rPr>
          <w:sz w:val="13"/>
          <w:szCs w:val="13"/>
        </w:rPr>
      </w:pPr>
    </w:p>
    <w:p w:rsidR="007A0BF3" w:rsidRDefault="00B7464A">
      <w:pPr>
        <w:ind w:left="1346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  <w:u w:val="thick" w:color="000000"/>
        </w:rPr>
        <w:t>MA</w:t>
      </w:r>
      <w:r>
        <w:rPr>
          <w:rFonts w:ascii="Calibri" w:eastAsia="Calibri" w:hAnsi="Calibri" w:cs="Calibri"/>
          <w:b/>
          <w:spacing w:val="-1"/>
          <w:sz w:val="30"/>
          <w:szCs w:val="30"/>
          <w:u w:val="thick" w:color="000000"/>
        </w:rPr>
        <w:t>N</w:t>
      </w:r>
      <w:r>
        <w:rPr>
          <w:rFonts w:ascii="Calibri" w:eastAsia="Calibri" w:hAnsi="Calibri" w:cs="Calibri"/>
          <w:b/>
          <w:sz w:val="30"/>
          <w:szCs w:val="30"/>
          <w:u w:val="thick" w:color="000000"/>
        </w:rPr>
        <w:t>D</w:t>
      </w:r>
      <w:r>
        <w:rPr>
          <w:rFonts w:ascii="Calibri" w:eastAsia="Calibri" w:hAnsi="Calibri" w:cs="Calibri"/>
          <w:b/>
          <w:spacing w:val="1"/>
          <w:sz w:val="30"/>
          <w:szCs w:val="30"/>
          <w:u w:val="thick" w:color="000000"/>
        </w:rPr>
        <w:t>A</w:t>
      </w:r>
      <w:r>
        <w:rPr>
          <w:rFonts w:ascii="Calibri" w:eastAsia="Calibri" w:hAnsi="Calibri" w:cs="Calibri"/>
          <w:b/>
          <w:sz w:val="30"/>
          <w:szCs w:val="30"/>
          <w:u w:val="thick" w:color="000000"/>
        </w:rPr>
        <w:t>T</w:t>
      </w:r>
      <w:r>
        <w:rPr>
          <w:rFonts w:ascii="Calibri" w:eastAsia="Calibri" w:hAnsi="Calibri" w:cs="Calibri"/>
          <w:b/>
          <w:spacing w:val="1"/>
          <w:sz w:val="30"/>
          <w:szCs w:val="30"/>
          <w:u w:val="thick" w:color="000000"/>
        </w:rPr>
        <w:t>O</w:t>
      </w:r>
      <w:r>
        <w:rPr>
          <w:rFonts w:ascii="Calibri" w:eastAsia="Calibri" w:hAnsi="Calibri" w:cs="Calibri"/>
          <w:b/>
          <w:spacing w:val="-1"/>
          <w:sz w:val="30"/>
          <w:szCs w:val="30"/>
          <w:u w:val="thick" w:color="000000"/>
        </w:rPr>
        <w:t>R</w:t>
      </w:r>
      <w:r>
        <w:rPr>
          <w:rFonts w:ascii="Calibri" w:eastAsia="Calibri" w:hAnsi="Calibri" w:cs="Calibri"/>
          <w:b/>
          <w:sz w:val="30"/>
          <w:szCs w:val="30"/>
          <w:u w:val="thick" w:color="000000"/>
        </w:rPr>
        <w:t xml:space="preserve">Y </w:t>
      </w:r>
      <w:r>
        <w:rPr>
          <w:rFonts w:ascii="Calibri" w:eastAsia="Calibri" w:hAnsi="Calibri" w:cs="Calibri"/>
          <w:b/>
          <w:spacing w:val="-1"/>
          <w:sz w:val="30"/>
          <w:szCs w:val="30"/>
          <w:u w:val="thick" w:color="000000"/>
        </w:rPr>
        <w:t>S</w:t>
      </w:r>
      <w:r>
        <w:rPr>
          <w:rFonts w:ascii="Calibri" w:eastAsia="Calibri" w:hAnsi="Calibri" w:cs="Calibri"/>
          <w:b/>
          <w:spacing w:val="1"/>
          <w:sz w:val="30"/>
          <w:szCs w:val="30"/>
          <w:u w:val="thick" w:color="000000"/>
        </w:rPr>
        <w:t>UP</w:t>
      </w:r>
      <w:r>
        <w:rPr>
          <w:rFonts w:ascii="Calibri" w:eastAsia="Calibri" w:hAnsi="Calibri" w:cs="Calibri"/>
          <w:b/>
          <w:spacing w:val="-1"/>
          <w:sz w:val="30"/>
          <w:szCs w:val="30"/>
          <w:u w:val="thick" w:color="000000"/>
        </w:rPr>
        <w:t>P</w:t>
      </w:r>
      <w:r>
        <w:rPr>
          <w:rFonts w:ascii="Calibri" w:eastAsia="Calibri" w:hAnsi="Calibri" w:cs="Calibri"/>
          <w:b/>
          <w:spacing w:val="1"/>
          <w:sz w:val="30"/>
          <w:szCs w:val="30"/>
          <w:u w:val="thick" w:color="000000"/>
        </w:rPr>
        <w:t>O</w:t>
      </w:r>
      <w:r>
        <w:rPr>
          <w:rFonts w:ascii="Calibri" w:eastAsia="Calibri" w:hAnsi="Calibri" w:cs="Calibri"/>
          <w:b/>
          <w:spacing w:val="-1"/>
          <w:sz w:val="30"/>
          <w:szCs w:val="30"/>
          <w:u w:val="thick" w:color="000000"/>
        </w:rPr>
        <w:t>R</w:t>
      </w:r>
      <w:r>
        <w:rPr>
          <w:rFonts w:ascii="Calibri" w:eastAsia="Calibri" w:hAnsi="Calibri" w:cs="Calibri"/>
          <w:b/>
          <w:sz w:val="30"/>
          <w:szCs w:val="30"/>
          <w:u w:val="thick" w:color="000000"/>
        </w:rPr>
        <w:t>TI</w:t>
      </w:r>
      <w:r>
        <w:rPr>
          <w:rFonts w:ascii="Calibri" w:eastAsia="Calibri" w:hAnsi="Calibri" w:cs="Calibri"/>
          <w:b/>
          <w:spacing w:val="-1"/>
          <w:sz w:val="30"/>
          <w:szCs w:val="30"/>
          <w:u w:val="thick" w:color="000000"/>
        </w:rPr>
        <w:t>N</w:t>
      </w:r>
      <w:r>
        <w:rPr>
          <w:rFonts w:ascii="Calibri" w:eastAsia="Calibri" w:hAnsi="Calibri" w:cs="Calibri"/>
          <w:b/>
          <w:sz w:val="30"/>
          <w:szCs w:val="30"/>
          <w:u w:val="thick" w:color="000000"/>
        </w:rPr>
        <w:t>G</w:t>
      </w:r>
      <w:r>
        <w:rPr>
          <w:rFonts w:ascii="Calibri" w:eastAsia="Calibri" w:hAnsi="Calibri" w:cs="Calibri"/>
          <w:b/>
          <w:spacing w:val="2"/>
          <w:sz w:val="30"/>
          <w:szCs w:val="30"/>
          <w:u w:val="thick" w:color="000000"/>
        </w:rPr>
        <w:t xml:space="preserve"> </w:t>
      </w:r>
      <w:r>
        <w:rPr>
          <w:rFonts w:ascii="Calibri" w:eastAsia="Calibri" w:hAnsi="Calibri" w:cs="Calibri"/>
          <w:b/>
          <w:sz w:val="30"/>
          <w:szCs w:val="30"/>
          <w:u w:val="thick" w:color="000000"/>
        </w:rPr>
        <w:t>D</w:t>
      </w:r>
      <w:r>
        <w:rPr>
          <w:rFonts w:ascii="Calibri" w:eastAsia="Calibri" w:hAnsi="Calibri" w:cs="Calibri"/>
          <w:b/>
          <w:spacing w:val="1"/>
          <w:sz w:val="30"/>
          <w:szCs w:val="30"/>
          <w:u w:val="thick" w:color="000000"/>
        </w:rPr>
        <w:t>O</w:t>
      </w:r>
      <w:r>
        <w:rPr>
          <w:rFonts w:ascii="Calibri" w:eastAsia="Calibri" w:hAnsi="Calibri" w:cs="Calibri"/>
          <w:b/>
          <w:sz w:val="30"/>
          <w:szCs w:val="30"/>
          <w:u w:val="thick" w:color="000000"/>
        </w:rPr>
        <w:t>CUME</w:t>
      </w:r>
      <w:r>
        <w:rPr>
          <w:rFonts w:ascii="Calibri" w:eastAsia="Calibri" w:hAnsi="Calibri" w:cs="Calibri"/>
          <w:b/>
          <w:spacing w:val="-1"/>
          <w:sz w:val="30"/>
          <w:szCs w:val="30"/>
          <w:u w:val="thick" w:color="000000"/>
        </w:rPr>
        <w:t>N</w:t>
      </w:r>
      <w:r>
        <w:rPr>
          <w:rFonts w:ascii="Calibri" w:eastAsia="Calibri" w:hAnsi="Calibri" w:cs="Calibri"/>
          <w:b/>
          <w:sz w:val="30"/>
          <w:szCs w:val="30"/>
          <w:u w:val="thick" w:color="000000"/>
        </w:rPr>
        <w:t>TS/I</w:t>
      </w:r>
      <w:r>
        <w:rPr>
          <w:rFonts w:ascii="Calibri" w:eastAsia="Calibri" w:hAnsi="Calibri" w:cs="Calibri"/>
          <w:b/>
          <w:spacing w:val="-1"/>
          <w:sz w:val="30"/>
          <w:szCs w:val="30"/>
          <w:u w:val="thick" w:color="000000"/>
        </w:rPr>
        <w:t>N</w:t>
      </w:r>
      <w:r>
        <w:rPr>
          <w:rFonts w:ascii="Calibri" w:eastAsia="Calibri" w:hAnsi="Calibri" w:cs="Calibri"/>
          <w:b/>
          <w:sz w:val="30"/>
          <w:szCs w:val="30"/>
          <w:u w:val="thick" w:color="000000"/>
        </w:rPr>
        <w:t>ST</w:t>
      </w:r>
      <w:r>
        <w:rPr>
          <w:rFonts w:ascii="Calibri" w:eastAsia="Calibri" w:hAnsi="Calibri" w:cs="Calibri"/>
          <w:b/>
          <w:spacing w:val="-1"/>
          <w:sz w:val="30"/>
          <w:szCs w:val="30"/>
          <w:u w:val="thick" w:color="000000"/>
        </w:rPr>
        <w:t>R</w:t>
      </w:r>
      <w:r>
        <w:rPr>
          <w:rFonts w:ascii="Calibri" w:eastAsia="Calibri" w:hAnsi="Calibri" w:cs="Calibri"/>
          <w:b/>
          <w:spacing w:val="1"/>
          <w:sz w:val="30"/>
          <w:szCs w:val="30"/>
          <w:u w:val="thick" w:color="000000"/>
        </w:rPr>
        <w:t>U</w:t>
      </w:r>
      <w:r>
        <w:rPr>
          <w:rFonts w:ascii="Calibri" w:eastAsia="Calibri" w:hAnsi="Calibri" w:cs="Calibri"/>
          <w:b/>
          <w:sz w:val="30"/>
          <w:szCs w:val="30"/>
          <w:u w:val="thick" w:color="000000"/>
        </w:rPr>
        <w:t>CTIONS</w:t>
      </w:r>
    </w:p>
    <w:p w:rsidR="007A0BF3" w:rsidRDefault="007A0BF3">
      <w:pPr>
        <w:spacing w:before="4" w:line="100" w:lineRule="exact"/>
        <w:rPr>
          <w:sz w:val="11"/>
          <w:szCs w:val="11"/>
        </w:rPr>
      </w:pPr>
    </w:p>
    <w:p w:rsidR="007A0BF3" w:rsidRDefault="007A0BF3">
      <w:pPr>
        <w:spacing w:line="200" w:lineRule="exact"/>
      </w:pPr>
    </w:p>
    <w:p w:rsidR="007A0BF3" w:rsidRDefault="007A0BF3">
      <w:pPr>
        <w:spacing w:line="200" w:lineRule="exact"/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9"/>
        <w:gridCol w:w="6409"/>
      </w:tblGrid>
      <w:tr w:rsidR="007A0BF3">
        <w:trPr>
          <w:trHeight w:hRule="exact" w:val="1094"/>
        </w:trPr>
        <w:tc>
          <w:tcPr>
            <w:tcW w:w="3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7A0BF3">
            <w:pPr>
              <w:spacing w:before="5" w:line="260" w:lineRule="exact"/>
              <w:rPr>
                <w:sz w:val="26"/>
                <w:szCs w:val="26"/>
              </w:rPr>
            </w:pPr>
          </w:p>
          <w:p w:rsidR="007A0BF3" w:rsidRDefault="00B7464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ADD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K</w:t>
            </w:r>
          </w:p>
        </w:tc>
        <w:tc>
          <w:tcPr>
            <w:tcW w:w="6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7A0BF3">
            <w:pPr>
              <w:spacing w:before="5" w:line="260" w:lineRule="exact"/>
              <w:rPr>
                <w:sz w:val="26"/>
                <w:szCs w:val="26"/>
              </w:rPr>
            </w:pPr>
          </w:p>
          <w:p w:rsidR="007A0BF3" w:rsidRDefault="00B7464A">
            <w:pPr>
              <w:tabs>
                <w:tab w:val="left" w:pos="520"/>
              </w:tabs>
              <w:ind w:left="522" w:right="64" w:hanging="36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Symbol" w:eastAsia="Symbol" w:hAnsi="Symbol" w:cs="Symbol"/>
                <w:sz w:val="22"/>
                <w:szCs w:val="22"/>
              </w:rPr>
              <w:t></w:t>
            </w:r>
            <w:r>
              <w:rPr>
                <w:sz w:val="22"/>
                <w:szCs w:val="22"/>
              </w:rPr>
              <w:tab/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38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tails</w:t>
            </w:r>
            <w:r>
              <w:rPr>
                <w:rFonts w:ascii="Calibri" w:eastAsia="Calibri" w:hAnsi="Calibri" w:cs="Calibri"/>
                <w:spacing w:val="39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pacing w:val="38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wi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38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spacing w:val="4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39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&amp;</w:t>
            </w:r>
            <w:r>
              <w:rPr>
                <w:rFonts w:ascii="Calibri" w:eastAsia="Calibri" w:hAnsi="Calibri" w:cs="Calibri"/>
                <w:spacing w:val="4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3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ph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nu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ers</w:t>
            </w:r>
          </w:p>
        </w:tc>
      </w:tr>
      <w:tr w:rsidR="007A0BF3">
        <w:trPr>
          <w:trHeight w:hRule="exact" w:val="3819"/>
        </w:trPr>
        <w:tc>
          <w:tcPr>
            <w:tcW w:w="3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7A0BF3">
            <w:pPr>
              <w:spacing w:before="1" w:line="140" w:lineRule="exact"/>
              <w:rPr>
                <w:sz w:val="14"/>
                <w:szCs w:val="14"/>
              </w:rPr>
            </w:pPr>
          </w:p>
          <w:p w:rsidR="007A0BF3" w:rsidRDefault="007A0BF3">
            <w:pPr>
              <w:spacing w:line="200" w:lineRule="exact"/>
            </w:pPr>
          </w:p>
          <w:p w:rsidR="007A0BF3" w:rsidRDefault="007A0BF3">
            <w:pPr>
              <w:spacing w:line="200" w:lineRule="exact"/>
            </w:pPr>
          </w:p>
          <w:p w:rsidR="007A0BF3" w:rsidRDefault="007A0BF3">
            <w:pPr>
              <w:spacing w:line="200" w:lineRule="exact"/>
            </w:pPr>
          </w:p>
          <w:p w:rsidR="007A0BF3" w:rsidRDefault="007A0BF3">
            <w:pPr>
              <w:spacing w:line="200" w:lineRule="exact"/>
            </w:pPr>
          </w:p>
          <w:p w:rsidR="007A0BF3" w:rsidRDefault="007A0BF3">
            <w:pPr>
              <w:spacing w:line="200" w:lineRule="exact"/>
            </w:pPr>
          </w:p>
          <w:p w:rsidR="007A0BF3" w:rsidRDefault="007A0BF3">
            <w:pPr>
              <w:spacing w:line="200" w:lineRule="exact"/>
            </w:pPr>
          </w:p>
          <w:p w:rsidR="007A0BF3" w:rsidRDefault="00B7464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EDU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ON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K</w:t>
            </w:r>
          </w:p>
        </w:tc>
        <w:tc>
          <w:tcPr>
            <w:tcW w:w="6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7A0BF3">
            <w:pPr>
              <w:spacing w:before="5" w:line="260" w:lineRule="exact"/>
              <w:rPr>
                <w:sz w:val="26"/>
                <w:szCs w:val="26"/>
              </w:rPr>
            </w:pPr>
          </w:p>
          <w:p w:rsidR="007A0BF3" w:rsidRDefault="00B7464A">
            <w:pPr>
              <w:ind w:left="16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Symbol" w:eastAsia="Symbol" w:hAnsi="Symbol" w:cs="Symbol"/>
                <w:sz w:val="22"/>
                <w:szCs w:val="22"/>
              </w:rPr>
              <w:t>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pacing w:val="38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egree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ertifica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al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ear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rk she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</w:p>
          <w:p w:rsidR="007A0BF3" w:rsidRDefault="00B7464A">
            <w:pPr>
              <w:ind w:left="16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Symbol" w:eastAsia="Symbol" w:hAnsi="Symbol" w:cs="Symbol"/>
                <w:sz w:val="22"/>
                <w:szCs w:val="22"/>
              </w:rPr>
              <w:t>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pacing w:val="38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Registrat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 En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ent N</w:t>
            </w:r>
            <w:r>
              <w:rPr>
                <w:rFonts w:ascii="Calibri" w:eastAsia="Calibri" w:hAnsi="Calibri" w:cs="Calibri"/>
                <w:spacing w:val="-4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</w:t>
            </w:r>
          </w:p>
          <w:p w:rsidR="007A0BF3" w:rsidRDefault="007A0BF3">
            <w:pPr>
              <w:spacing w:before="9" w:line="260" w:lineRule="exact"/>
              <w:rPr>
                <w:sz w:val="26"/>
                <w:szCs w:val="26"/>
              </w:rPr>
            </w:pPr>
          </w:p>
          <w:p w:rsidR="007A0BF3" w:rsidRDefault="00B7464A">
            <w:pPr>
              <w:ind w:left="52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  <w:u w:val="single" w:color="000000"/>
              </w:rPr>
              <w:t>B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  <w:u w:val="single" w:color="000000"/>
              </w:rPr>
              <w:t>an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  <w:u w:val="single" w:color="000000"/>
              </w:rPr>
              <w:t>g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  <w:u w:val="single" w:color="000000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  <w:u w:val="single" w:color="000000"/>
              </w:rPr>
              <w:t>l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  <w:u w:val="single" w:color="000000"/>
              </w:rPr>
              <w:t>o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  <w:u w:val="single" w:color="000000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u w:val="single" w:color="000000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u w:val="single" w:color="000000"/>
              </w:rPr>
              <w:t>U</w:t>
            </w:r>
            <w:r>
              <w:rPr>
                <w:rFonts w:ascii="Calibri" w:eastAsia="Calibri" w:hAnsi="Calibri" w:cs="Calibri"/>
                <w:b/>
                <w:spacing w:val="-3"/>
                <w:sz w:val="22"/>
                <w:szCs w:val="22"/>
                <w:u w:val="single" w:color="000000"/>
              </w:rPr>
              <w:t>n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  <w:u w:val="single" w:color="000000"/>
              </w:rPr>
              <w:t>iv</w:t>
            </w:r>
            <w:r>
              <w:rPr>
                <w:rFonts w:ascii="Calibri" w:eastAsia="Calibri" w:hAnsi="Calibri" w:cs="Calibri"/>
                <w:b/>
                <w:spacing w:val="-3"/>
                <w:sz w:val="22"/>
                <w:szCs w:val="22"/>
                <w:u w:val="single" w:color="000000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  <w:u w:val="single" w:color="000000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u w:val="single" w:color="000000"/>
              </w:rPr>
              <w:t>s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  <w:u w:val="single" w:color="000000"/>
              </w:rPr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u w:val="single" w:color="000000"/>
              </w:rPr>
              <w:t>ty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  <w:u w:val="single" w:color="000000"/>
              </w:rPr>
              <w:t>Speci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u w:val="single" w:color="000000"/>
              </w:rPr>
              <w:t>fic</w:t>
            </w:r>
          </w:p>
          <w:p w:rsidR="007A0BF3" w:rsidRDefault="00B7464A">
            <w:pPr>
              <w:tabs>
                <w:tab w:val="left" w:pos="520"/>
              </w:tabs>
              <w:spacing w:before="2"/>
              <w:ind w:left="522" w:right="64" w:hanging="36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Symbol" w:eastAsia="Symbol" w:hAnsi="Symbol" w:cs="Symbol"/>
                <w:sz w:val="22"/>
                <w:szCs w:val="22"/>
              </w:rPr>
              <w:t></w:t>
            </w:r>
            <w:r>
              <w:rPr>
                <w:sz w:val="22"/>
                <w:szCs w:val="22"/>
              </w:rPr>
              <w:tab/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pacing w:val="2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2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th</w:t>
            </w:r>
            <w:r>
              <w:rPr>
                <w:rFonts w:ascii="Calibri" w:eastAsia="Calibri" w:hAnsi="Calibri" w:cs="Calibri"/>
                <w:spacing w:val="2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  <w:r>
              <w:rPr>
                <w:rFonts w:ascii="Calibri" w:eastAsia="Calibri" w:hAnsi="Calibri" w:cs="Calibri"/>
                <w:spacing w:val="-4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spacing w:val="2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2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the</w:t>
            </w:r>
            <w:r>
              <w:rPr>
                <w:rFonts w:ascii="Calibri" w:eastAsia="Calibri" w:hAnsi="Calibri" w:cs="Calibri"/>
                <w:spacing w:val="2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egr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8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ertific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te</w:t>
            </w:r>
            <w:r>
              <w:rPr>
                <w:rFonts w:ascii="Calibri" w:eastAsia="Calibri" w:hAnsi="Calibri" w:cs="Calibri"/>
                <w:spacing w:val="28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(T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8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erse si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  </w:t>
            </w:r>
            <w:r>
              <w:rPr>
                <w:rFonts w:ascii="Calibri" w:eastAsia="Calibri" w:hAnsi="Calibri" w:cs="Calibri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f 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the 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cer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if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cate  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as  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  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n   which  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the 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iv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rsi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w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eq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ire).</w:t>
            </w:r>
          </w:p>
          <w:p w:rsidR="007A0BF3" w:rsidRDefault="00B7464A">
            <w:pPr>
              <w:tabs>
                <w:tab w:val="left" w:pos="520"/>
              </w:tabs>
              <w:ind w:left="522" w:right="63" w:hanging="36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Symbol" w:eastAsia="Symbol" w:hAnsi="Symbol" w:cs="Symbol"/>
                <w:sz w:val="22"/>
                <w:szCs w:val="22"/>
              </w:rPr>
              <w:t></w:t>
            </w:r>
            <w:r>
              <w:rPr>
                <w:sz w:val="22"/>
                <w:szCs w:val="22"/>
              </w:rPr>
              <w:tab/>
            </w: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ies </w:t>
            </w:r>
            <w:r>
              <w:rPr>
                <w:rFonts w:ascii="Calibri" w:eastAsia="Calibri" w:hAnsi="Calibri" w:cs="Calibri"/>
                <w:spacing w:val="3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f </w:t>
            </w:r>
            <w:r>
              <w:rPr>
                <w:rFonts w:ascii="Calibri" w:eastAsia="Calibri" w:hAnsi="Calibri" w:cs="Calibri"/>
                <w:spacing w:val="3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ark </w:t>
            </w:r>
            <w:r>
              <w:rPr>
                <w:rFonts w:ascii="Calibri" w:eastAsia="Calibri" w:hAnsi="Calibri" w:cs="Calibri"/>
                <w:spacing w:val="3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she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ts </w:t>
            </w:r>
            <w:r>
              <w:rPr>
                <w:rFonts w:ascii="Calibri" w:eastAsia="Calibri" w:hAnsi="Calibri" w:cs="Calibri"/>
                <w:spacing w:val="3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/ </w:t>
            </w:r>
            <w:r>
              <w:rPr>
                <w:rFonts w:ascii="Calibri" w:eastAsia="Calibri" w:hAnsi="Calibri" w:cs="Calibri"/>
                <w:spacing w:val="3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 </w:t>
            </w:r>
            <w:r>
              <w:rPr>
                <w:rFonts w:ascii="Calibri" w:eastAsia="Calibri" w:hAnsi="Calibri" w:cs="Calibri"/>
                <w:spacing w:val="3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Card </w:t>
            </w:r>
            <w:r>
              <w:rPr>
                <w:rFonts w:ascii="Calibri" w:eastAsia="Calibri" w:hAnsi="Calibri" w:cs="Calibri"/>
                <w:spacing w:val="3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r </w:t>
            </w:r>
            <w:r>
              <w:rPr>
                <w:rFonts w:ascii="Calibri" w:eastAsia="Calibri" w:hAnsi="Calibri" w:cs="Calibri"/>
                <w:spacing w:val="3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all </w:t>
            </w:r>
            <w:r>
              <w:rPr>
                <w:rFonts w:ascii="Calibri" w:eastAsia="Calibri" w:hAnsi="Calibri" w:cs="Calibri"/>
                <w:spacing w:val="3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the </w:t>
            </w:r>
            <w:r>
              <w:rPr>
                <w:rFonts w:ascii="Calibri" w:eastAsia="Calibri" w:hAnsi="Calibri" w:cs="Calibri"/>
                <w:spacing w:val="3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ears </w:t>
            </w:r>
            <w:r>
              <w:rPr>
                <w:rFonts w:ascii="Calibri" w:eastAsia="Calibri" w:hAnsi="Calibri" w:cs="Calibri"/>
                <w:spacing w:val="3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 atten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ce.</w:t>
            </w:r>
          </w:p>
          <w:p w:rsidR="007A0BF3" w:rsidRDefault="007A0BF3">
            <w:pPr>
              <w:spacing w:before="9" w:line="260" w:lineRule="exact"/>
              <w:rPr>
                <w:sz w:val="26"/>
                <w:szCs w:val="26"/>
              </w:rPr>
            </w:pPr>
          </w:p>
          <w:p w:rsidR="007A0BF3" w:rsidRDefault="00B7464A">
            <w:pPr>
              <w:ind w:left="522" w:right="6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Reg.  </w:t>
            </w:r>
            <w:r>
              <w:rPr>
                <w:rFonts w:ascii="Calibri" w:eastAsia="Calibri" w:hAnsi="Calibri" w:cs="Calibri"/>
                <w:spacing w:val="3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.,  </w:t>
            </w:r>
            <w:r>
              <w:rPr>
                <w:rFonts w:ascii="Calibri" w:eastAsia="Calibri" w:hAnsi="Calibri" w:cs="Calibri"/>
                <w:spacing w:val="3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llege  </w:t>
            </w:r>
            <w:r>
              <w:rPr>
                <w:rFonts w:ascii="Calibri" w:eastAsia="Calibri" w:hAnsi="Calibri" w:cs="Calibri"/>
                <w:spacing w:val="3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  </w:t>
            </w:r>
            <w:r>
              <w:rPr>
                <w:rFonts w:ascii="Calibri" w:eastAsia="Calibri" w:hAnsi="Calibri" w:cs="Calibri"/>
                <w:spacing w:val="3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&amp;  </w:t>
            </w:r>
            <w:r>
              <w:rPr>
                <w:rFonts w:ascii="Calibri" w:eastAsia="Calibri" w:hAnsi="Calibri" w:cs="Calibri"/>
                <w:spacing w:val="3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llege  </w:t>
            </w:r>
            <w:r>
              <w:rPr>
                <w:rFonts w:ascii="Calibri" w:eastAsia="Calibri" w:hAnsi="Calibri" w:cs="Calibri"/>
                <w:spacing w:val="3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t  </w:t>
            </w:r>
            <w:r>
              <w:rPr>
                <w:rFonts w:ascii="Calibri" w:eastAsia="Calibri" w:hAnsi="Calibri" w:cs="Calibri"/>
                <w:spacing w:val="3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s  </w:t>
            </w:r>
            <w:r>
              <w:rPr>
                <w:rFonts w:ascii="Calibri" w:eastAsia="Calibri" w:hAnsi="Calibri" w:cs="Calibri"/>
                <w:spacing w:val="3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are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ry.</w:t>
            </w:r>
          </w:p>
        </w:tc>
      </w:tr>
      <w:tr w:rsidR="007A0BF3">
        <w:trPr>
          <w:trHeight w:hRule="exact" w:val="2451"/>
        </w:trPr>
        <w:tc>
          <w:tcPr>
            <w:tcW w:w="3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7A0BF3">
            <w:pPr>
              <w:spacing w:line="200" w:lineRule="exact"/>
            </w:pPr>
          </w:p>
          <w:p w:rsidR="007A0BF3" w:rsidRDefault="007A0BF3">
            <w:pPr>
              <w:spacing w:line="200" w:lineRule="exact"/>
            </w:pPr>
          </w:p>
          <w:p w:rsidR="007A0BF3" w:rsidRDefault="007A0BF3">
            <w:pPr>
              <w:spacing w:line="200" w:lineRule="exact"/>
            </w:pPr>
          </w:p>
          <w:p w:rsidR="007A0BF3" w:rsidRDefault="007A0BF3">
            <w:pPr>
              <w:spacing w:line="200" w:lineRule="exact"/>
            </w:pPr>
          </w:p>
          <w:p w:rsidR="007A0BF3" w:rsidRDefault="007A0BF3">
            <w:pPr>
              <w:spacing w:before="9" w:line="260" w:lineRule="exact"/>
              <w:rPr>
                <w:sz w:val="26"/>
                <w:szCs w:val="26"/>
              </w:rPr>
            </w:pPr>
          </w:p>
          <w:p w:rsidR="007A0BF3" w:rsidRDefault="00B7464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PLOY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K</w:t>
            </w:r>
          </w:p>
        </w:tc>
        <w:tc>
          <w:tcPr>
            <w:tcW w:w="6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7A0BF3">
            <w:pPr>
              <w:spacing w:before="13" w:line="260" w:lineRule="exact"/>
              <w:rPr>
                <w:sz w:val="26"/>
                <w:szCs w:val="26"/>
              </w:rPr>
            </w:pPr>
          </w:p>
          <w:p w:rsidR="007A0BF3" w:rsidRDefault="00B7464A">
            <w:pPr>
              <w:tabs>
                <w:tab w:val="left" w:pos="520"/>
              </w:tabs>
              <w:spacing w:line="260" w:lineRule="exact"/>
              <w:ind w:left="522" w:right="63" w:hanging="36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Symbol" w:eastAsia="Symbol" w:hAnsi="Symbol" w:cs="Symbol"/>
                <w:sz w:val="22"/>
                <w:szCs w:val="22"/>
              </w:rPr>
              <w:t></w:t>
            </w:r>
            <w:r>
              <w:rPr>
                <w:sz w:val="22"/>
                <w:szCs w:val="22"/>
              </w:rPr>
              <w:tab/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y  </w:t>
            </w:r>
            <w:r>
              <w:rPr>
                <w:rFonts w:ascii="Calibri" w:eastAsia="Calibri" w:hAnsi="Calibri" w:cs="Calibri"/>
                <w:spacing w:val="2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f  </w:t>
            </w:r>
            <w:r>
              <w:rPr>
                <w:rFonts w:ascii="Calibri" w:eastAsia="Calibri" w:hAnsi="Calibri" w:cs="Calibri"/>
                <w:spacing w:val="2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Rel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g  </w:t>
            </w:r>
            <w:r>
              <w:rPr>
                <w:rFonts w:ascii="Calibri" w:eastAsia="Calibri" w:hAnsi="Calibri" w:cs="Calibri"/>
                <w:spacing w:val="2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/  </w:t>
            </w:r>
            <w:r>
              <w:rPr>
                <w:rFonts w:ascii="Calibri" w:eastAsia="Calibri" w:hAnsi="Calibri" w:cs="Calibri"/>
                <w:spacing w:val="2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Experie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ce  </w:t>
            </w:r>
            <w:r>
              <w:rPr>
                <w:rFonts w:ascii="Calibri" w:eastAsia="Calibri" w:hAnsi="Calibri" w:cs="Calibri"/>
                <w:spacing w:val="2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ertific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  </w:t>
            </w:r>
            <w:r>
              <w:rPr>
                <w:rFonts w:ascii="Calibri" w:eastAsia="Calibri" w:hAnsi="Calibri" w:cs="Calibri"/>
                <w:spacing w:val="2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f  </w:t>
            </w:r>
            <w:r>
              <w:rPr>
                <w:rFonts w:ascii="Calibri" w:eastAsia="Calibri" w:hAnsi="Calibri" w:cs="Calibri"/>
                <w:spacing w:val="2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each 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ent</w:t>
            </w:r>
          </w:p>
          <w:p w:rsidR="007A0BF3" w:rsidRDefault="00B7464A">
            <w:pPr>
              <w:spacing w:before="7"/>
              <w:ind w:left="16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Symbol" w:eastAsia="Symbol" w:hAnsi="Symbol" w:cs="Symbol"/>
                <w:sz w:val="22"/>
                <w:szCs w:val="22"/>
              </w:rPr>
              <w:t>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pacing w:val="38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th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Sal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ry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ip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each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ent</w:t>
            </w:r>
          </w:p>
          <w:p w:rsidR="007A0BF3" w:rsidRDefault="007A0BF3">
            <w:pPr>
              <w:spacing w:before="9" w:line="260" w:lineRule="exact"/>
              <w:rPr>
                <w:sz w:val="26"/>
                <w:szCs w:val="26"/>
              </w:rPr>
            </w:pPr>
          </w:p>
          <w:p w:rsidR="007A0BF3" w:rsidRDefault="00B7464A">
            <w:pPr>
              <w:ind w:left="450" w:right="314" w:firstLine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  <w:u w:val="single" w:color="000000"/>
              </w:rPr>
              <w:t>C</w:t>
            </w:r>
            <w:r>
              <w:rPr>
                <w:rFonts w:ascii="Calibri" w:eastAsia="Calibri" w:hAnsi="Calibri" w:cs="Calibri"/>
                <w:b/>
                <w:spacing w:val="-3"/>
                <w:sz w:val="22"/>
                <w:szCs w:val="22"/>
                <w:u w:val="single" w:color="000000"/>
              </w:rPr>
              <w:t>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  <w:u w:val="single" w:color="000000"/>
              </w:rPr>
              <w:t>rr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  <w:u w:val="single" w:color="000000"/>
              </w:rPr>
              <w:t>en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u w:val="single" w:color="000000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  <w:u w:val="single" w:color="000000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u w:val="single" w:color="000000"/>
              </w:rPr>
              <w:t>mpl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  <w:u w:val="single" w:color="000000"/>
              </w:rPr>
              <w:t>oy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u w:val="single" w:color="000000"/>
              </w:rPr>
              <w:t>me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  <w:u w:val="single" w:color="000000"/>
              </w:rPr>
              <w:t>n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  <w:u w:val="single" w:color="000000"/>
              </w:rPr>
              <w:t>t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:</w:t>
            </w:r>
            <w:r>
              <w:rPr>
                <w:rFonts w:ascii="Calibri" w:eastAsia="Calibri" w:hAnsi="Calibri" w:cs="Calibri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lea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fill detai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 of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the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y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erifyi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 back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.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lease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fill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last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er’s 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th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 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an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wh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yo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7A0BF3">
        <w:trPr>
          <w:trHeight w:hRule="exact" w:val="1363"/>
        </w:trPr>
        <w:tc>
          <w:tcPr>
            <w:tcW w:w="3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7A0BF3">
            <w:pPr>
              <w:spacing w:before="4" w:line="120" w:lineRule="exact"/>
              <w:rPr>
                <w:sz w:val="13"/>
                <w:szCs w:val="13"/>
              </w:rPr>
            </w:pPr>
          </w:p>
          <w:p w:rsidR="007A0BF3" w:rsidRDefault="007A0BF3">
            <w:pPr>
              <w:spacing w:line="200" w:lineRule="exact"/>
            </w:pPr>
          </w:p>
          <w:p w:rsidR="007A0BF3" w:rsidRDefault="007A0BF3">
            <w:pPr>
              <w:spacing w:line="200" w:lineRule="exact"/>
            </w:pPr>
          </w:p>
          <w:p w:rsidR="007A0BF3" w:rsidRDefault="00B7464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REFE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K</w:t>
            </w:r>
          </w:p>
        </w:tc>
        <w:tc>
          <w:tcPr>
            <w:tcW w:w="6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7A0BF3">
            <w:pPr>
              <w:spacing w:before="6" w:line="260" w:lineRule="exact"/>
              <w:rPr>
                <w:sz w:val="26"/>
                <w:szCs w:val="26"/>
              </w:rPr>
            </w:pPr>
          </w:p>
          <w:p w:rsidR="007A0BF3" w:rsidRDefault="00B7464A">
            <w:pPr>
              <w:tabs>
                <w:tab w:val="left" w:pos="520"/>
              </w:tabs>
              <w:ind w:left="522" w:right="60" w:hanging="36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Symbol" w:eastAsia="Symbol" w:hAnsi="Symbol" w:cs="Symbol"/>
                <w:sz w:val="22"/>
                <w:szCs w:val="22"/>
              </w:rPr>
              <w:t></w:t>
            </w:r>
            <w:r>
              <w:rPr>
                <w:sz w:val="22"/>
                <w:szCs w:val="22"/>
              </w:rPr>
              <w:tab/>
            </w:r>
            <w:proofErr w:type="gram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s </w:t>
            </w:r>
            <w:r>
              <w:rPr>
                <w:rFonts w:ascii="Calibri" w:eastAsia="Calibri" w:hAnsi="Calibri" w:cs="Calibri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4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ed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st </w:t>
            </w:r>
            <w:r>
              <w:rPr>
                <w:rFonts w:ascii="Calibri" w:eastAsia="Calibri" w:hAnsi="Calibri" w:cs="Calibri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 </w:t>
            </w:r>
            <w:r>
              <w:rPr>
                <w:rFonts w:ascii="Calibri" w:eastAsia="Calibri" w:hAnsi="Calibri" w:cs="Calibri"/>
                <w:spacing w:val="1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f </w:t>
            </w:r>
            <w:r>
              <w:rPr>
                <w:rFonts w:ascii="Calibri" w:eastAsia="Calibri" w:hAnsi="Calibri" w:cs="Calibri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the </w:t>
            </w:r>
            <w:r>
              <w:rPr>
                <w:rFonts w:ascii="Calibri" w:eastAsia="Calibri" w:hAnsi="Calibri" w:cs="Calibri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rti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g </w:t>
            </w:r>
            <w:r>
              <w:rPr>
                <w:rFonts w:ascii="Calibri" w:eastAsia="Calibri" w:hAnsi="Calibri" w:cs="Calibri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er </w:t>
            </w:r>
            <w:r>
              <w:rPr>
                <w:rFonts w:ascii="Calibri" w:eastAsia="Calibri" w:hAnsi="Calibri" w:cs="Calibri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at </w:t>
            </w:r>
            <w:r>
              <w:rPr>
                <w:rFonts w:ascii="Calibri" w:eastAsia="Calibri" w:hAnsi="Calibri" w:cs="Calibri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the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s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.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ll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esig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ati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la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ph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nu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 and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ff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cial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ail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7A0BF3">
        <w:trPr>
          <w:trHeight w:hRule="exact" w:val="1949"/>
        </w:trPr>
        <w:tc>
          <w:tcPr>
            <w:tcW w:w="3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7A0BF3">
            <w:pPr>
              <w:spacing w:line="200" w:lineRule="exact"/>
            </w:pPr>
          </w:p>
          <w:p w:rsidR="007A0BF3" w:rsidRDefault="007A0BF3">
            <w:pPr>
              <w:spacing w:line="200" w:lineRule="exact"/>
            </w:pPr>
          </w:p>
          <w:p w:rsidR="007A0BF3" w:rsidRDefault="007A0BF3">
            <w:pPr>
              <w:spacing w:line="200" w:lineRule="exact"/>
            </w:pPr>
          </w:p>
          <w:p w:rsidR="007A0BF3" w:rsidRDefault="007A0BF3">
            <w:pPr>
              <w:spacing w:before="3" w:line="200" w:lineRule="exact"/>
            </w:pPr>
          </w:p>
          <w:p w:rsidR="007A0BF3" w:rsidRDefault="00B7464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3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AL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ORD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K</w:t>
            </w:r>
          </w:p>
        </w:tc>
        <w:tc>
          <w:tcPr>
            <w:tcW w:w="6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BF3" w:rsidRDefault="007A0BF3">
            <w:pPr>
              <w:spacing w:before="6" w:line="260" w:lineRule="exact"/>
              <w:rPr>
                <w:sz w:val="26"/>
                <w:szCs w:val="26"/>
              </w:rPr>
            </w:pPr>
          </w:p>
          <w:p w:rsidR="007A0BF3" w:rsidRDefault="00B7464A">
            <w:pPr>
              <w:ind w:left="16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Symbol" w:eastAsia="Symbol" w:hAnsi="Symbol" w:cs="Symbol"/>
                <w:sz w:val="22"/>
                <w:szCs w:val="22"/>
              </w:rPr>
              <w:t>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pacing w:val="38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ign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ed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fi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kgr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Form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(</w:t>
            </w:r>
            <w:r w:rsidR="00BD61B6">
              <w:rPr>
                <w:rFonts w:ascii="Calibri" w:eastAsia="Calibri" w:hAnsi="Calibri" w:cs="Calibri"/>
                <w:sz w:val="22"/>
                <w:szCs w:val="22"/>
              </w:rPr>
              <w:t>last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f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is 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ent)</w:t>
            </w:r>
          </w:p>
          <w:p w:rsidR="00BD61B6" w:rsidRDefault="00B7464A" w:rsidP="00BD61B6">
            <w:pPr>
              <w:ind w:left="16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Symbol" w:eastAsia="Symbol" w:hAnsi="Symbol" w:cs="Symbol"/>
                <w:sz w:val="22"/>
                <w:szCs w:val="22"/>
              </w:rPr>
              <w:t>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pacing w:val="38"/>
                <w:sz w:val="22"/>
                <w:szCs w:val="22"/>
              </w:rPr>
              <w:t xml:space="preserve"> </w:t>
            </w:r>
            <w:r w:rsidR="00BD61B6" w:rsidRPr="00BD61B6">
              <w:rPr>
                <w:rFonts w:ascii="Calibri" w:eastAsia="Calibri" w:hAnsi="Calibri" w:cs="Calibri"/>
                <w:sz w:val="22"/>
                <w:szCs w:val="22"/>
              </w:rPr>
              <w:t>Father’s Name, Date of birth, Complete Current &amp; Permanent addresses details with Period of Stay would be required.</w:t>
            </w:r>
          </w:p>
          <w:p w:rsidR="007A0BF3" w:rsidRDefault="007A0BF3">
            <w:pPr>
              <w:spacing w:line="260" w:lineRule="exact"/>
              <w:ind w:left="16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:rsidR="007A0BF3" w:rsidRDefault="007A0BF3">
      <w:pPr>
        <w:sectPr w:rsidR="007A0BF3">
          <w:pgSz w:w="12240" w:h="15840"/>
          <w:pgMar w:top="1560" w:right="1220" w:bottom="280" w:left="1220" w:header="720" w:footer="723" w:gutter="0"/>
          <w:cols w:space="720"/>
        </w:sectPr>
      </w:pPr>
    </w:p>
    <w:p w:rsidR="007A0BF3" w:rsidRDefault="007A0BF3">
      <w:pPr>
        <w:spacing w:line="200" w:lineRule="exact"/>
      </w:pPr>
    </w:p>
    <w:p w:rsidR="007A0BF3" w:rsidRDefault="007A0BF3">
      <w:pPr>
        <w:spacing w:before="17" w:line="240" w:lineRule="exact"/>
        <w:rPr>
          <w:sz w:val="24"/>
          <w:szCs w:val="24"/>
        </w:rPr>
      </w:pPr>
    </w:p>
    <w:p w:rsidR="007A0BF3" w:rsidRDefault="003B7D65">
      <w:pPr>
        <w:spacing w:line="360" w:lineRule="exact"/>
        <w:ind w:left="2191"/>
        <w:rPr>
          <w:rFonts w:ascii="Calibri" w:eastAsia="Calibri" w:hAnsi="Calibri" w:cs="Calibri"/>
          <w:sz w:val="30"/>
          <w:szCs w:val="30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503315268" behindDoc="1" locked="0" layoutInCell="1" allowOverlap="1">
                <wp:simplePos x="0" y="0"/>
                <wp:positionH relativeFrom="page">
                  <wp:posOffset>923925</wp:posOffset>
                </wp:positionH>
                <wp:positionV relativeFrom="page">
                  <wp:posOffset>1207770</wp:posOffset>
                </wp:positionV>
                <wp:extent cx="5991225" cy="381000"/>
                <wp:effectExtent l="0" t="0" r="0" b="1905"/>
                <wp:wrapNone/>
                <wp:docPr id="42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91225" cy="381000"/>
                          <a:chOff x="1455" y="1902"/>
                          <a:chExt cx="9435" cy="600"/>
                        </a:xfrm>
                      </wpg:grpSpPr>
                      <wps:wsp>
                        <wps:cNvPr id="43" name="Freeform 17"/>
                        <wps:cNvSpPr>
                          <a:spLocks/>
                        </wps:cNvSpPr>
                        <wps:spPr bwMode="auto">
                          <a:xfrm>
                            <a:off x="1455" y="1902"/>
                            <a:ext cx="9435" cy="600"/>
                          </a:xfrm>
                          <a:custGeom>
                            <a:avLst/>
                            <a:gdLst>
                              <a:gd name="T0" fmla="+- 0 1455 1455"/>
                              <a:gd name="T1" fmla="*/ T0 w 9435"/>
                              <a:gd name="T2" fmla="+- 0 2502 1902"/>
                              <a:gd name="T3" fmla="*/ 2502 h 600"/>
                              <a:gd name="T4" fmla="+- 0 10890 1455"/>
                              <a:gd name="T5" fmla="*/ T4 w 9435"/>
                              <a:gd name="T6" fmla="+- 0 2502 1902"/>
                              <a:gd name="T7" fmla="*/ 2502 h 600"/>
                              <a:gd name="T8" fmla="+- 0 10890 1455"/>
                              <a:gd name="T9" fmla="*/ T8 w 9435"/>
                              <a:gd name="T10" fmla="+- 0 1902 1902"/>
                              <a:gd name="T11" fmla="*/ 1902 h 600"/>
                              <a:gd name="T12" fmla="+- 0 1455 1455"/>
                              <a:gd name="T13" fmla="*/ T12 w 9435"/>
                              <a:gd name="T14" fmla="+- 0 1902 1902"/>
                              <a:gd name="T15" fmla="*/ 1902 h 600"/>
                              <a:gd name="T16" fmla="+- 0 1455 1455"/>
                              <a:gd name="T17" fmla="*/ T16 w 9435"/>
                              <a:gd name="T18" fmla="+- 0 2502 1902"/>
                              <a:gd name="T19" fmla="*/ 2502 h 6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435" h="600">
                                <a:moveTo>
                                  <a:pt x="0" y="600"/>
                                </a:moveTo>
                                <a:lnTo>
                                  <a:pt x="9435" y="600"/>
                                </a:lnTo>
                                <a:lnTo>
                                  <a:pt x="94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75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EE99A7" id="Group 16" o:spid="_x0000_s1026" style="position:absolute;margin-left:72.75pt;margin-top:95.1pt;width:471.75pt;height:30pt;z-index:-1212;mso-position-horizontal-relative:page;mso-position-vertical-relative:page" coordorigin="1455,1902" coordsize="9435,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">
                <v:shape id="Freeform 17" o:spid="_x0000_s1027" style="position:absolute;left:1455;top:1902;width:9435;height:600;visibility:visible;mso-wrap-style:square;v-text-anchor:top" coordsize="9435,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hqIcUA&#10;AADbAAAADwAAAGRycy9kb3ducmV2LnhtbESPS2vCQBSF9wX/w3CFbopOrEVrdBJ8UJBuSmyh20vm&#10;mglm7sTMqPHfdwqFLg/n8XFWeW8bcaXO144VTMYJCOLS6ZorBV+fb6NXED4ga2wck4I7ecizwcMK&#10;U+1uXND1ECoRR9inqMCE0KZS+tKQRT92LXH0jq6zGKLsKqk7vMVx28jnJJlJizVHgsGWtobK0+Fi&#10;I7fuN3Y3N4vz03ad6P3He/E9Pyv1OOzXSxCB+vAf/mvvtYKXKfx+iT9AZj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yGohxQAAANsAAAAPAAAAAAAAAAAAAAAAAJgCAABkcnMv&#10;ZG93bnJldi54bWxQSwUGAAAAAAQABAD1AAAAigMAAAAA&#10;" path="m,600r9435,l9435,,,,,600xe" fillcolor="#17375e" stroked="f">
                  <v:path arrowok="t" o:connecttype="custom" o:connectlocs="0,2502;9435,2502;9435,1902;0,1902;0,2502" o:connectangles="0,0,0,0,0"/>
                </v:shape>
                <w10:wrap anchorx="page" anchory="page"/>
              </v:group>
            </w:pict>
          </mc:Fallback>
        </mc:AlternateContent>
      </w:r>
      <w:r w:rsidR="00B7464A">
        <w:rPr>
          <w:rFonts w:ascii="Calibri" w:eastAsia="Calibri" w:hAnsi="Calibri" w:cs="Calibri"/>
          <w:b/>
          <w:color w:val="FFFFFF"/>
          <w:sz w:val="30"/>
          <w:szCs w:val="30"/>
        </w:rPr>
        <w:t>I</w:t>
      </w:r>
      <w:r w:rsidR="00B7464A">
        <w:rPr>
          <w:rFonts w:ascii="Calibri" w:eastAsia="Calibri" w:hAnsi="Calibri" w:cs="Calibri"/>
          <w:b/>
          <w:color w:val="FFFFFF"/>
          <w:spacing w:val="-2"/>
          <w:sz w:val="30"/>
          <w:szCs w:val="30"/>
        </w:rPr>
        <w:t>N</w:t>
      </w:r>
      <w:r w:rsidR="00B7464A">
        <w:rPr>
          <w:rFonts w:ascii="Calibri" w:eastAsia="Calibri" w:hAnsi="Calibri" w:cs="Calibri"/>
          <w:b/>
          <w:color w:val="FFFFFF"/>
          <w:sz w:val="30"/>
          <w:szCs w:val="30"/>
        </w:rPr>
        <w:t>FOR</w:t>
      </w:r>
      <w:r w:rsidR="00B7464A">
        <w:rPr>
          <w:rFonts w:ascii="Calibri" w:eastAsia="Calibri" w:hAnsi="Calibri" w:cs="Calibri"/>
          <w:b/>
          <w:color w:val="FFFFFF"/>
          <w:spacing w:val="-1"/>
          <w:sz w:val="30"/>
          <w:szCs w:val="30"/>
        </w:rPr>
        <w:t>M</w:t>
      </w:r>
      <w:r w:rsidR="00B7464A">
        <w:rPr>
          <w:rFonts w:ascii="Calibri" w:eastAsia="Calibri" w:hAnsi="Calibri" w:cs="Calibri"/>
          <w:b/>
          <w:color w:val="FFFFFF"/>
          <w:sz w:val="30"/>
          <w:szCs w:val="30"/>
        </w:rPr>
        <w:t>ATI</w:t>
      </w:r>
      <w:r w:rsidR="00B7464A">
        <w:rPr>
          <w:rFonts w:ascii="Calibri" w:eastAsia="Calibri" w:hAnsi="Calibri" w:cs="Calibri"/>
          <w:b/>
          <w:color w:val="FFFFFF"/>
          <w:spacing w:val="1"/>
          <w:sz w:val="30"/>
          <w:szCs w:val="30"/>
        </w:rPr>
        <w:t>O</w:t>
      </w:r>
      <w:r w:rsidR="00B7464A">
        <w:rPr>
          <w:rFonts w:ascii="Calibri" w:eastAsia="Calibri" w:hAnsi="Calibri" w:cs="Calibri"/>
          <w:b/>
          <w:color w:val="FFFFFF"/>
          <w:sz w:val="30"/>
          <w:szCs w:val="30"/>
        </w:rPr>
        <w:t>N</w:t>
      </w:r>
      <w:r w:rsidR="00B7464A">
        <w:rPr>
          <w:rFonts w:ascii="Calibri" w:eastAsia="Calibri" w:hAnsi="Calibri" w:cs="Calibri"/>
          <w:b/>
          <w:color w:val="FFFFFF"/>
          <w:spacing w:val="1"/>
          <w:sz w:val="30"/>
          <w:szCs w:val="30"/>
        </w:rPr>
        <w:t xml:space="preserve"> </w:t>
      </w:r>
      <w:r w:rsidR="00B7464A">
        <w:rPr>
          <w:rFonts w:ascii="Calibri" w:eastAsia="Calibri" w:hAnsi="Calibri" w:cs="Calibri"/>
          <w:b/>
          <w:color w:val="FFFFFF"/>
          <w:spacing w:val="-1"/>
          <w:sz w:val="30"/>
          <w:szCs w:val="30"/>
        </w:rPr>
        <w:t>R</w:t>
      </w:r>
      <w:r w:rsidR="00B7464A">
        <w:rPr>
          <w:rFonts w:ascii="Calibri" w:eastAsia="Calibri" w:hAnsi="Calibri" w:cs="Calibri"/>
          <w:b/>
          <w:color w:val="FFFFFF"/>
          <w:sz w:val="30"/>
          <w:szCs w:val="30"/>
        </w:rPr>
        <w:t>E</w:t>
      </w:r>
      <w:r w:rsidR="00B7464A">
        <w:rPr>
          <w:rFonts w:ascii="Calibri" w:eastAsia="Calibri" w:hAnsi="Calibri" w:cs="Calibri"/>
          <w:b/>
          <w:color w:val="FFFFFF"/>
          <w:spacing w:val="3"/>
          <w:sz w:val="30"/>
          <w:szCs w:val="30"/>
        </w:rPr>
        <w:t>L</w:t>
      </w:r>
      <w:r w:rsidR="00B7464A">
        <w:rPr>
          <w:rFonts w:ascii="Calibri" w:eastAsia="Calibri" w:hAnsi="Calibri" w:cs="Calibri"/>
          <w:b/>
          <w:color w:val="FFFFFF"/>
          <w:sz w:val="30"/>
          <w:szCs w:val="30"/>
        </w:rPr>
        <w:t xml:space="preserve">EASE </w:t>
      </w:r>
      <w:r w:rsidR="00B7464A">
        <w:rPr>
          <w:rFonts w:ascii="Calibri" w:eastAsia="Calibri" w:hAnsi="Calibri" w:cs="Calibri"/>
          <w:b/>
          <w:color w:val="FFFFFF"/>
          <w:spacing w:val="-1"/>
          <w:sz w:val="30"/>
          <w:szCs w:val="30"/>
        </w:rPr>
        <w:t>F</w:t>
      </w:r>
      <w:r w:rsidR="00B7464A">
        <w:rPr>
          <w:rFonts w:ascii="Calibri" w:eastAsia="Calibri" w:hAnsi="Calibri" w:cs="Calibri"/>
          <w:b/>
          <w:color w:val="FFFFFF"/>
          <w:spacing w:val="1"/>
          <w:sz w:val="30"/>
          <w:szCs w:val="30"/>
        </w:rPr>
        <w:t>O</w:t>
      </w:r>
      <w:r w:rsidR="00B7464A">
        <w:rPr>
          <w:rFonts w:ascii="Calibri" w:eastAsia="Calibri" w:hAnsi="Calibri" w:cs="Calibri"/>
          <w:b/>
          <w:color w:val="FFFFFF"/>
          <w:spacing w:val="-1"/>
          <w:sz w:val="30"/>
          <w:szCs w:val="30"/>
        </w:rPr>
        <w:t>R</w:t>
      </w:r>
      <w:r w:rsidR="00B7464A">
        <w:rPr>
          <w:rFonts w:ascii="Calibri" w:eastAsia="Calibri" w:hAnsi="Calibri" w:cs="Calibri"/>
          <w:b/>
          <w:color w:val="FFFFFF"/>
          <w:sz w:val="30"/>
          <w:szCs w:val="30"/>
        </w:rPr>
        <w:t>M</w:t>
      </w:r>
      <w:r w:rsidR="00B7464A">
        <w:rPr>
          <w:rFonts w:ascii="Calibri" w:eastAsia="Calibri" w:hAnsi="Calibri" w:cs="Calibri"/>
          <w:b/>
          <w:color w:val="FFFFFF"/>
          <w:spacing w:val="1"/>
          <w:sz w:val="30"/>
          <w:szCs w:val="30"/>
        </w:rPr>
        <w:t xml:space="preserve"> </w:t>
      </w:r>
      <w:r w:rsidR="00B7464A">
        <w:rPr>
          <w:rFonts w:ascii="Calibri" w:eastAsia="Calibri" w:hAnsi="Calibri" w:cs="Calibri"/>
          <w:b/>
          <w:color w:val="FFFFFF"/>
          <w:sz w:val="30"/>
          <w:szCs w:val="30"/>
        </w:rPr>
        <w:t>/ CON</w:t>
      </w:r>
      <w:r w:rsidR="00B7464A">
        <w:rPr>
          <w:rFonts w:ascii="Calibri" w:eastAsia="Calibri" w:hAnsi="Calibri" w:cs="Calibri"/>
          <w:b/>
          <w:color w:val="FFFFFF"/>
          <w:spacing w:val="1"/>
          <w:sz w:val="30"/>
          <w:szCs w:val="30"/>
        </w:rPr>
        <w:t>S</w:t>
      </w:r>
      <w:r w:rsidR="00B7464A">
        <w:rPr>
          <w:rFonts w:ascii="Calibri" w:eastAsia="Calibri" w:hAnsi="Calibri" w:cs="Calibri"/>
          <w:b/>
          <w:color w:val="FFFFFF"/>
          <w:sz w:val="30"/>
          <w:szCs w:val="30"/>
        </w:rPr>
        <w:t>ENT</w:t>
      </w:r>
    </w:p>
    <w:p w:rsidR="007A0BF3" w:rsidRDefault="007A0BF3">
      <w:pPr>
        <w:spacing w:before="4" w:line="140" w:lineRule="exact"/>
        <w:rPr>
          <w:sz w:val="15"/>
          <w:szCs w:val="15"/>
        </w:rPr>
      </w:pPr>
    </w:p>
    <w:p w:rsidR="007A0BF3" w:rsidRDefault="007A0BF3">
      <w:pPr>
        <w:spacing w:line="200" w:lineRule="exact"/>
      </w:pPr>
    </w:p>
    <w:p w:rsidR="007A0BF3" w:rsidRDefault="007A0BF3">
      <w:pPr>
        <w:spacing w:line="200" w:lineRule="exact"/>
      </w:pPr>
    </w:p>
    <w:p w:rsidR="007A0BF3" w:rsidRDefault="007A0BF3">
      <w:pPr>
        <w:spacing w:line="200" w:lineRule="exact"/>
      </w:pPr>
    </w:p>
    <w:p w:rsidR="007A0BF3" w:rsidRDefault="007A0BF3">
      <w:pPr>
        <w:spacing w:line="200" w:lineRule="exact"/>
      </w:pPr>
    </w:p>
    <w:p w:rsidR="007A0BF3" w:rsidRDefault="007A0BF3">
      <w:pPr>
        <w:spacing w:line="200" w:lineRule="exact"/>
      </w:pPr>
    </w:p>
    <w:p w:rsidR="007A0BF3" w:rsidRDefault="00B7464A">
      <w:pPr>
        <w:spacing w:before="16" w:line="260" w:lineRule="exact"/>
        <w:ind w:left="19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To Wh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cern,</w:t>
      </w:r>
    </w:p>
    <w:p w:rsidR="007A0BF3" w:rsidRDefault="007A0BF3">
      <w:pPr>
        <w:spacing w:line="200" w:lineRule="exact"/>
      </w:pPr>
    </w:p>
    <w:p w:rsidR="007A0BF3" w:rsidRDefault="007A0BF3">
      <w:pPr>
        <w:spacing w:line="200" w:lineRule="exact"/>
      </w:pPr>
    </w:p>
    <w:p w:rsidR="007A0BF3" w:rsidRDefault="007A0BF3">
      <w:pPr>
        <w:spacing w:line="200" w:lineRule="exact"/>
      </w:pPr>
    </w:p>
    <w:p w:rsidR="007A0BF3" w:rsidRDefault="007A0BF3">
      <w:pPr>
        <w:spacing w:line="200" w:lineRule="exact"/>
      </w:pPr>
    </w:p>
    <w:p w:rsidR="007A0BF3" w:rsidRDefault="007A0BF3">
      <w:pPr>
        <w:spacing w:before="1" w:line="220" w:lineRule="exact"/>
        <w:rPr>
          <w:sz w:val="22"/>
          <w:szCs w:val="22"/>
        </w:rPr>
      </w:pPr>
    </w:p>
    <w:p w:rsidR="007A0BF3" w:rsidRDefault="00B7464A">
      <w:pPr>
        <w:spacing w:before="16"/>
        <w:ind w:left="19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I,</w:t>
      </w:r>
      <w:r w:rsidR="00C378E5">
        <w:rPr>
          <w:rFonts w:ascii="Calibri" w:eastAsia="Calibri" w:hAnsi="Calibri" w:cs="Calibri"/>
          <w:sz w:val="22"/>
          <w:szCs w:val="22"/>
        </w:rPr>
        <w:t xml:space="preserve">           DUBEY</w:t>
      </w:r>
      <w:r w:rsidR="00C378E5">
        <w:rPr>
          <w:rFonts w:ascii="Calibri" w:eastAsia="Calibri" w:hAnsi="Calibri" w:cs="Calibri"/>
          <w:sz w:val="22"/>
          <w:szCs w:val="22"/>
        </w:rPr>
        <w:tab/>
      </w:r>
      <w:r w:rsidR="00C378E5">
        <w:rPr>
          <w:rFonts w:ascii="Calibri" w:eastAsia="Calibri" w:hAnsi="Calibri" w:cs="Calibri"/>
          <w:sz w:val="22"/>
          <w:szCs w:val="22"/>
        </w:rPr>
        <w:tab/>
      </w:r>
      <w:r w:rsidR="00C378E5">
        <w:rPr>
          <w:rFonts w:ascii="Calibri" w:eastAsia="Calibri" w:hAnsi="Calibri" w:cs="Calibri"/>
          <w:sz w:val="22"/>
          <w:szCs w:val="22"/>
        </w:rPr>
        <w:tab/>
      </w:r>
      <w:r w:rsidR="00C378E5">
        <w:rPr>
          <w:rFonts w:ascii="Calibri" w:eastAsia="Calibri" w:hAnsi="Calibri" w:cs="Calibri"/>
          <w:sz w:val="22"/>
          <w:szCs w:val="22"/>
        </w:rPr>
        <w:tab/>
        <w:t>ANKIT</w:t>
      </w:r>
      <w:r w:rsidR="00C378E5">
        <w:rPr>
          <w:rFonts w:ascii="Calibri" w:eastAsia="Calibri" w:hAnsi="Calibri" w:cs="Calibri"/>
          <w:sz w:val="22"/>
          <w:szCs w:val="22"/>
        </w:rPr>
        <w:tab/>
      </w:r>
      <w:r w:rsidR="00C378E5">
        <w:rPr>
          <w:rFonts w:ascii="Calibri" w:eastAsia="Calibri" w:hAnsi="Calibri" w:cs="Calibri"/>
          <w:sz w:val="22"/>
          <w:szCs w:val="22"/>
        </w:rPr>
        <w:tab/>
      </w:r>
      <w:r w:rsidR="00C378E5">
        <w:rPr>
          <w:rFonts w:ascii="Calibri" w:eastAsia="Calibri" w:hAnsi="Calibri" w:cs="Calibri"/>
          <w:sz w:val="22"/>
          <w:szCs w:val="22"/>
        </w:rPr>
        <w:tab/>
      </w:r>
      <w:r w:rsidR="00C378E5">
        <w:rPr>
          <w:rFonts w:ascii="Calibri" w:eastAsia="Calibri" w:hAnsi="Calibri" w:cs="Calibri"/>
          <w:sz w:val="22"/>
          <w:szCs w:val="22"/>
        </w:rPr>
        <w:tab/>
        <w:t xml:space="preserve">     MUKESH</w:t>
      </w:r>
    </w:p>
    <w:p w:rsidR="007A0BF3" w:rsidRDefault="003B7D65">
      <w:pPr>
        <w:spacing w:line="260" w:lineRule="exact"/>
        <w:ind w:left="880"/>
        <w:rPr>
          <w:rFonts w:ascii="Calibri" w:eastAsia="Calibri" w:hAnsi="Calibri" w:cs="Calibri"/>
          <w:sz w:val="22"/>
          <w:szCs w:val="22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503315267" behindDoc="1" locked="0" layoutInCell="1" allowOverlap="1">
                <wp:simplePos x="0" y="0"/>
                <wp:positionH relativeFrom="page">
                  <wp:posOffset>1270635</wp:posOffset>
                </wp:positionH>
                <wp:positionV relativeFrom="paragraph">
                  <wp:posOffset>36830</wp:posOffset>
                </wp:positionV>
                <wp:extent cx="5120640" cy="6350"/>
                <wp:effectExtent l="3810" t="8255" r="9525" b="4445"/>
                <wp:wrapNone/>
                <wp:docPr id="35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20640" cy="6350"/>
                          <a:chOff x="2001" y="58"/>
                          <a:chExt cx="8064" cy="10"/>
                        </a:xfrm>
                      </wpg:grpSpPr>
                      <wpg:grpSp>
                        <wpg:cNvPr id="36" name="Group 10"/>
                        <wpg:cNvGrpSpPr>
                          <a:grpSpLocks/>
                        </wpg:cNvGrpSpPr>
                        <wpg:grpSpPr bwMode="auto">
                          <a:xfrm>
                            <a:off x="2006" y="63"/>
                            <a:ext cx="7217" cy="0"/>
                            <a:chOff x="2006" y="63"/>
                            <a:chExt cx="7217" cy="0"/>
                          </a:xfrm>
                        </wpg:grpSpPr>
                        <wps:wsp>
                          <wps:cNvPr id="37" name="Freeform 15"/>
                          <wps:cNvSpPr>
                            <a:spLocks/>
                          </wps:cNvSpPr>
                          <wps:spPr bwMode="auto">
                            <a:xfrm>
                              <a:off x="2006" y="63"/>
                              <a:ext cx="7217" cy="0"/>
                            </a:xfrm>
                            <a:custGeom>
                              <a:avLst/>
                              <a:gdLst>
                                <a:gd name="T0" fmla="+- 0 2006 2006"/>
                                <a:gd name="T1" fmla="*/ T0 w 7217"/>
                                <a:gd name="T2" fmla="+- 0 9223 2006"/>
                                <a:gd name="T3" fmla="*/ T2 w 72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217">
                                  <a:moveTo>
                                    <a:pt x="0" y="0"/>
                                  </a:moveTo>
                                  <a:lnTo>
                                    <a:pt x="7217" y="0"/>
                                  </a:lnTo>
                                </a:path>
                              </a:pathLst>
                            </a:custGeom>
                            <a:noFill/>
                            <a:ln w="609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8" name="Group 11"/>
                          <wpg:cNvGrpSpPr>
                            <a:grpSpLocks/>
                          </wpg:cNvGrpSpPr>
                          <wpg:grpSpPr bwMode="auto">
                            <a:xfrm>
                              <a:off x="9228" y="63"/>
                              <a:ext cx="415" cy="0"/>
                              <a:chOff x="9228" y="63"/>
                              <a:chExt cx="415" cy="0"/>
                            </a:xfrm>
                          </wpg:grpSpPr>
                          <wps:wsp>
                            <wps:cNvPr id="39" name="Freeform 14"/>
                            <wps:cNvSpPr>
                              <a:spLocks/>
                            </wps:cNvSpPr>
                            <wps:spPr bwMode="auto">
                              <a:xfrm>
                                <a:off x="9228" y="63"/>
                                <a:ext cx="415" cy="0"/>
                              </a:xfrm>
                              <a:custGeom>
                                <a:avLst/>
                                <a:gdLst>
                                  <a:gd name="T0" fmla="+- 0 9228 9228"/>
                                  <a:gd name="T1" fmla="*/ T0 w 415"/>
                                  <a:gd name="T2" fmla="+- 0 9643 9228"/>
                                  <a:gd name="T3" fmla="*/ T2 w 415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415">
                                    <a:moveTo>
                                      <a:pt x="0" y="0"/>
                                    </a:moveTo>
                                    <a:lnTo>
                                      <a:pt x="415" y="0"/>
                                    </a:lnTo>
                                  </a:path>
                                </a:pathLst>
                              </a:custGeom>
                              <a:noFill/>
                              <a:ln w="609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0" name="Group 12"/>
                            <wpg:cNvGrpSpPr>
                              <a:grpSpLocks/>
                            </wpg:cNvGrpSpPr>
                            <wpg:grpSpPr bwMode="auto">
                              <a:xfrm>
                                <a:off x="9648" y="63"/>
                                <a:ext cx="412" cy="0"/>
                                <a:chOff x="9648" y="63"/>
                                <a:chExt cx="412" cy="0"/>
                              </a:xfrm>
                            </wpg:grpSpPr>
                            <wps:wsp>
                              <wps:cNvPr id="41" name="Freeform 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9648" y="63"/>
                                  <a:ext cx="412" cy="0"/>
                                </a:xfrm>
                                <a:custGeom>
                                  <a:avLst/>
                                  <a:gdLst>
                                    <a:gd name="T0" fmla="+- 0 9648 9648"/>
                                    <a:gd name="T1" fmla="*/ T0 w 412"/>
                                    <a:gd name="T2" fmla="+- 0 10060 9648"/>
                                    <a:gd name="T3" fmla="*/ T2 w 412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412">
                                      <a:moveTo>
                                        <a:pt x="0" y="0"/>
                                      </a:moveTo>
                                      <a:lnTo>
                                        <a:pt x="412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09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0CBFE0" id="Group 9" o:spid="_x0000_s1026" style="position:absolute;margin-left:100.05pt;margin-top:2.9pt;width:403.2pt;height:.5pt;z-index:-1213;mso-position-horizontal-relative:page" coordorigin="2001,58" coordsize="8064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">
                <v:group id="Group 10" o:spid="_x0000_s1027" style="position:absolute;left:2006;top:63;width:7217;height:0" coordorigin="2006,63" coordsize="7217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<v:shape id="Freeform 15" o:spid="_x0000_s1028" style="position:absolute;left:2006;top:63;width:7217;height:0;visibility:visible;mso-wrap-style:square;v-text-anchor:top" coordsize="721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poqcIA&#10;AADbAAAADwAAAGRycy9kb3ducmV2LnhtbESPQWvCQBSE70L/w/IEL1I3VbGSugmlIaJHtb0/sq9J&#10;MPs2ZFeT9te7guBxmPlmmE06mEZcqXO1ZQVvswgEcWF1zaWC71P+ugbhPLLGxjIp+CMHafIy2mCs&#10;bc8Huh59KUIJuxgVVN63sZSuqMigm9mWOHi/tjPog+xKqTvsQ7lp5DyKVtJgzWGhwpa+KirOx4tR&#10;sOAly5/MZtss362b/5LkdH9RajIePj9AeBr8M/ygdzpw73D/En6ATG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mmipwgAAANsAAAAPAAAAAAAAAAAAAAAAAJgCAABkcnMvZG93&#10;bnJldi54bWxQSwUGAAAAAAQABAD1AAAAhwMAAAAA&#10;" path="m,l7217,e" filled="f" strokeweight=".16931mm">
                    <v:path arrowok="t" o:connecttype="custom" o:connectlocs="0,0;7217,0" o:connectangles="0,0"/>
                  </v:shape>
                  <v:group id="Group 11" o:spid="_x0000_s1029" style="position:absolute;left:9228;top:63;width:415;height:0" coordorigin="9228,63" coordsize="415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<v:shape id="Freeform 14" o:spid="_x0000_s1030" style="position:absolute;left:9228;top:63;width:415;height:0;visibility:visible;mso-wrap-style:square;v-text-anchor:top" coordsize="41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jQ78UA&#10;AADbAAAADwAAAGRycy9kb3ducmV2LnhtbESP3WrCQBSE7wu+w3IK3tWNtViNriINpaUg+I+Xh+xp&#10;EsyeDbtrTN++WxB6OczMN8x82ZlatOR8ZVnBcJCAIM6trrhQcNi/P01A+ICssbZMCn7Iw3LRe5hj&#10;qu2Nt9TuQiEihH2KCsoQmlRKn5dk0A9sQxy9b+sMhihdIbXDW4SbWj4nyVgarDgulNjQW0n5ZXc1&#10;Cj5oc26PWfZyvGZfF7sZmte1OynVf+xWMxCBuvAfvrc/tYLRFP6+xB8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2NDvxQAAANsAAAAPAAAAAAAAAAAAAAAAAJgCAABkcnMv&#10;ZG93bnJldi54bWxQSwUGAAAAAAQABAD1AAAAigMAAAAA&#10;" path="m,l415,e" filled="f" strokeweight=".16931mm">
                      <v:path arrowok="t" o:connecttype="custom" o:connectlocs="0,0;415,0" o:connectangles="0,0"/>
                    </v:shape>
                    <v:group id="Group 12" o:spid="_x0000_s1031" style="position:absolute;left:9648;top:63;width:412;height:0" coordorigin="9648,63" coordsize="412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    <v:shape id="Freeform 13" o:spid="_x0000_s1032" style="position:absolute;left:9648;top:63;width:412;height:0;visibility:visible;mso-wrap-style:square;v-text-anchor:top" coordsize="41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5IdMQA&#10;AADbAAAADwAAAGRycy9kb3ducmV2LnhtbESPT2vCQBTE7wW/w/IEb3WjhFJTVxFBmoNCo8XzI/tM&#10;gtm3MbvNn2/vFgo9DjPzG2a9HUwtOmpdZVnBYh6BIM6trrhQ8H05vL6DcB5ZY22ZFIzkYLuZvKwx&#10;0bbnjLqzL0SAsEtQQel9k0jp8pIMurltiIN3s61BH2RbSN1iH+CmlssoepMGKw4LJTa0Lym/n3+M&#10;gs9spGzl9PH6dVk+Dv0+PV1XsVKz6bD7AOFp8P/hv3aqFcQL+P0SfoDcP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NeSHTEAAAA2wAAAA8AAAAAAAAAAAAAAAAAmAIAAGRycy9k&#10;b3ducmV2LnhtbFBLBQYAAAAABAAEAPUAAACJAwAAAAA=&#10;" path="m,l412,e" filled="f" strokeweight=".16931mm">
                        <v:path arrowok="t" o:connecttype="custom" o:connectlocs="0,0;412,0" o:connectangles="0,0"/>
                      </v:shape>
                    </v:group>
                  </v:group>
                </v:group>
                <w10:wrap anchorx="page"/>
              </v:group>
            </w:pict>
          </mc:Fallback>
        </mc:AlternateContent>
      </w:r>
      <w:r w:rsidR="00B7464A">
        <w:rPr>
          <w:rFonts w:ascii="Calibri" w:eastAsia="Calibri" w:hAnsi="Calibri" w:cs="Calibri"/>
          <w:sz w:val="22"/>
          <w:szCs w:val="22"/>
        </w:rPr>
        <w:t>(</w:t>
      </w:r>
      <w:r w:rsidR="00B7464A">
        <w:rPr>
          <w:rFonts w:ascii="Calibri" w:eastAsia="Calibri" w:hAnsi="Calibri" w:cs="Calibri"/>
          <w:spacing w:val="1"/>
          <w:sz w:val="22"/>
          <w:szCs w:val="22"/>
        </w:rPr>
        <w:t>L</w:t>
      </w:r>
      <w:r w:rsidR="00B7464A">
        <w:rPr>
          <w:rFonts w:ascii="Calibri" w:eastAsia="Calibri" w:hAnsi="Calibri" w:cs="Calibri"/>
          <w:sz w:val="22"/>
          <w:szCs w:val="22"/>
        </w:rPr>
        <w:t>ast</w:t>
      </w:r>
      <w:r w:rsidR="00B7464A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B7464A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B7464A">
        <w:rPr>
          <w:rFonts w:ascii="Calibri" w:eastAsia="Calibri" w:hAnsi="Calibri" w:cs="Calibri"/>
          <w:spacing w:val="-3"/>
          <w:sz w:val="22"/>
          <w:szCs w:val="22"/>
        </w:rPr>
        <w:t>a</w:t>
      </w:r>
      <w:r w:rsidR="00B7464A">
        <w:rPr>
          <w:rFonts w:ascii="Calibri" w:eastAsia="Calibri" w:hAnsi="Calibri" w:cs="Calibri"/>
          <w:spacing w:val="-1"/>
          <w:sz w:val="22"/>
          <w:szCs w:val="22"/>
        </w:rPr>
        <w:t>m</w:t>
      </w:r>
      <w:r w:rsidR="00B7464A">
        <w:rPr>
          <w:rFonts w:ascii="Calibri" w:eastAsia="Calibri" w:hAnsi="Calibri" w:cs="Calibri"/>
          <w:sz w:val="22"/>
          <w:szCs w:val="22"/>
        </w:rPr>
        <w:t xml:space="preserve">e)                                            </w:t>
      </w:r>
      <w:r w:rsidR="00B7464A">
        <w:rPr>
          <w:rFonts w:ascii="Calibri" w:eastAsia="Calibri" w:hAnsi="Calibri" w:cs="Calibri"/>
          <w:spacing w:val="50"/>
          <w:sz w:val="22"/>
          <w:szCs w:val="22"/>
        </w:rPr>
        <w:t xml:space="preserve"> </w:t>
      </w:r>
      <w:r w:rsidR="00B7464A">
        <w:rPr>
          <w:rFonts w:ascii="Calibri" w:eastAsia="Calibri" w:hAnsi="Calibri" w:cs="Calibri"/>
          <w:sz w:val="22"/>
          <w:szCs w:val="22"/>
        </w:rPr>
        <w:t>(Fi</w:t>
      </w:r>
      <w:r w:rsidR="00B7464A">
        <w:rPr>
          <w:rFonts w:ascii="Calibri" w:eastAsia="Calibri" w:hAnsi="Calibri" w:cs="Calibri"/>
          <w:spacing w:val="-1"/>
          <w:sz w:val="22"/>
          <w:szCs w:val="22"/>
        </w:rPr>
        <w:t>r</w:t>
      </w:r>
      <w:r w:rsidR="00B7464A">
        <w:rPr>
          <w:rFonts w:ascii="Calibri" w:eastAsia="Calibri" w:hAnsi="Calibri" w:cs="Calibri"/>
          <w:sz w:val="22"/>
          <w:szCs w:val="22"/>
        </w:rPr>
        <w:t>st</w:t>
      </w:r>
      <w:r w:rsidR="00B7464A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B7464A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B7464A">
        <w:rPr>
          <w:rFonts w:ascii="Calibri" w:eastAsia="Calibri" w:hAnsi="Calibri" w:cs="Calibri"/>
          <w:sz w:val="22"/>
          <w:szCs w:val="22"/>
        </w:rPr>
        <w:t>a</w:t>
      </w:r>
      <w:r w:rsidR="00B7464A">
        <w:rPr>
          <w:rFonts w:ascii="Calibri" w:eastAsia="Calibri" w:hAnsi="Calibri" w:cs="Calibri"/>
          <w:spacing w:val="-1"/>
          <w:sz w:val="22"/>
          <w:szCs w:val="22"/>
        </w:rPr>
        <w:t>m</w:t>
      </w:r>
      <w:r w:rsidR="00B7464A">
        <w:rPr>
          <w:rFonts w:ascii="Calibri" w:eastAsia="Calibri" w:hAnsi="Calibri" w:cs="Calibri"/>
          <w:sz w:val="22"/>
          <w:szCs w:val="22"/>
        </w:rPr>
        <w:t xml:space="preserve">e)                                         </w:t>
      </w:r>
      <w:r w:rsidR="00B7464A">
        <w:rPr>
          <w:rFonts w:ascii="Calibri" w:eastAsia="Calibri" w:hAnsi="Calibri" w:cs="Calibri"/>
          <w:spacing w:val="47"/>
          <w:sz w:val="22"/>
          <w:szCs w:val="22"/>
        </w:rPr>
        <w:t xml:space="preserve"> </w:t>
      </w:r>
      <w:r w:rsidR="00B7464A">
        <w:rPr>
          <w:rFonts w:ascii="Calibri" w:eastAsia="Calibri" w:hAnsi="Calibri" w:cs="Calibri"/>
          <w:sz w:val="22"/>
          <w:szCs w:val="22"/>
        </w:rPr>
        <w:t>(</w:t>
      </w:r>
      <w:r w:rsidR="00B7464A">
        <w:rPr>
          <w:rFonts w:ascii="Calibri" w:eastAsia="Calibri" w:hAnsi="Calibri" w:cs="Calibri"/>
          <w:spacing w:val="1"/>
          <w:sz w:val="22"/>
          <w:szCs w:val="22"/>
        </w:rPr>
        <w:t>M</w:t>
      </w:r>
      <w:r w:rsidR="00B7464A">
        <w:rPr>
          <w:rFonts w:ascii="Calibri" w:eastAsia="Calibri" w:hAnsi="Calibri" w:cs="Calibri"/>
          <w:sz w:val="22"/>
          <w:szCs w:val="22"/>
        </w:rPr>
        <w:t>i</w:t>
      </w:r>
      <w:r w:rsidR="00B7464A">
        <w:rPr>
          <w:rFonts w:ascii="Calibri" w:eastAsia="Calibri" w:hAnsi="Calibri" w:cs="Calibri"/>
          <w:spacing w:val="-1"/>
          <w:sz w:val="22"/>
          <w:szCs w:val="22"/>
        </w:rPr>
        <w:t>dd</w:t>
      </w:r>
      <w:r w:rsidR="00B7464A">
        <w:rPr>
          <w:rFonts w:ascii="Calibri" w:eastAsia="Calibri" w:hAnsi="Calibri" w:cs="Calibri"/>
          <w:sz w:val="22"/>
          <w:szCs w:val="22"/>
        </w:rPr>
        <w:t>le N</w:t>
      </w:r>
      <w:r w:rsidR="00B7464A">
        <w:rPr>
          <w:rFonts w:ascii="Calibri" w:eastAsia="Calibri" w:hAnsi="Calibri" w:cs="Calibri"/>
          <w:spacing w:val="-3"/>
          <w:sz w:val="22"/>
          <w:szCs w:val="22"/>
        </w:rPr>
        <w:t>a</w:t>
      </w:r>
      <w:r w:rsidR="00B7464A">
        <w:rPr>
          <w:rFonts w:ascii="Calibri" w:eastAsia="Calibri" w:hAnsi="Calibri" w:cs="Calibri"/>
          <w:spacing w:val="1"/>
          <w:sz w:val="22"/>
          <w:szCs w:val="22"/>
        </w:rPr>
        <w:t>m</w:t>
      </w:r>
      <w:r w:rsidR="00B7464A">
        <w:rPr>
          <w:rFonts w:ascii="Calibri" w:eastAsia="Calibri" w:hAnsi="Calibri" w:cs="Calibri"/>
          <w:sz w:val="22"/>
          <w:szCs w:val="22"/>
        </w:rPr>
        <w:t>e)</w:t>
      </w:r>
    </w:p>
    <w:p w:rsidR="007A0BF3" w:rsidRDefault="007A0BF3">
      <w:pPr>
        <w:spacing w:line="180" w:lineRule="exact"/>
        <w:rPr>
          <w:sz w:val="19"/>
          <w:szCs w:val="19"/>
        </w:rPr>
      </w:pPr>
    </w:p>
    <w:p w:rsidR="007A0BF3" w:rsidRDefault="007A0BF3">
      <w:pPr>
        <w:spacing w:line="200" w:lineRule="exact"/>
      </w:pPr>
    </w:p>
    <w:p w:rsidR="007A0BF3" w:rsidRPr="00865448" w:rsidRDefault="007A0BF3">
      <w:pPr>
        <w:spacing w:line="200" w:lineRule="exact"/>
        <w:rPr>
          <w:rFonts w:asciiTheme="minorHAnsi" w:hAnsiTheme="minorHAnsi" w:cstheme="minorHAnsi"/>
          <w:sz w:val="22"/>
          <w:szCs w:val="22"/>
        </w:rPr>
      </w:pPr>
    </w:p>
    <w:p w:rsidR="00865448" w:rsidRPr="00865448" w:rsidRDefault="00865448" w:rsidP="00865448">
      <w:pPr>
        <w:widowControl w:val="0"/>
        <w:autoSpaceDE w:val="0"/>
        <w:autoSpaceDN w:val="0"/>
        <w:adjustRightInd w:val="0"/>
        <w:spacing w:before="16" w:line="354" w:lineRule="auto"/>
        <w:ind w:left="192" w:right="77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H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ere by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aut</w:t>
      </w:r>
      <w:r w:rsidRPr="00865448">
        <w:rPr>
          <w:rFonts w:asciiTheme="minorHAnsi" w:hAnsiTheme="minorHAnsi" w:cstheme="minorHAnsi"/>
          <w:color w:val="000000"/>
          <w:spacing w:val="-3"/>
          <w:sz w:val="22"/>
          <w:szCs w:val="22"/>
        </w:rPr>
        <w:t>h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ri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z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e,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 xml:space="preserve"> </w:t>
      </w:r>
      <w:proofErr w:type="spellStart"/>
      <w:r w:rsidRPr="00865448">
        <w:rPr>
          <w:rFonts w:asciiTheme="minorHAnsi" w:hAnsiTheme="minorHAnsi" w:cstheme="minorHAnsi"/>
          <w:b/>
          <w:bCs/>
          <w:color w:val="000000"/>
          <w:spacing w:val="1"/>
          <w:sz w:val="22"/>
          <w:szCs w:val="22"/>
        </w:rPr>
        <w:t>c</w:t>
      </w:r>
      <w:r w:rsidRPr="00865448">
        <w:rPr>
          <w:rFonts w:asciiTheme="minorHAnsi" w:hAnsiTheme="minorHAnsi" w:cstheme="minorHAnsi"/>
          <w:b/>
          <w:bCs/>
          <w:color w:val="000000"/>
          <w:sz w:val="22"/>
          <w:szCs w:val="22"/>
        </w:rPr>
        <w:t>F</w:t>
      </w:r>
      <w:r w:rsidRPr="00865448">
        <w:rPr>
          <w:rFonts w:asciiTheme="minorHAnsi" w:hAnsiTheme="minorHAnsi" w:cstheme="minorHAnsi"/>
          <w:b/>
          <w:bCs/>
          <w:color w:val="000000"/>
          <w:spacing w:val="-2"/>
          <w:sz w:val="22"/>
          <w:szCs w:val="22"/>
        </w:rPr>
        <w:t>i</w:t>
      </w:r>
      <w:r w:rsidRPr="00865448">
        <w:rPr>
          <w:rFonts w:asciiTheme="minorHAnsi" w:hAnsiTheme="minorHAnsi" w:cstheme="minorHAnsi"/>
          <w:b/>
          <w:bCs/>
          <w:color w:val="000000"/>
          <w:spacing w:val="1"/>
          <w:sz w:val="22"/>
          <w:szCs w:val="22"/>
        </w:rPr>
        <w:t>r</w:t>
      </w:r>
      <w:r w:rsidRPr="00865448">
        <w:rPr>
          <w:rFonts w:asciiTheme="minorHAnsi" w:hAnsiTheme="minorHAnsi" w:cstheme="minorHAnsi"/>
          <w:b/>
          <w:bCs/>
          <w:color w:val="000000"/>
          <w:sz w:val="22"/>
          <w:szCs w:val="22"/>
        </w:rPr>
        <w:t>st</w:t>
      </w:r>
      <w:proofErr w:type="spellEnd"/>
      <w:r w:rsidRPr="00865448">
        <w:rPr>
          <w:rFonts w:asciiTheme="minorHAnsi" w:hAnsiTheme="minorHAnsi" w:cstheme="minorHAnsi"/>
          <w:b/>
          <w:bCs/>
          <w:color w:val="000000"/>
          <w:spacing w:val="-2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b/>
          <w:bCs/>
          <w:color w:val="000000"/>
          <w:spacing w:val="1"/>
          <w:sz w:val="22"/>
          <w:szCs w:val="22"/>
        </w:rPr>
        <w:t>B</w:t>
      </w:r>
      <w:r w:rsidRPr="00865448">
        <w:rPr>
          <w:rFonts w:asciiTheme="minorHAnsi" w:hAnsiTheme="minorHAnsi" w:cstheme="minorHAnsi"/>
          <w:b/>
          <w:bCs/>
          <w:color w:val="000000"/>
          <w:spacing w:val="-3"/>
          <w:sz w:val="22"/>
          <w:szCs w:val="22"/>
        </w:rPr>
        <w:t>a</w:t>
      </w:r>
      <w:r w:rsidRPr="00865448">
        <w:rPr>
          <w:rFonts w:asciiTheme="minorHAnsi" w:hAnsiTheme="minorHAnsi" w:cstheme="minorHAnsi"/>
          <w:b/>
          <w:bCs/>
          <w:color w:val="000000"/>
          <w:spacing w:val="1"/>
          <w:sz w:val="22"/>
          <w:szCs w:val="22"/>
        </w:rPr>
        <w:t>c</w:t>
      </w:r>
      <w:r w:rsidRPr="00865448">
        <w:rPr>
          <w:rFonts w:asciiTheme="minorHAnsi" w:hAnsiTheme="minorHAnsi" w:cstheme="minorHAnsi"/>
          <w:b/>
          <w:bCs/>
          <w:color w:val="000000"/>
          <w:sz w:val="22"/>
          <w:szCs w:val="22"/>
        </w:rPr>
        <w:t>k</w:t>
      </w:r>
      <w:r w:rsidRPr="00865448">
        <w:rPr>
          <w:rFonts w:asciiTheme="minorHAnsi" w:hAnsiTheme="minorHAnsi" w:cstheme="minorHAnsi"/>
          <w:b/>
          <w:bCs/>
          <w:color w:val="000000"/>
          <w:spacing w:val="-2"/>
          <w:sz w:val="22"/>
          <w:szCs w:val="22"/>
        </w:rPr>
        <w:t>g</w:t>
      </w:r>
      <w:r w:rsidRPr="00865448">
        <w:rPr>
          <w:rFonts w:asciiTheme="minorHAnsi" w:hAnsiTheme="minorHAnsi" w:cstheme="minorHAnsi"/>
          <w:b/>
          <w:bCs/>
          <w:color w:val="000000"/>
          <w:spacing w:val="1"/>
          <w:sz w:val="22"/>
          <w:szCs w:val="22"/>
        </w:rPr>
        <w:t>r</w:t>
      </w:r>
      <w:r w:rsidRPr="00865448">
        <w:rPr>
          <w:rFonts w:asciiTheme="minorHAnsi" w:hAnsiTheme="minorHAnsi" w:cstheme="minorHAnsi"/>
          <w:b/>
          <w:bCs/>
          <w:color w:val="000000"/>
          <w:spacing w:val="-1"/>
          <w:sz w:val="22"/>
          <w:szCs w:val="22"/>
        </w:rPr>
        <w:t>oun</w:t>
      </w:r>
      <w:r w:rsidRPr="00865448">
        <w:rPr>
          <w:rFonts w:asciiTheme="minorHAnsi" w:hAnsiTheme="minorHAnsi" w:cstheme="minorHAnsi"/>
          <w:b/>
          <w:bCs/>
          <w:color w:val="000000"/>
          <w:sz w:val="22"/>
          <w:szCs w:val="22"/>
        </w:rPr>
        <w:t>d</w:t>
      </w:r>
      <w:r w:rsidRPr="00865448">
        <w:rPr>
          <w:rFonts w:asciiTheme="minorHAnsi" w:hAnsiTheme="minorHAnsi" w:cstheme="minorHAnsi"/>
          <w:b/>
          <w:bCs/>
          <w:color w:val="000000"/>
          <w:spacing w:val="-1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b/>
          <w:bCs/>
          <w:color w:val="000000"/>
          <w:spacing w:val="1"/>
          <w:sz w:val="22"/>
          <w:szCs w:val="22"/>
        </w:rPr>
        <w:t>C</w:t>
      </w:r>
      <w:r w:rsidRPr="00865448">
        <w:rPr>
          <w:rFonts w:asciiTheme="minorHAnsi" w:hAnsiTheme="minorHAnsi" w:cstheme="minorHAnsi"/>
          <w:b/>
          <w:bCs/>
          <w:color w:val="000000"/>
          <w:spacing w:val="-1"/>
          <w:sz w:val="22"/>
          <w:szCs w:val="22"/>
        </w:rPr>
        <w:t>he</w:t>
      </w:r>
      <w:r w:rsidRPr="00865448">
        <w:rPr>
          <w:rFonts w:asciiTheme="minorHAnsi" w:hAnsiTheme="minorHAnsi" w:cstheme="minorHAnsi"/>
          <w:b/>
          <w:bCs/>
          <w:color w:val="000000"/>
          <w:spacing w:val="1"/>
          <w:sz w:val="22"/>
          <w:szCs w:val="22"/>
        </w:rPr>
        <w:t>c</w:t>
      </w:r>
      <w:r w:rsidRPr="00865448">
        <w:rPr>
          <w:rFonts w:asciiTheme="minorHAnsi" w:hAnsiTheme="minorHAnsi" w:cstheme="minorHAnsi"/>
          <w:b/>
          <w:bCs/>
          <w:color w:val="000000"/>
          <w:sz w:val="22"/>
          <w:szCs w:val="22"/>
        </w:rPr>
        <w:t>ks</w:t>
      </w:r>
      <w:r w:rsidRPr="00865448">
        <w:rPr>
          <w:rFonts w:asciiTheme="minorHAnsi" w:hAnsiTheme="minorHAnsi" w:cstheme="minorHAnsi"/>
          <w:b/>
          <w:bCs/>
          <w:color w:val="000000"/>
          <w:spacing w:val="1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b/>
          <w:bCs/>
          <w:color w:val="000000"/>
          <w:spacing w:val="-2"/>
          <w:sz w:val="22"/>
          <w:szCs w:val="22"/>
        </w:rPr>
        <w:t>L</w:t>
      </w:r>
      <w:r w:rsidRPr="00865448">
        <w:rPr>
          <w:rFonts w:asciiTheme="minorHAnsi" w:hAnsiTheme="minorHAnsi" w:cstheme="minorHAnsi"/>
          <w:b/>
          <w:bCs/>
          <w:color w:val="000000"/>
          <w:sz w:val="22"/>
          <w:szCs w:val="22"/>
        </w:rPr>
        <w:t>LP</w:t>
      </w:r>
      <w:r w:rsidRPr="00865448">
        <w:rPr>
          <w:rFonts w:asciiTheme="minorHAnsi" w:hAnsiTheme="minorHAnsi" w:cstheme="minorHAnsi"/>
          <w:b/>
          <w:bCs/>
          <w:color w:val="000000"/>
          <w:spacing w:val="3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nd/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r any</w:t>
      </w:r>
      <w:r w:rsidRPr="00865448">
        <w:rPr>
          <w:rFonts w:asciiTheme="minorHAnsi" w:hAnsiTheme="minorHAnsi" w:cstheme="minorHAnsi"/>
          <w:color w:val="000000"/>
          <w:spacing w:val="-2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f i</w:t>
      </w:r>
      <w:r w:rsidRPr="00865448">
        <w:rPr>
          <w:rFonts w:asciiTheme="minorHAnsi" w:hAnsiTheme="minorHAnsi" w:cstheme="minorHAnsi"/>
          <w:color w:val="000000"/>
          <w:spacing w:val="-2"/>
          <w:sz w:val="22"/>
          <w:szCs w:val="22"/>
        </w:rPr>
        <w:t>t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s su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b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si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d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ia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r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ies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r</w:t>
      </w:r>
      <w:r w:rsidRPr="00865448">
        <w:rPr>
          <w:rFonts w:asciiTheme="minorHAnsi" w:hAnsiTheme="minorHAnsi" w:cstheme="minorHAnsi"/>
          <w:color w:val="000000"/>
          <w:spacing w:val="-2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aff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i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liat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e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s</w:t>
      </w:r>
      <w:r w:rsidRPr="00865448">
        <w:rPr>
          <w:rFonts w:asciiTheme="minorHAnsi" w:hAnsiTheme="minorHAnsi" w:cstheme="minorHAnsi"/>
          <w:color w:val="000000"/>
          <w:spacing w:val="-2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r pa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r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tners</w:t>
      </w:r>
      <w:r w:rsidRPr="00865448">
        <w:rPr>
          <w:rFonts w:asciiTheme="minorHAnsi" w:hAnsiTheme="minorHAnsi" w:cstheme="minorHAnsi"/>
          <w:color w:val="000000"/>
          <w:spacing w:val="-2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 xml:space="preserve">r 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v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en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d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r</w:t>
      </w:r>
      <w:r w:rsidRPr="00865448">
        <w:rPr>
          <w:rFonts w:asciiTheme="minorHAnsi" w:hAnsiTheme="minorHAnsi" w:cstheme="minorHAnsi"/>
          <w:color w:val="000000"/>
          <w:spacing w:val="-3"/>
          <w:sz w:val="22"/>
          <w:szCs w:val="22"/>
        </w:rPr>
        <w:t>s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Pr="00865448">
        <w:rPr>
          <w:rFonts w:asciiTheme="minorHAnsi" w:hAnsiTheme="minorHAnsi" w:cstheme="minorHAnsi"/>
          <w:color w:val="000000"/>
          <w:spacing w:val="4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n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d</w:t>
      </w:r>
      <w:r w:rsidRPr="00865448">
        <w:rPr>
          <w:rFonts w:asciiTheme="minorHAnsi" w:hAnsiTheme="minorHAnsi" w:cstheme="minorHAnsi"/>
          <w:color w:val="000000"/>
          <w:spacing w:val="3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n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y</w:t>
      </w:r>
      <w:r w:rsidRPr="00865448">
        <w:rPr>
          <w:rFonts w:asciiTheme="minorHAnsi" w:hAnsiTheme="minorHAnsi" w:cstheme="minorHAnsi"/>
          <w:color w:val="000000"/>
          <w:spacing w:val="2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p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er</w:t>
      </w:r>
      <w:r w:rsidRPr="00865448">
        <w:rPr>
          <w:rFonts w:asciiTheme="minorHAnsi" w:hAnsiTheme="minorHAnsi" w:cstheme="minorHAnsi"/>
          <w:color w:val="000000"/>
          <w:spacing w:val="-2"/>
          <w:sz w:val="22"/>
          <w:szCs w:val="22"/>
        </w:rPr>
        <w:t>s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n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s</w:t>
      </w:r>
      <w:r w:rsidRPr="00865448">
        <w:rPr>
          <w:rFonts w:asciiTheme="minorHAnsi" w:hAnsiTheme="minorHAnsi" w:cstheme="minorHAnsi"/>
          <w:color w:val="000000"/>
          <w:spacing w:val="2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r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 xml:space="preserve"> o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r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g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n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i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z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ati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n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s</w:t>
      </w:r>
      <w:r w:rsidRPr="00865448">
        <w:rPr>
          <w:rFonts w:asciiTheme="minorHAnsi" w:hAnsiTheme="minorHAnsi" w:cstheme="minorHAnsi"/>
          <w:color w:val="000000"/>
          <w:spacing w:val="4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-3"/>
          <w:sz w:val="22"/>
          <w:szCs w:val="22"/>
        </w:rPr>
        <w:t>a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 xml:space="preserve">cting 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n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its</w:t>
      </w:r>
      <w:r w:rsidRPr="00865448">
        <w:rPr>
          <w:rFonts w:asciiTheme="minorHAnsi" w:hAnsiTheme="minorHAnsi" w:cstheme="minorHAnsi"/>
          <w:color w:val="000000"/>
          <w:spacing w:val="4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b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eha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l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f,</w:t>
      </w:r>
      <w:r w:rsidRPr="00865448">
        <w:rPr>
          <w:rFonts w:asciiTheme="minorHAnsi" w:hAnsiTheme="minorHAnsi" w:cstheme="minorHAnsi"/>
          <w:color w:val="000000"/>
          <w:spacing w:val="4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-2"/>
          <w:sz w:val="22"/>
          <w:szCs w:val="22"/>
        </w:rPr>
        <w:t>t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pacing w:val="3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v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eri</w:t>
      </w:r>
      <w:r w:rsidRPr="00865448">
        <w:rPr>
          <w:rFonts w:asciiTheme="minorHAnsi" w:hAnsiTheme="minorHAnsi" w:cstheme="minorHAnsi"/>
          <w:color w:val="000000"/>
          <w:spacing w:val="-2"/>
          <w:sz w:val="22"/>
          <w:szCs w:val="22"/>
        </w:rPr>
        <w:t>f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y</w:t>
      </w:r>
      <w:r w:rsidRPr="00865448">
        <w:rPr>
          <w:rFonts w:asciiTheme="minorHAnsi" w:hAnsiTheme="minorHAnsi" w:cstheme="minorHAnsi"/>
          <w:color w:val="000000"/>
          <w:spacing w:val="4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i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n</w:t>
      </w:r>
      <w:r w:rsidRPr="00865448">
        <w:rPr>
          <w:rFonts w:asciiTheme="minorHAnsi" w:hAnsiTheme="minorHAnsi" w:cstheme="minorHAnsi"/>
          <w:color w:val="000000"/>
          <w:spacing w:val="-3"/>
          <w:sz w:val="22"/>
          <w:szCs w:val="22"/>
        </w:rPr>
        <w:t>f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r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m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ati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n</w:t>
      </w:r>
      <w:r w:rsidRPr="00865448">
        <w:rPr>
          <w:rFonts w:asciiTheme="minorHAnsi" w:hAnsiTheme="minorHAnsi" w:cstheme="minorHAnsi"/>
          <w:color w:val="000000"/>
          <w:spacing w:val="3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p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re</w:t>
      </w:r>
      <w:r w:rsidRPr="00865448">
        <w:rPr>
          <w:rFonts w:asciiTheme="minorHAnsi" w:hAnsiTheme="minorHAnsi" w:cstheme="minorHAnsi"/>
          <w:color w:val="000000"/>
          <w:spacing w:val="-2"/>
          <w:sz w:val="22"/>
          <w:szCs w:val="22"/>
        </w:rPr>
        <w:t>s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ented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 xml:space="preserve"> o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n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m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y e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m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p</w:t>
      </w:r>
      <w:r w:rsidRPr="00865448">
        <w:rPr>
          <w:rFonts w:asciiTheme="minorHAnsi" w:hAnsiTheme="minorHAnsi" w:cstheme="minorHAnsi"/>
          <w:color w:val="000000"/>
          <w:spacing w:val="-3"/>
          <w:sz w:val="22"/>
          <w:szCs w:val="22"/>
        </w:rPr>
        <w:t>l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y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m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ent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pp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licati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 xml:space="preserve">n </w:t>
      </w:r>
      <w:r w:rsidRPr="00865448">
        <w:rPr>
          <w:rFonts w:asciiTheme="minorHAnsi" w:hAnsiTheme="minorHAnsi" w:cstheme="minorHAnsi"/>
          <w:color w:val="000000"/>
          <w:spacing w:val="-3"/>
          <w:sz w:val="22"/>
          <w:szCs w:val="22"/>
        </w:rPr>
        <w:t>a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n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d</w:t>
      </w:r>
      <w:r w:rsidRPr="00865448">
        <w:rPr>
          <w:rFonts w:asciiTheme="minorHAnsi" w:hAnsiTheme="minorHAnsi" w:cstheme="minorHAnsi"/>
          <w:color w:val="000000"/>
          <w:spacing w:val="3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to</w:t>
      </w:r>
      <w:r w:rsidRPr="00865448">
        <w:rPr>
          <w:rFonts w:asciiTheme="minorHAnsi" w:hAnsiTheme="minorHAnsi" w:cstheme="minorHAnsi"/>
          <w:color w:val="000000"/>
          <w:spacing w:val="5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-2"/>
          <w:sz w:val="22"/>
          <w:szCs w:val="22"/>
        </w:rPr>
        <w:t>c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m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p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ile</w:t>
      </w:r>
      <w:r w:rsidRPr="00865448">
        <w:rPr>
          <w:rFonts w:asciiTheme="minorHAnsi" w:hAnsiTheme="minorHAnsi" w:cstheme="minorHAnsi"/>
          <w:color w:val="000000"/>
          <w:spacing w:val="4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Pr="00865448">
        <w:rPr>
          <w:rFonts w:asciiTheme="minorHAnsi" w:hAnsiTheme="minorHAnsi" w:cstheme="minorHAnsi"/>
          <w:color w:val="000000"/>
          <w:spacing w:val="3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b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Pr="00865448">
        <w:rPr>
          <w:rFonts w:asciiTheme="minorHAnsi" w:hAnsiTheme="minorHAnsi" w:cstheme="minorHAnsi"/>
          <w:color w:val="000000"/>
          <w:spacing w:val="-2"/>
          <w:sz w:val="22"/>
          <w:szCs w:val="22"/>
        </w:rPr>
        <w:t>c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kgr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u</w:t>
      </w:r>
      <w:r w:rsidRPr="00865448">
        <w:rPr>
          <w:rFonts w:asciiTheme="minorHAnsi" w:hAnsiTheme="minorHAnsi" w:cstheme="minorHAnsi"/>
          <w:color w:val="000000"/>
          <w:spacing w:val="-3"/>
          <w:sz w:val="22"/>
          <w:szCs w:val="22"/>
        </w:rPr>
        <w:t>n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d</w:t>
      </w:r>
      <w:r w:rsidRPr="00865448">
        <w:rPr>
          <w:rFonts w:asciiTheme="minorHAnsi" w:hAnsiTheme="minorHAnsi" w:cstheme="minorHAnsi"/>
          <w:color w:val="000000"/>
          <w:spacing w:val="3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report</w:t>
      </w:r>
      <w:r w:rsidRPr="00865448">
        <w:rPr>
          <w:rFonts w:asciiTheme="minorHAnsi" w:hAnsiTheme="minorHAnsi" w:cstheme="minorHAnsi"/>
          <w:color w:val="000000"/>
          <w:spacing w:val="4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-3"/>
          <w:sz w:val="22"/>
          <w:szCs w:val="22"/>
        </w:rPr>
        <w:t>f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r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that</w:t>
      </w:r>
      <w:r w:rsidRPr="00865448">
        <w:rPr>
          <w:rFonts w:asciiTheme="minorHAnsi" w:hAnsiTheme="minorHAnsi" w:cstheme="minorHAnsi"/>
          <w:color w:val="000000"/>
          <w:spacing w:val="3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pu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r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p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pacing w:val="-2"/>
          <w:sz w:val="22"/>
          <w:szCs w:val="22"/>
        </w:rPr>
        <w:t>s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e.</w:t>
      </w:r>
      <w:r w:rsidRPr="00865448">
        <w:rPr>
          <w:rFonts w:asciiTheme="minorHAnsi" w:hAnsiTheme="minorHAnsi" w:cstheme="minorHAnsi"/>
          <w:color w:val="000000"/>
          <w:spacing w:val="3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 xml:space="preserve">I 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h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ereby</w:t>
      </w:r>
      <w:r w:rsidRPr="00865448">
        <w:rPr>
          <w:rFonts w:asciiTheme="minorHAnsi" w:hAnsiTheme="minorHAnsi" w:cstheme="minorHAnsi"/>
          <w:color w:val="000000"/>
          <w:spacing w:val="4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g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ra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n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t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Pr="00865448">
        <w:rPr>
          <w:rFonts w:asciiTheme="minorHAnsi" w:hAnsiTheme="minorHAnsi" w:cstheme="minorHAnsi"/>
          <w:color w:val="000000"/>
          <w:spacing w:val="5"/>
          <w:sz w:val="22"/>
          <w:szCs w:val="22"/>
        </w:rPr>
        <w:t>u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th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r</w:t>
      </w:r>
      <w:r w:rsidRPr="00865448">
        <w:rPr>
          <w:rFonts w:asciiTheme="minorHAnsi" w:hAnsiTheme="minorHAnsi" w:cstheme="minorHAnsi"/>
          <w:color w:val="000000"/>
          <w:spacing w:val="-3"/>
          <w:sz w:val="22"/>
          <w:szCs w:val="22"/>
        </w:rPr>
        <w:t>i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ty f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r</w:t>
      </w:r>
      <w:r w:rsidRPr="00865448">
        <w:rPr>
          <w:rFonts w:asciiTheme="minorHAnsi" w:hAnsiTheme="minorHAnsi" w:cstheme="minorHAnsi"/>
          <w:color w:val="000000"/>
          <w:spacing w:val="39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t</w:t>
      </w:r>
      <w:r w:rsidRPr="00865448">
        <w:rPr>
          <w:rFonts w:asciiTheme="minorHAnsi" w:hAnsiTheme="minorHAnsi" w:cstheme="minorHAnsi"/>
          <w:color w:val="000000"/>
          <w:spacing w:val="-3"/>
          <w:sz w:val="22"/>
          <w:szCs w:val="22"/>
        </w:rPr>
        <w:t>h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e</w:t>
      </w:r>
      <w:r w:rsidRPr="00865448">
        <w:rPr>
          <w:rFonts w:asciiTheme="minorHAnsi" w:hAnsiTheme="minorHAnsi" w:cstheme="minorHAnsi"/>
          <w:color w:val="000000"/>
          <w:spacing w:val="40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b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ea</w:t>
      </w:r>
      <w:r w:rsidRPr="00865448">
        <w:rPr>
          <w:rFonts w:asciiTheme="minorHAnsi" w:hAnsiTheme="minorHAnsi" w:cstheme="minorHAnsi"/>
          <w:color w:val="000000"/>
          <w:spacing w:val="-2"/>
          <w:sz w:val="22"/>
          <w:szCs w:val="22"/>
        </w:rPr>
        <w:t>r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er</w:t>
      </w:r>
      <w:r w:rsidRPr="00865448">
        <w:rPr>
          <w:rFonts w:asciiTheme="minorHAnsi" w:hAnsiTheme="minorHAnsi" w:cstheme="minorHAnsi"/>
          <w:color w:val="000000"/>
          <w:spacing w:val="37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f</w:t>
      </w:r>
      <w:r w:rsidRPr="00865448">
        <w:rPr>
          <w:rFonts w:asciiTheme="minorHAnsi" w:hAnsiTheme="minorHAnsi" w:cstheme="minorHAnsi"/>
          <w:color w:val="000000"/>
          <w:spacing w:val="39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th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i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s</w:t>
      </w:r>
      <w:r w:rsidRPr="00865448">
        <w:rPr>
          <w:rFonts w:asciiTheme="minorHAnsi" w:hAnsiTheme="minorHAnsi" w:cstheme="minorHAnsi"/>
          <w:color w:val="000000"/>
          <w:spacing w:val="37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le</w:t>
      </w:r>
      <w:r w:rsidRPr="00865448">
        <w:rPr>
          <w:rFonts w:asciiTheme="minorHAnsi" w:hAnsiTheme="minorHAnsi" w:cstheme="minorHAnsi"/>
          <w:color w:val="000000"/>
          <w:spacing w:val="-2"/>
          <w:sz w:val="22"/>
          <w:szCs w:val="22"/>
        </w:rPr>
        <w:t>tt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er</w:t>
      </w:r>
      <w:r w:rsidRPr="00865448">
        <w:rPr>
          <w:rFonts w:asciiTheme="minorHAnsi" w:hAnsiTheme="minorHAnsi" w:cstheme="minorHAnsi"/>
          <w:color w:val="000000"/>
          <w:spacing w:val="40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-2"/>
          <w:sz w:val="22"/>
          <w:szCs w:val="22"/>
        </w:rPr>
        <w:t>t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pacing w:val="40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Pr="00865448">
        <w:rPr>
          <w:rFonts w:asciiTheme="minorHAnsi" w:hAnsiTheme="minorHAnsi" w:cstheme="minorHAnsi"/>
          <w:color w:val="000000"/>
          <w:spacing w:val="-2"/>
          <w:sz w:val="22"/>
          <w:szCs w:val="22"/>
        </w:rPr>
        <w:t>c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ce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s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s</w:t>
      </w:r>
      <w:r w:rsidRPr="00865448">
        <w:rPr>
          <w:rFonts w:asciiTheme="minorHAnsi" w:hAnsiTheme="minorHAnsi" w:cstheme="minorHAnsi"/>
          <w:color w:val="000000"/>
          <w:spacing w:val="37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r</w:t>
      </w:r>
      <w:r w:rsidRPr="00865448">
        <w:rPr>
          <w:rFonts w:asciiTheme="minorHAnsi" w:hAnsiTheme="minorHAnsi" w:cstheme="minorHAnsi"/>
          <w:color w:val="000000"/>
          <w:spacing w:val="37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b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e</w:t>
      </w:r>
      <w:r w:rsidRPr="00865448">
        <w:rPr>
          <w:rFonts w:asciiTheme="minorHAnsi" w:hAnsiTheme="minorHAnsi" w:cstheme="minorHAnsi"/>
          <w:color w:val="000000"/>
          <w:spacing w:val="40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p</w:t>
      </w:r>
      <w:r w:rsidRPr="00865448">
        <w:rPr>
          <w:rFonts w:asciiTheme="minorHAnsi" w:hAnsiTheme="minorHAnsi" w:cstheme="minorHAnsi"/>
          <w:color w:val="000000"/>
          <w:spacing w:val="-3"/>
          <w:sz w:val="22"/>
          <w:szCs w:val="22"/>
        </w:rPr>
        <w:t>r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ov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i</w:t>
      </w:r>
      <w:r w:rsidRPr="00865448">
        <w:rPr>
          <w:rFonts w:asciiTheme="minorHAnsi" w:hAnsiTheme="minorHAnsi" w:cstheme="minorHAnsi"/>
          <w:color w:val="000000"/>
          <w:spacing w:val="-4"/>
          <w:sz w:val="22"/>
          <w:szCs w:val="22"/>
        </w:rPr>
        <w:t>d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ed</w:t>
      </w:r>
      <w:r w:rsidRPr="00865448">
        <w:rPr>
          <w:rFonts w:asciiTheme="minorHAnsi" w:hAnsiTheme="minorHAnsi" w:cstheme="minorHAnsi"/>
          <w:color w:val="000000"/>
          <w:spacing w:val="39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with</w:t>
      </w:r>
      <w:r w:rsidRPr="00865448">
        <w:rPr>
          <w:rFonts w:asciiTheme="minorHAnsi" w:hAnsiTheme="minorHAnsi" w:cstheme="minorHAnsi"/>
          <w:color w:val="000000"/>
          <w:spacing w:val="39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f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u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ll</w:t>
      </w:r>
      <w:r w:rsidRPr="00865448">
        <w:rPr>
          <w:rFonts w:asciiTheme="minorHAnsi" w:hAnsiTheme="minorHAnsi" w:cstheme="minorHAnsi"/>
          <w:color w:val="000000"/>
          <w:spacing w:val="36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d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e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t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ai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l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s</w:t>
      </w:r>
      <w:r w:rsidRPr="00865448">
        <w:rPr>
          <w:rFonts w:asciiTheme="minorHAnsi" w:hAnsiTheme="minorHAnsi" w:cstheme="minorHAnsi"/>
          <w:color w:val="000000"/>
          <w:spacing w:val="37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f</w:t>
      </w:r>
      <w:r w:rsidRPr="00865448">
        <w:rPr>
          <w:rFonts w:asciiTheme="minorHAnsi" w:hAnsiTheme="minorHAnsi" w:cstheme="minorHAnsi"/>
          <w:color w:val="000000"/>
          <w:spacing w:val="36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m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y</w:t>
      </w:r>
      <w:r w:rsidRPr="00865448">
        <w:rPr>
          <w:rFonts w:asciiTheme="minorHAnsi" w:hAnsiTheme="minorHAnsi" w:cstheme="minorHAnsi"/>
          <w:color w:val="000000"/>
          <w:spacing w:val="38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p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re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v</w:t>
      </w:r>
      <w:r w:rsidRPr="00865448">
        <w:rPr>
          <w:rFonts w:asciiTheme="minorHAnsi" w:hAnsiTheme="minorHAnsi" w:cstheme="minorHAnsi"/>
          <w:color w:val="000000"/>
          <w:spacing w:val="-3"/>
          <w:sz w:val="22"/>
          <w:szCs w:val="22"/>
        </w:rPr>
        <w:t>i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u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s</w:t>
      </w:r>
      <w:r w:rsidRPr="00865448">
        <w:rPr>
          <w:rFonts w:asciiTheme="minorHAnsi" w:hAnsiTheme="minorHAnsi" w:cstheme="minorHAnsi"/>
          <w:color w:val="000000"/>
          <w:spacing w:val="37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e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m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p</w:t>
      </w:r>
      <w:r w:rsidRPr="00865448">
        <w:rPr>
          <w:rFonts w:asciiTheme="minorHAnsi" w:hAnsiTheme="minorHAnsi" w:cstheme="minorHAnsi"/>
          <w:color w:val="000000"/>
          <w:spacing w:val="-3"/>
          <w:sz w:val="22"/>
          <w:szCs w:val="22"/>
        </w:rPr>
        <w:t>l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y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m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e</w:t>
      </w:r>
      <w:r w:rsidRPr="00865448">
        <w:rPr>
          <w:rFonts w:asciiTheme="minorHAnsi" w:hAnsiTheme="minorHAnsi" w:cstheme="minorHAnsi"/>
          <w:color w:val="000000"/>
          <w:spacing w:val="-3"/>
          <w:sz w:val="22"/>
          <w:szCs w:val="22"/>
        </w:rPr>
        <w:t>n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t rec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r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d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s</w:t>
      </w:r>
      <w:r w:rsidRPr="00865448">
        <w:rPr>
          <w:rFonts w:asciiTheme="minorHAnsi" w:hAnsiTheme="minorHAnsi" w:cstheme="minorHAnsi"/>
          <w:color w:val="000000"/>
          <w:spacing w:val="49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-3"/>
          <w:sz w:val="22"/>
          <w:szCs w:val="22"/>
        </w:rPr>
        <w:t>h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eld</w:t>
      </w:r>
      <w:r w:rsidRPr="00865448">
        <w:rPr>
          <w:rFonts w:asciiTheme="minorHAnsi" w:hAnsiTheme="minorHAnsi" w:cstheme="minorHAnsi"/>
          <w:color w:val="000000"/>
          <w:spacing w:val="48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b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 xml:space="preserve">y any </w:t>
      </w:r>
      <w:r w:rsidRPr="00865448">
        <w:rPr>
          <w:rFonts w:asciiTheme="minorHAnsi" w:hAnsiTheme="minorHAnsi" w:cstheme="minorHAnsi"/>
          <w:color w:val="000000"/>
          <w:spacing w:val="-2"/>
          <w:sz w:val="22"/>
          <w:szCs w:val="22"/>
        </w:rPr>
        <w:t>c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mp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n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y</w:t>
      </w:r>
      <w:r w:rsidRPr="00865448">
        <w:rPr>
          <w:rFonts w:asciiTheme="minorHAnsi" w:hAnsiTheme="minorHAnsi" w:cstheme="minorHAnsi"/>
          <w:color w:val="000000"/>
          <w:spacing w:val="50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r</w:t>
      </w:r>
      <w:r w:rsidRPr="00865448">
        <w:rPr>
          <w:rFonts w:asciiTheme="minorHAnsi" w:hAnsiTheme="minorHAnsi" w:cstheme="minorHAnsi"/>
          <w:color w:val="000000"/>
          <w:spacing w:val="48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bu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si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n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e</w:t>
      </w:r>
      <w:r w:rsidRPr="00865448">
        <w:rPr>
          <w:rFonts w:asciiTheme="minorHAnsi" w:hAnsiTheme="minorHAnsi" w:cstheme="minorHAnsi"/>
          <w:color w:val="000000"/>
          <w:spacing w:val="-2"/>
          <w:sz w:val="22"/>
          <w:szCs w:val="22"/>
        </w:rPr>
        <w:t>s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s</w:t>
      </w:r>
      <w:r w:rsidRPr="00865448">
        <w:rPr>
          <w:rFonts w:asciiTheme="minorHAnsi" w:hAnsiTheme="minorHAnsi" w:cstheme="minorHAnsi"/>
          <w:color w:val="000000"/>
          <w:spacing w:val="49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f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r</w:t>
      </w:r>
      <w:r w:rsidRPr="00865448">
        <w:rPr>
          <w:rFonts w:asciiTheme="minorHAnsi" w:hAnsiTheme="minorHAnsi" w:cstheme="minorHAnsi"/>
          <w:color w:val="000000"/>
          <w:spacing w:val="46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wh</w:t>
      </w:r>
      <w:r w:rsidRPr="00865448">
        <w:rPr>
          <w:rFonts w:asciiTheme="minorHAnsi" w:hAnsiTheme="minorHAnsi" w:cstheme="minorHAnsi"/>
          <w:color w:val="000000"/>
          <w:spacing w:val="-3"/>
          <w:sz w:val="22"/>
          <w:szCs w:val="22"/>
        </w:rPr>
        <w:t>i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ch</w:t>
      </w:r>
      <w:r w:rsidRPr="00865448">
        <w:rPr>
          <w:rFonts w:asciiTheme="minorHAnsi" w:hAnsiTheme="minorHAnsi" w:cstheme="minorHAnsi"/>
          <w:color w:val="000000"/>
          <w:spacing w:val="48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I</w:t>
      </w:r>
      <w:r w:rsidRPr="00865448">
        <w:rPr>
          <w:rFonts w:asciiTheme="minorHAnsi" w:hAnsiTheme="minorHAnsi" w:cstheme="minorHAnsi"/>
          <w:color w:val="000000"/>
          <w:spacing w:val="48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p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re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v</w:t>
      </w:r>
      <w:r w:rsidRPr="00865448">
        <w:rPr>
          <w:rFonts w:asciiTheme="minorHAnsi" w:hAnsiTheme="minorHAnsi" w:cstheme="minorHAnsi"/>
          <w:color w:val="000000"/>
          <w:spacing w:val="-3"/>
          <w:sz w:val="22"/>
          <w:szCs w:val="22"/>
        </w:rPr>
        <w:t>i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u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sly</w:t>
      </w:r>
      <w:r w:rsidRPr="00865448">
        <w:rPr>
          <w:rFonts w:asciiTheme="minorHAnsi" w:hAnsiTheme="minorHAnsi" w:cstheme="minorHAnsi"/>
          <w:color w:val="000000"/>
          <w:spacing w:val="47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wo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r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k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e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d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Pr="00865448">
        <w:rPr>
          <w:rFonts w:asciiTheme="minorHAnsi" w:hAnsiTheme="minorHAnsi" w:cstheme="minorHAnsi"/>
          <w:color w:val="000000"/>
          <w:spacing w:val="48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-2"/>
          <w:sz w:val="22"/>
          <w:szCs w:val="22"/>
        </w:rPr>
        <w:t>T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h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is</w:t>
      </w:r>
      <w:r w:rsidRPr="00865448">
        <w:rPr>
          <w:rFonts w:asciiTheme="minorHAnsi" w:hAnsiTheme="minorHAnsi" w:cstheme="minorHAnsi"/>
          <w:color w:val="000000"/>
          <w:spacing w:val="48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i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n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f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r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m</w:t>
      </w:r>
      <w:r w:rsidRPr="00865448">
        <w:rPr>
          <w:rFonts w:asciiTheme="minorHAnsi" w:hAnsiTheme="minorHAnsi" w:cstheme="minorHAnsi"/>
          <w:color w:val="000000"/>
          <w:spacing w:val="-3"/>
          <w:sz w:val="22"/>
          <w:szCs w:val="22"/>
        </w:rPr>
        <w:t>a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ti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n</w:t>
      </w:r>
      <w:r w:rsidRPr="00865448">
        <w:rPr>
          <w:rFonts w:asciiTheme="minorHAnsi" w:hAnsiTheme="minorHAnsi" w:cstheme="minorHAnsi"/>
          <w:color w:val="000000"/>
          <w:spacing w:val="46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shou</w:t>
      </w:r>
      <w:r w:rsidRPr="00865448">
        <w:rPr>
          <w:rFonts w:asciiTheme="minorHAnsi" w:hAnsiTheme="minorHAnsi" w:cstheme="minorHAnsi"/>
          <w:color w:val="000000"/>
          <w:spacing w:val="-3"/>
          <w:sz w:val="22"/>
          <w:szCs w:val="22"/>
        </w:rPr>
        <w:t>l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d i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n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cl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ud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e,</w:t>
      </w:r>
      <w:r w:rsidRPr="00865448">
        <w:rPr>
          <w:rFonts w:asciiTheme="minorHAnsi" w:hAnsiTheme="minorHAnsi" w:cstheme="minorHAnsi"/>
          <w:color w:val="000000"/>
          <w:spacing w:val="4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bu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t</w:t>
      </w:r>
      <w:r w:rsidRPr="00865448">
        <w:rPr>
          <w:rFonts w:asciiTheme="minorHAnsi" w:hAnsiTheme="minorHAnsi" w:cstheme="minorHAnsi"/>
          <w:color w:val="000000"/>
          <w:spacing w:val="4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no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t</w:t>
      </w:r>
      <w:r w:rsidRPr="00865448">
        <w:rPr>
          <w:rFonts w:asciiTheme="minorHAnsi" w:hAnsiTheme="minorHAnsi" w:cstheme="minorHAnsi"/>
          <w:color w:val="000000"/>
          <w:spacing w:val="4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b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e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res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t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r</w:t>
      </w:r>
      <w:r w:rsidRPr="00865448">
        <w:rPr>
          <w:rFonts w:asciiTheme="minorHAnsi" w:hAnsiTheme="minorHAnsi" w:cstheme="minorHAnsi"/>
          <w:color w:val="000000"/>
          <w:spacing w:val="-3"/>
          <w:sz w:val="22"/>
          <w:szCs w:val="22"/>
        </w:rPr>
        <w:t>i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ct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e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d</w:t>
      </w:r>
      <w:r w:rsidRPr="00865448">
        <w:rPr>
          <w:rFonts w:asciiTheme="minorHAnsi" w:hAnsiTheme="minorHAnsi" w:cstheme="minorHAnsi"/>
          <w:color w:val="000000"/>
          <w:spacing w:val="2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-2"/>
          <w:sz w:val="22"/>
          <w:szCs w:val="22"/>
        </w:rPr>
        <w:t>t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the</w:t>
      </w:r>
      <w:r w:rsidRPr="00865448">
        <w:rPr>
          <w:rFonts w:asciiTheme="minorHAnsi" w:hAnsiTheme="minorHAnsi" w:cstheme="minorHAnsi"/>
          <w:color w:val="000000"/>
          <w:spacing w:val="3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d</w:t>
      </w:r>
      <w:r w:rsidRPr="00865448">
        <w:rPr>
          <w:rFonts w:asciiTheme="minorHAnsi" w:hAnsiTheme="minorHAnsi" w:cstheme="minorHAnsi"/>
          <w:color w:val="000000"/>
          <w:spacing w:val="-3"/>
          <w:sz w:val="22"/>
          <w:szCs w:val="22"/>
        </w:rPr>
        <w:t>a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t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e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s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 xml:space="preserve"> o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 xml:space="preserve">f </w:t>
      </w:r>
      <w:r w:rsidRPr="00865448">
        <w:rPr>
          <w:rFonts w:asciiTheme="minorHAnsi" w:hAnsiTheme="minorHAnsi" w:cstheme="minorHAnsi"/>
          <w:color w:val="000000"/>
          <w:spacing w:val="-2"/>
          <w:sz w:val="22"/>
          <w:szCs w:val="22"/>
        </w:rPr>
        <w:t>e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m</w:t>
      </w:r>
      <w:r w:rsidRPr="00865448">
        <w:rPr>
          <w:rFonts w:asciiTheme="minorHAnsi" w:hAnsiTheme="minorHAnsi" w:cstheme="minorHAnsi"/>
          <w:color w:val="000000"/>
          <w:spacing w:val="-3"/>
          <w:sz w:val="22"/>
          <w:szCs w:val="22"/>
        </w:rPr>
        <w:t>p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l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pacing w:val="3"/>
          <w:sz w:val="22"/>
          <w:szCs w:val="22"/>
        </w:rPr>
        <w:t>y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m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en</w:t>
      </w:r>
      <w:r w:rsidRPr="00865448">
        <w:rPr>
          <w:rFonts w:asciiTheme="minorHAnsi" w:hAnsiTheme="minorHAnsi" w:cstheme="minorHAnsi"/>
          <w:color w:val="000000"/>
          <w:spacing w:val="-2"/>
          <w:sz w:val="22"/>
          <w:szCs w:val="22"/>
        </w:rPr>
        <w:t>t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Pr="00865448">
        <w:rPr>
          <w:rFonts w:asciiTheme="minorHAnsi" w:hAnsiTheme="minorHAnsi" w:cstheme="minorHAnsi"/>
          <w:color w:val="000000"/>
          <w:spacing w:val="3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d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esig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n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at</w:t>
      </w:r>
      <w:r w:rsidRPr="00865448">
        <w:rPr>
          <w:rFonts w:asciiTheme="minorHAnsi" w:hAnsiTheme="minorHAnsi" w:cstheme="minorHAnsi"/>
          <w:color w:val="000000"/>
          <w:spacing w:val="-2"/>
          <w:sz w:val="22"/>
          <w:szCs w:val="22"/>
        </w:rPr>
        <w:t>i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n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Pr="00865448">
        <w:rPr>
          <w:rFonts w:asciiTheme="minorHAnsi" w:hAnsiTheme="minorHAnsi" w:cstheme="minorHAnsi"/>
          <w:color w:val="000000"/>
          <w:spacing w:val="3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d</w:t>
      </w:r>
      <w:r w:rsidRPr="00865448">
        <w:rPr>
          <w:rFonts w:asciiTheme="minorHAnsi" w:hAnsiTheme="minorHAnsi" w:cstheme="minorHAnsi"/>
          <w:color w:val="000000"/>
          <w:spacing w:val="-2"/>
          <w:sz w:val="22"/>
          <w:szCs w:val="22"/>
        </w:rPr>
        <w:t>et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ai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l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s</w:t>
      </w:r>
      <w:r w:rsidRPr="00865448">
        <w:rPr>
          <w:rFonts w:asciiTheme="minorHAnsi" w:hAnsiTheme="minorHAnsi" w:cstheme="minorHAnsi"/>
          <w:color w:val="000000"/>
          <w:spacing w:val="3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 xml:space="preserve">f 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m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y</w:t>
      </w:r>
      <w:r w:rsidRPr="00865448">
        <w:rPr>
          <w:rFonts w:asciiTheme="minorHAnsi" w:hAnsiTheme="minorHAnsi" w:cstheme="minorHAnsi"/>
          <w:color w:val="000000"/>
          <w:spacing w:val="4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sala</w:t>
      </w:r>
      <w:r w:rsidRPr="00865448">
        <w:rPr>
          <w:rFonts w:asciiTheme="minorHAnsi" w:hAnsiTheme="minorHAnsi" w:cstheme="minorHAnsi"/>
          <w:color w:val="000000"/>
          <w:spacing w:val="-3"/>
          <w:sz w:val="22"/>
          <w:szCs w:val="22"/>
        </w:rPr>
        <w:t>r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y</w:t>
      </w:r>
      <w:r w:rsidRPr="00865448">
        <w:rPr>
          <w:rFonts w:asciiTheme="minorHAnsi" w:hAnsiTheme="minorHAnsi" w:cstheme="minorHAnsi"/>
          <w:color w:val="000000"/>
          <w:spacing w:val="4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u</w:t>
      </w:r>
      <w:r w:rsidRPr="00865448">
        <w:rPr>
          <w:rFonts w:asciiTheme="minorHAnsi" w:hAnsiTheme="minorHAnsi" w:cstheme="minorHAnsi"/>
          <w:color w:val="000000"/>
          <w:spacing w:val="-3"/>
          <w:sz w:val="22"/>
          <w:szCs w:val="22"/>
        </w:rPr>
        <w:t>p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 xml:space="preserve">n 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d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epa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r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 xml:space="preserve">ture 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n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d  an  a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pp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ra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i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 xml:space="preserve">sal 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 xml:space="preserve"> o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 xml:space="preserve">f 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m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 xml:space="preserve">y </w:t>
      </w:r>
      <w:r w:rsidRPr="00865448">
        <w:rPr>
          <w:rFonts w:asciiTheme="minorHAnsi" w:hAnsiTheme="minorHAnsi" w:cstheme="minorHAnsi"/>
          <w:color w:val="000000"/>
          <w:spacing w:val="2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p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erf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pacing w:val="-3"/>
          <w:sz w:val="22"/>
          <w:szCs w:val="22"/>
        </w:rPr>
        <w:t>r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m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n</w:t>
      </w:r>
      <w:r w:rsidRPr="00865448">
        <w:rPr>
          <w:rFonts w:asciiTheme="minorHAnsi" w:hAnsiTheme="minorHAnsi" w:cstheme="minorHAnsi"/>
          <w:color w:val="000000"/>
          <w:spacing w:val="-2"/>
          <w:sz w:val="22"/>
          <w:szCs w:val="22"/>
        </w:rPr>
        <w:t>c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 xml:space="preserve">e, </w:t>
      </w:r>
      <w:r w:rsidRPr="00865448">
        <w:rPr>
          <w:rFonts w:asciiTheme="minorHAnsi" w:hAnsiTheme="minorHAnsi" w:cstheme="minorHAnsi"/>
          <w:color w:val="000000"/>
          <w:spacing w:val="2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c</w:t>
      </w:r>
      <w:r w:rsidRPr="00865448">
        <w:rPr>
          <w:rFonts w:asciiTheme="minorHAnsi" w:hAnsiTheme="minorHAnsi" w:cstheme="minorHAnsi"/>
          <w:color w:val="000000"/>
          <w:spacing w:val="-2"/>
          <w:sz w:val="22"/>
          <w:szCs w:val="22"/>
        </w:rPr>
        <w:t>a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p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b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 xml:space="preserve">ilities </w:t>
      </w:r>
      <w:r w:rsidRPr="00865448">
        <w:rPr>
          <w:rFonts w:asciiTheme="minorHAnsi" w:hAnsiTheme="minorHAnsi" w:cstheme="minorHAnsi"/>
          <w:color w:val="000000"/>
          <w:spacing w:val="2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n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d</w:t>
      </w:r>
      <w:r w:rsidRPr="00865448">
        <w:rPr>
          <w:rFonts w:asciiTheme="minorHAnsi" w:hAnsiTheme="minorHAnsi" w:cstheme="minorHAnsi"/>
          <w:color w:val="000000"/>
          <w:spacing w:val="50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ch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a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 xml:space="preserve">racter. 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 xml:space="preserve"> Further, I allow to perform criminal check and address verification of onsite addresses, I have been to. 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 xml:space="preserve">I 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hereby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2"/>
          <w:sz w:val="22"/>
          <w:szCs w:val="22"/>
        </w:rPr>
        <w:t>release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2"/>
          <w:sz w:val="22"/>
          <w:szCs w:val="22"/>
        </w:rPr>
        <w:t xml:space="preserve">from 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lia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b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ilit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y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, all pe</w:t>
      </w:r>
      <w:r w:rsidRPr="00865448">
        <w:rPr>
          <w:rFonts w:asciiTheme="minorHAnsi" w:hAnsiTheme="minorHAnsi" w:cstheme="minorHAnsi"/>
          <w:color w:val="000000"/>
          <w:spacing w:val="-3"/>
          <w:sz w:val="22"/>
          <w:szCs w:val="22"/>
        </w:rPr>
        <w:t>r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s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n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s</w:t>
      </w:r>
      <w:r w:rsidRPr="00865448">
        <w:rPr>
          <w:rFonts w:asciiTheme="minorHAnsi" w:hAnsiTheme="minorHAnsi" w:cstheme="minorHAnsi"/>
          <w:color w:val="000000"/>
          <w:spacing w:val="-2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r</w:t>
      </w:r>
      <w:r w:rsidRPr="00865448">
        <w:rPr>
          <w:rFonts w:asciiTheme="minorHAnsi" w:hAnsiTheme="minorHAnsi" w:cstheme="minorHAnsi"/>
          <w:color w:val="000000"/>
          <w:spacing w:val="-2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e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n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ti</w:t>
      </w:r>
      <w:r w:rsidRPr="00865448">
        <w:rPr>
          <w:rFonts w:asciiTheme="minorHAnsi" w:hAnsiTheme="minorHAnsi" w:cstheme="minorHAnsi"/>
          <w:color w:val="000000"/>
          <w:spacing w:val="-2"/>
          <w:sz w:val="22"/>
          <w:szCs w:val="22"/>
        </w:rPr>
        <w:t>t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ies r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e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qu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e</w:t>
      </w:r>
      <w:r w:rsidRPr="00865448">
        <w:rPr>
          <w:rFonts w:asciiTheme="minorHAnsi" w:hAnsiTheme="minorHAnsi" w:cstheme="minorHAnsi"/>
          <w:color w:val="000000"/>
          <w:spacing w:val="-2"/>
          <w:sz w:val="22"/>
          <w:szCs w:val="22"/>
        </w:rPr>
        <w:t>s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ti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n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g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r</w:t>
      </w:r>
      <w:r w:rsidRPr="00865448">
        <w:rPr>
          <w:rFonts w:asciiTheme="minorHAnsi" w:hAnsiTheme="minorHAnsi" w:cstheme="minorHAnsi"/>
          <w:color w:val="000000"/>
          <w:spacing w:val="-2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su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pp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lying</w:t>
      </w:r>
      <w:r w:rsidRPr="00865448">
        <w:rPr>
          <w:rFonts w:asciiTheme="minorHAnsi" w:hAnsiTheme="minorHAnsi" w:cstheme="minorHAnsi"/>
          <w:color w:val="000000"/>
          <w:spacing w:val="-3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such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 xml:space="preserve"> 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in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f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pacing w:val="-3"/>
          <w:sz w:val="22"/>
          <w:szCs w:val="22"/>
        </w:rPr>
        <w:t>r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m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at</w:t>
      </w:r>
      <w:r w:rsidRPr="00865448">
        <w:rPr>
          <w:rFonts w:asciiTheme="minorHAnsi" w:hAnsiTheme="minorHAnsi" w:cstheme="minorHAnsi"/>
          <w:color w:val="000000"/>
          <w:spacing w:val="-2"/>
          <w:sz w:val="22"/>
          <w:szCs w:val="22"/>
        </w:rPr>
        <w:t>i</w:t>
      </w:r>
      <w:r w:rsidRPr="00865448">
        <w:rPr>
          <w:rFonts w:asciiTheme="minorHAnsi" w:hAnsiTheme="minorHAnsi" w:cstheme="minorHAnsi"/>
          <w:color w:val="000000"/>
          <w:spacing w:val="1"/>
          <w:sz w:val="22"/>
          <w:szCs w:val="22"/>
        </w:rPr>
        <w:t>o</w:t>
      </w:r>
      <w:r w:rsidRPr="00865448">
        <w:rPr>
          <w:rFonts w:asciiTheme="minorHAnsi" w:hAnsiTheme="minorHAnsi" w:cstheme="minorHAnsi"/>
          <w:color w:val="000000"/>
          <w:spacing w:val="-1"/>
          <w:sz w:val="22"/>
          <w:szCs w:val="22"/>
        </w:rPr>
        <w:t>n</w:t>
      </w:r>
      <w:r w:rsidRPr="00865448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:rsidR="00865448" w:rsidRPr="00865448" w:rsidRDefault="00865448" w:rsidP="00865448">
      <w:pPr>
        <w:widowControl w:val="0"/>
        <w:autoSpaceDE w:val="0"/>
        <w:autoSpaceDN w:val="0"/>
        <w:adjustRightInd w:val="0"/>
        <w:spacing w:before="16" w:line="354" w:lineRule="auto"/>
        <w:ind w:left="192" w:right="77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865448">
        <w:rPr>
          <w:rFonts w:asciiTheme="minorHAnsi" w:hAnsiTheme="minorHAnsi" w:cstheme="minorHAnsi"/>
          <w:color w:val="000000"/>
          <w:sz w:val="22"/>
          <w:szCs w:val="22"/>
        </w:rPr>
        <w:t>This letter will be valid till the 90 days after the sign date.</w:t>
      </w:r>
    </w:p>
    <w:p w:rsidR="007A0BF3" w:rsidRDefault="007A0BF3">
      <w:pPr>
        <w:spacing w:line="200" w:lineRule="exact"/>
      </w:pPr>
    </w:p>
    <w:p w:rsidR="007A0BF3" w:rsidRDefault="007A0BF3">
      <w:pPr>
        <w:spacing w:line="200" w:lineRule="exact"/>
      </w:pPr>
    </w:p>
    <w:p w:rsidR="007A0BF3" w:rsidRDefault="007A0BF3">
      <w:pPr>
        <w:spacing w:line="200" w:lineRule="exact"/>
      </w:pPr>
    </w:p>
    <w:p w:rsidR="007A0BF3" w:rsidRDefault="007A0BF3">
      <w:pPr>
        <w:spacing w:line="200" w:lineRule="exact"/>
      </w:pPr>
    </w:p>
    <w:p w:rsidR="007A0BF3" w:rsidRDefault="007A0BF3">
      <w:pPr>
        <w:spacing w:line="200" w:lineRule="exact"/>
      </w:pPr>
    </w:p>
    <w:p w:rsidR="007A0BF3" w:rsidRDefault="007A0BF3">
      <w:pPr>
        <w:spacing w:line="200" w:lineRule="exact"/>
      </w:pPr>
    </w:p>
    <w:p w:rsidR="007A0BF3" w:rsidRDefault="007A0BF3">
      <w:pPr>
        <w:spacing w:line="200" w:lineRule="exact"/>
      </w:pPr>
    </w:p>
    <w:p w:rsidR="007A0BF3" w:rsidRDefault="00350F4D" w:rsidP="00C378E5">
      <w:pPr>
        <w:tabs>
          <w:tab w:val="left" w:pos="1890"/>
        </w:tabs>
        <w:spacing w:before="4" w:line="280" w:lineRule="exact"/>
        <w:rPr>
          <w:sz w:val="28"/>
          <w:szCs w:val="28"/>
        </w:rPr>
        <w:sectPr w:rsidR="007A0BF3">
          <w:headerReference w:type="default" r:id="rId21"/>
          <w:pgSz w:w="12240" w:h="15840"/>
          <w:pgMar w:top="1560" w:right="1320" w:bottom="280" w:left="1340" w:header="720" w:footer="723" w:gutter="0"/>
          <w:cols w:space="720"/>
        </w:sectPr>
      </w:pPr>
      <w:r>
        <w:rPr>
          <w:noProof/>
          <w:sz w:val="26"/>
          <w:szCs w:val="26"/>
          <w:lang w:val="en-IN" w:eastAsia="en-IN"/>
        </w:rPr>
        <w:drawing>
          <wp:anchor distT="0" distB="0" distL="114300" distR="114300" simplePos="0" relativeHeight="503316294" behindDoc="0" locked="0" layoutInCell="1" allowOverlap="1">
            <wp:simplePos x="0" y="0"/>
            <wp:positionH relativeFrom="margin">
              <wp:posOffset>4179519</wp:posOffset>
            </wp:positionH>
            <wp:positionV relativeFrom="paragraph">
              <wp:posOffset>347980</wp:posOffset>
            </wp:positionV>
            <wp:extent cx="1114425" cy="467872"/>
            <wp:effectExtent l="0" t="0" r="0" b="8890"/>
            <wp:wrapNone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Sign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467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78E5">
        <w:rPr>
          <w:sz w:val="28"/>
          <w:szCs w:val="28"/>
        </w:rPr>
        <w:t xml:space="preserve">                  20/08/2026</w:t>
      </w:r>
      <w:r w:rsidR="00C378E5">
        <w:rPr>
          <w:sz w:val="28"/>
          <w:szCs w:val="28"/>
        </w:rPr>
        <w:tab/>
      </w:r>
    </w:p>
    <w:p w:rsidR="007A0BF3" w:rsidRDefault="003B7D65">
      <w:pPr>
        <w:spacing w:before="16" w:line="260" w:lineRule="exact"/>
        <w:ind w:left="280" w:right="-53"/>
        <w:rPr>
          <w:rFonts w:ascii="Calibri" w:eastAsia="Calibri" w:hAnsi="Calibri" w:cs="Calibri"/>
          <w:sz w:val="22"/>
          <w:szCs w:val="22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503315269" behindDoc="1" locked="0" layoutInCell="1" allowOverlap="1">
                <wp:simplePos x="0" y="0"/>
                <wp:positionH relativeFrom="page">
                  <wp:posOffset>1370330</wp:posOffset>
                </wp:positionH>
                <wp:positionV relativeFrom="paragraph">
                  <wp:posOffset>158750</wp:posOffset>
                </wp:positionV>
                <wp:extent cx="1889760" cy="8890"/>
                <wp:effectExtent l="8255" t="6350" r="6985" b="3810"/>
                <wp:wrapNone/>
                <wp:docPr id="30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89760" cy="8890"/>
                          <a:chOff x="2158" y="250"/>
                          <a:chExt cx="2976" cy="14"/>
                        </a:xfrm>
                      </wpg:grpSpPr>
                      <wpg:grpSp>
                        <wpg:cNvPr id="31" name="Group 5"/>
                        <wpg:cNvGrpSpPr>
                          <a:grpSpLocks/>
                        </wpg:cNvGrpSpPr>
                        <wpg:grpSpPr bwMode="auto">
                          <a:xfrm>
                            <a:off x="2165" y="258"/>
                            <a:ext cx="2520" cy="0"/>
                            <a:chOff x="2165" y="258"/>
                            <a:chExt cx="2520" cy="0"/>
                          </a:xfrm>
                        </wpg:grpSpPr>
                        <wps:wsp>
                          <wps:cNvPr id="32" name="Freeform 8"/>
                          <wps:cNvSpPr>
                            <a:spLocks/>
                          </wps:cNvSpPr>
                          <wps:spPr bwMode="auto">
                            <a:xfrm>
                              <a:off x="2165" y="258"/>
                              <a:ext cx="2520" cy="0"/>
                            </a:xfrm>
                            <a:custGeom>
                              <a:avLst/>
                              <a:gdLst>
                                <a:gd name="T0" fmla="+- 0 2165 2165"/>
                                <a:gd name="T1" fmla="*/ T0 w 2520"/>
                                <a:gd name="T2" fmla="+- 0 4685 2165"/>
                                <a:gd name="T3" fmla="*/ T2 w 252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20">
                                  <a:moveTo>
                                    <a:pt x="0" y="0"/>
                                  </a:moveTo>
                                  <a:lnTo>
                                    <a:pt x="2520" y="0"/>
                                  </a:lnTo>
                                </a:path>
                              </a:pathLst>
                            </a:custGeom>
                            <a:noFill/>
                            <a:ln w="910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3" name="Group 6"/>
                          <wpg:cNvGrpSpPr>
                            <a:grpSpLocks/>
                          </wpg:cNvGrpSpPr>
                          <wpg:grpSpPr bwMode="auto">
                            <a:xfrm>
                              <a:off x="4688" y="258"/>
                              <a:ext cx="439" cy="0"/>
                              <a:chOff x="4688" y="258"/>
                              <a:chExt cx="439" cy="0"/>
                            </a:xfrm>
                          </wpg:grpSpPr>
                          <wps:wsp>
                            <wps:cNvPr id="34" name="Freeform 7"/>
                            <wps:cNvSpPr>
                              <a:spLocks/>
                            </wps:cNvSpPr>
                            <wps:spPr bwMode="auto">
                              <a:xfrm>
                                <a:off x="4688" y="258"/>
                                <a:ext cx="439" cy="0"/>
                              </a:xfrm>
                              <a:custGeom>
                                <a:avLst/>
                                <a:gdLst>
                                  <a:gd name="T0" fmla="+- 0 4688 4688"/>
                                  <a:gd name="T1" fmla="*/ T0 w 439"/>
                                  <a:gd name="T2" fmla="+- 0 5127 4688"/>
                                  <a:gd name="T3" fmla="*/ T2 w 439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439">
                                    <a:moveTo>
                                      <a:pt x="0" y="0"/>
                                    </a:moveTo>
                                    <a:lnTo>
                                      <a:pt x="439" y="0"/>
                                    </a:lnTo>
                                  </a:path>
                                </a:pathLst>
                              </a:custGeom>
                              <a:noFill/>
                              <a:ln w="910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DE22C9" id="Group 4" o:spid="_x0000_s1026" style="position:absolute;margin-left:107.9pt;margin-top:12.5pt;width:148.8pt;height:.7pt;z-index:-1211;mso-position-horizontal-relative:page" coordorigin="2158,250" coordsize="2976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">
                <v:group id="Group 5" o:spid="_x0000_s1027" style="position:absolute;left:2165;top:258;width:2520;height:0" coordorigin="2165,258" coordsize="25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8" o:spid="_x0000_s1028" style="position:absolute;left:2165;top:258;width:2520;height:0;visibility:visible;mso-wrap-style:square;v-text-anchor:top" coordsize="25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" path="m,l2520,e" filled="f" strokeweight=".25292mm">
                    <v:path arrowok="t" o:connecttype="custom" o:connectlocs="0,0;2520,0" o:connectangles="0,0"/>
                  </v:shape>
                  <v:group id="Group 6" o:spid="_x0000_s1029" style="position:absolute;left:4688;top:258;width:439;height:0" coordorigin="4688,258" coordsize="4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<v:shape id="Freeform 7" o:spid="_x0000_s1030" style="position:absolute;left:4688;top:258;width:439;height:0;visibility:visible;mso-wrap-style:square;v-text-anchor:top" coordsize="4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" path="m,l439,e" filled="f" strokeweight=".25292mm">
                      <v:path arrowok="t" o:connecttype="custom" o:connectlocs="0,0;439,0" o:connectangles="0,0"/>
                    </v:shape>
                  </v:group>
                </v:group>
                <w10:wrap anchorx="page"/>
              </v:group>
            </w:pict>
          </mc:Fallback>
        </mc:AlternateContent>
      </w:r>
      <w:r w:rsidR="00B7464A">
        <w:rPr>
          <w:rFonts w:ascii="Calibri" w:eastAsia="Calibri" w:hAnsi="Calibri" w:cs="Calibri"/>
          <w:b/>
          <w:sz w:val="22"/>
          <w:szCs w:val="22"/>
        </w:rPr>
        <w:t>D</w:t>
      </w:r>
      <w:r w:rsidR="00B7464A"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 w:rsidR="00B7464A">
        <w:rPr>
          <w:rFonts w:ascii="Calibri" w:eastAsia="Calibri" w:hAnsi="Calibri" w:cs="Calibri"/>
          <w:b/>
          <w:sz w:val="22"/>
          <w:szCs w:val="22"/>
        </w:rPr>
        <w:t>te:</w:t>
      </w:r>
      <w:r w:rsidR="00C378E5">
        <w:rPr>
          <w:rFonts w:ascii="Calibri" w:eastAsia="Calibri" w:hAnsi="Calibri" w:cs="Calibri"/>
          <w:b/>
          <w:sz w:val="22"/>
          <w:szCs w:val="22"/>
        </w:rPr>
        <w:t xml:space="preserve">   </w:t>
      </w:r>
    </w:p>
    <w:p w:rsidR="007A0BF3" w:rsidRDefault="00B7464A">
      <w:pPr>
        <w:spacing w:before="16" w:line="260" w:lineRule="exact"/>
        <w:rPr>
          <w:rFonts w:ascii="Calibri" w:eastAsia="Calibri" w:hAnsi="Calibri" w:cs="Calibri"/>
          <w:sz w:val="22"/>
          <w:szCs w:val="22"/>
        </w:rPr>
        <w:sectPr w:rsidR="007A0BF3">
          <w:type w:val="continuous"/>
          <w:pgSz w:w="12240" w:h="15840"/>
          <w:pgMar w:top="1560" w:right="1320" w:bottom="280" w:left="1340" w:header="720" w:footer="720" w:gutter="0"/>
          <w:cols w:num="2" w:space="720" w:equalWidth="0">
            <w:col w:w="777" w:space="5805"/>
            <w:col w:w="2998"/>
          </w:cols>
        </w:sectPr>
      </w:pPr>
      <w:r>
        <w:br w:type="column"/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and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da</w:t>
      </w:r>
      <w:r>
        <w:rPr>
          <w:rFonts w:ascii="Calibri" w:eastAsia="Calibri" w:hAnsi="Calibri" w:cs="Calibri"/>
          <w:b/>
          <w:sz w:val="22"/>
          <w:szCs w:val="22"/>
        </w:rPr>
        <w:t>te’s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e</w:t>
      </w:r>
    </w:p>
    <w:p w:rsidR="007A0BF3" w:rsidRDefault="00C378E5">
      <w:pPr>
        <w:spacing w:before="1" w:line="260" w:lineRule="exact"/>
        <w:rPr>
          <w:sz w:val="26"/>
          <w:szCs w:val="26"/>
        </w:rPr>
      </w:pPr>
      <w:r>
        <w:rPr>
          <w:sz w:val="26"/>
          <w:szCs w:val="26"/>
        </w:rPr>
        <w:tab/>
        <w:t xml:space="preserve">        </w:t>
      </w:r>
      <w:proofErr w:type="spellStart"/>
      <w:r>
        <w:rPr>
          <w:sz w:val="26"/>
          <w:szCs w:val="26"/>
        </w:rPr>
        <w:t>Airoli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Navi</w:t>
      </w:r>
      <w:proofErr w:type="spellEnd"/>
      <w:r>
        <w:rPr>
          <w:sz w:val="26"/>
          <w:szCs w:val="26"/>
        </w:rPr>
        <w:t xml:space="preserve"> Mumbai</w:t>
      </w:r>
      <w:r w:rsidR="00350F4D">
        <w:rPr>
          <w:sz w:val="26"/>
          <w:szCs w:val="26"/>
        </w:rPr>
        <w:tab/>
      </w:r>
      <w:r w:rsidR="00350F4D">
        <w:rPr>
          <w:sz w:val="26"/>
          <w:szCs w:val="26"/>
        </w:rPr>
        <w:tab/>
      </w:r>
      <w:r w:rsidR="00350F4D">
        <w:rPr>
          <w:sz w:val="26"/>
          <w:szCs w:val="26"/>
        </w:rPr>
        <w:tab/>
      </w:r>
      <w:r w:rsidR="00350F4D">
        <w:rPr>
          <w:sz w:val="26"/>
          <w:szCs w:val="26"/>
        </w:rPr>
        <w:tab/>
      </w:r>
      <w:r w:rsidR="00350F4D">
        <w:rPr>
          <w:sz w:val="26"/>
          <w:szCs w:val="26"/>
        </w:rPr>
        <w:tab/>
      </w:r>
    </w:p>
    <w:p w:rsidR="007A0BF3" w:rsidRDefault="003B7D65">
      <w:pPr>
        <w:tabs>
          <w:tab w:val="left" w:pos="3680"/>
        </w:tabs>
        <w:spacing w:before="16"/>
        <w:ind w:left="280"/>
        <w:rPr>
          <w:rFonts w:ascii="Calibri" w:eastAsia="Calibri" w:hAnsi="Calibri" w:cs="Calibri"/>
          <w:sz w:val="22"/>
          <w:szCs w:val="22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503315270" behindDoc="1" locked="0" layoutInCell="1" allowOverlap="1">
                <wp:simplePos x="0" y="0"/>
                <wp:positionH relativeFrom="page">
                  <wp:posOffset>4743450</wp:posOffset>
                </wp:positionH>
                <wp:positionV relativeFrom="paragraph">
                  <wp:posOffset>163830</wp:posOffset>
                </wp:positionV>
                <wp:extent cx="1947545" cy="0"/>
                <wp:effectExtent l="9525" t="11430" r="5080" b="7620"/>
                <wp:wrapNone/>
                <wp:docPr id="2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47545" cy="0"/>
                          <a:chOff x="7470" y="258"/>
                          <a:chExt cx="3067" cy="0"/>
                        </a:xfrm>
                      </wpg:grpSpPr>
                      <wps:wsp>
                        <wps:cNvPr id="29" name="Freeform 3"/>
                        <wps:cNvSpPr>
                          <a:spLocks/>
                        </wps:cNvSpPr>
                        <wps:spPr bwMode="auto">
                          <a:xfrm>
                            <a:off x="7470" y="258"/>
                            <a:ext cx="3067" cy="0"/>
                          </a:xfrm>
                          <a:custGeom>
                            <a:avLst/>
                            <a:gdLst>
                              <a:gd name="T0" fmla="+- 0 7470 7470"/>
                              <a:gd name="T1" fmla="*/ T0 w 3067"/>
                              <a:gd name="T2" fmla="+- 0 10537 7470"/>
                              <a:gd name="T3" fmla="*/ T2 w 306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067">
                                <a:moveTo>
                                  <a:pt x="0" y="0"/>
                                </a:moveTo>
                                <a:lnTo>
                                  <a:pt x="3067" y="0"/>
                                </a:lnTo>
                              </a:path>
                            </a:pathLst>
                          </a:custGeom>
                          <a:noFill/>
                          <a:ln w="910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F93280" id="Group 2" o:spid="_x0000_s1026" style="position:absolute;margin-left:373.5pt;margin-top:12.9pt;width:153.35pt;height:0;z-index:-1210;mso-position-horizontal-relative:page" coordorigin="7470,258" coordsize="3067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">
                <v:shape id="Freeform 3" o:spid="_x0000_s1027" style="position:absolute;left:7470;top:258;width:3067;height:0;visibility:visible;mso-wrap-style:square;v-text-anchor:top" coordsize="306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ctrQMMA&#10;AADbAAAADwAAAGRycy9kb3ducmV2LnhtbESPS4vCMBSF94L/IVzB3ZiqMz6qUUQRBHHhE9xdmmtb&#10;bG5KE7Xz783AgMvDeXyc6bw2hXhS5XLLCrqdCARxYnXOqYLTcf01AuE8ssbCMin4JQfzWbMxxVjb&#10;F+/pefCpCCPsYlSQeV/GUrokI4OuY0vi4N1sZdAHWaVSV/gK46aQvSgaSIM5B0KGJS0zSu6HhwmQ&#10;5Xq3HZ5/rpf+4jFKo9XQXL63SrVb9WICwlPtP+H/9kYr6I3h70v4AXL2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ctrQMMAAADbAAAADwAAAAAAAAAAAAAAAACYAgAAZHJzL2Rv&#10;d25yZXYueG1sUEsFBgAAAAAEAAQA9QAAAIgDAAAAAA==&#10;" path="m,l3067,e" filled="f" strokeweight=".25292mm">
                  <v:path arrowok="t" o:connecttype="custom" o:connectlocs="0,0;3067,0" o:connectangles="0,0"/>
                </v:shape>
                <w10:wrap anchorx="page"/>
              </v:group>
            </w:pict>
          </mc:Fallback>
        </mc:AlternateContent>
      </w:r>
      <w:r w:rsidR="00B7464A">
        <w:rPr>
          <w:rFonts w:ascii="Calibri" w:eastAsia="Calibri" w:hAnsi="Calibri" w:cs="Calibri"/>
          <w:b/>
          <w:sz w:val="22"/>
          <w:szCs w:val="22"/>
        </w:rPr>
        <w:t>L</w:t>
      </w:r>
      <w:r w:rsidR="00B7464A"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 w:rsidR="00B7464A"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 w:rsidR="00B7464A"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 w:rsidR="00B7464A">
        <w:rPr>
          <w:rFonts w:ascii="Calibri" w:eastAsia="Calibri" w:hAnsi="Calibri" w:cs="Calibri"/>
          <w:b/>
          <w:sz w:val="22"/>
          <w:szCs w:val="22"/>
        </w:rPr>
        <w:t>t</w:t>
      </w:r>
      <w:r w:rsidR="00B7464A"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 w:rsidR="00B7464A">
        <w:rPr>
          <w:rFonts w:ascii="Calibri" w:eastAsia="Calibri" w:hAnsi="Calibri" w:cs="Calibri"/>
          <w:b/>
          <w:spacing w:val="-1"/>
          <w:sz w:val="22"/>
          <w:szCs w:val="22"/>
        </w:rPr>
        <w:t>on</w:t>
      </w:r>
      <w:r w:rsidR="00B7464A">
        <w:rPr>
          <w:rFonts w:ascii="Calibri" w:eastAsia="Calibri" w:hAnsi="Calibri" w:cs="Calibri"/>
          <w:b/>
          <w:sz w:val="22"/>
          <w:szCs w:val="22"/>
        </w:rPr>
        <w:t xml:space="preserve">: </w:t>
      </w:r>
      <w:r w:rsidR="00B7464A">
        <w:rPr>
          <w:rFonts w:ascii="Calibri" w:eastAsia="Calibri" w:hAnsi="Calibri" w:cs="Calibri"/>
          <w:b/>
          <w:sz w:val="22"/>
          <w:szCs w:val="22"/>
          <w:u w:val="single" w:color="000000"/>
        </w:rPr>
        <w:t xml:space="preserve"> </w:t>
      </w:r>
      <w:r w:rsidR="00B7464A">
        <w:rPr>
          <w:rFonts w:ascii="Calibri" w:eastAsia="Calibri" w:hAnsi="Calibri" w:cs="Calibri"/>
          <w:b/>
          <w:sz w:val="22"/>
          <w:szCs w:val="22"/>
          <w:u w:val="single" w:color="000000"/>
        </w:rPr>
        <w:tab/>
      </w:r>
    </w:p>
    <w:sectPr w:rsidR="007A0BF3">
      <w:type w:val="continuous"/>
      <w:pgSz w:w="12240" w:h="15840"/>
      <w:pgMar w:top="156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6BBB" w:rsidRDefault="00166BBB">
      <w:r>
        <w:separator/>
      </w:r>
    </w:p>
  </w:endnote>
  <w:endnote w:type="continuationSeparator" w:id="0">
    <w:p w:rsidR="00166BBB" w:rsidRDefault="00166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775B" w:rsidRDefault="0038775B">
    <w:pPr>
      <w:spacing w:line="200" w:lineRule="exact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503315237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9459595</wp:posOffset>
              </wp:positionV>
              <wp:extent cx="1932940" cy="151765"/>
              <wp:effectExtent l="0" t="1270" r="3810" b="0"/>
              <wp:wrapNone/>
              <wp:docPr id="23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2940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775B" w:rsidRDefault="0038775B">
                          <w:pPr>
                            <w:spacing w:line="220" w:lineRule="exact"/>
                            <w:ind w:left="20" w:right="-3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F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-1"/>
                              <w:position w:val="1"/>
                            </w:rPr>
                            <w:t>i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e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-1"/>
                              <w:position w:val="1"/>
                            </w:rPr>
                            <w:t>l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1"/>
                              <w:position w:val="1"/>
                            </w:rPr>
                            <w:t>d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s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-5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1"/>
                              <w:position w:val="1"/>
                            </w:rPr>
                            <w:t>m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1"/>
                              <w:position w:val="1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k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1"/>
                              <w:position w:val="1"/>
                            </w:rPr>
                            <w:t>e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d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-5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1"/>
                              <w:position w:val="1"/>
                            </w:rPr>
                            <w:t>w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-1"/>
                              <w:position w:val="1"/>
                            </w:rPr>
                            <w:t>i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th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-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FF0000"/>
                              <w:position w:val="1"/>
                            </w:rPr>
                            <w:t>*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FF0000"/>
                              <w:spacing w:val="-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position w:val="1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pacing w:val="1"/>
                              <w:position w:val="1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position w:val="1"/>
                            </w:rPr>
                            <w:t>e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pacing w:val="-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pacing w:val="1"/>
                              <w:position w:val="1"/>
                            </w:rPr>
                            <w:t>m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position w:val="1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pacing w:val="1"/>
                              <w:position w:val="1"/>
                            </w:rPr>
                            <w:t>nd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position w:val="1"/>
                            </w:rPr>
                            <w:t>at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pacing w:val="1"/>
                              <w:position w:val="1"/>
                            </w:rPr>
                            <w:t>or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position w:val="1"/>
                            </w:rPr>
                            <w:t>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30" type="#_x0000_t202" style="position:absolute;margin-left:71pt;margin-top:744.85pt;width:152.2pt;height:11.95pt;z-index:-1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" filled="f" stroked="f">
              <v:textbox inset="0,0,0,0">
                <w:txbxContent>
                  <w:p w:rsidR="0038775B" w:rsidRDefault="0038775B">
                    <w:pPr>
                      <w:spacing w:line="220" w:lineRule="exact"/>
                      <w:ind w:left="20" w:right="-30"/>
                      <w:rPr>
                        <w:rFonts w:ascii="Calibri" w:eastAsia="Calibri" w:hAnsi="Calibri" w:cs="Calibri"/>
                      </w:rPr>
                    </w:pP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F</w:t>
                    </w:r>
                    <w:r>
                      <w:rPr>
                        <w:rFonts w:ascii="Calibri" w:eastAsia="Calibri" w:hAnsi="Calibri" w:cs="Calibri"/>
                        <w:b/>
                        <w:spacing w:val="-1"/>
                        <w:position w:val="1"/>
                      </w:rPr>
                      <w:t>i</w:t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e</w:t>
                    </w:r>
                    <w:r>
                      <w:rPr>
                        <w:rFonts w:ascii="Calibri" w:eastAsia="Calibri" w:hAnsi="Calibri" w:cs="Calibri"/>
                        <w:b/>
                        <w:spacing w:val="-1"/>
                        <w:position w:val="1"/>
                      </w:rPr>
                      <w:t>l</w:t>
                    </w:r>
                    <w:r>
                      <w:rPr>
                        <w:rFonts w:ascii="Calibri" w:eastAsia="Calibri" w:hAnsi="Calibri" w:cs="Calibri"/>
                        <w:b/>
                        <w:spacing w:val="1"/>
                        <w:position w:val="1"/>
                      </w:rPr>
                      <w:t>d</w:t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s</w:t>
                    </w:r>
                    <w:r>
                      <w:rPr>
                        <w:rFonts w:ascii="Calibri" w:eastAsia="Calibri" w:hAnsi="Calibri" w:cs="Calibri"/>
                        <w:b/>
                        <w:spacing w:val="-5"/>
                        <w:position w:val="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spacing w:val="1"/>
                        <w:position w:val="1"/>
                      </w:rPr>
                      <w:t>m</w:t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b/>
                        <w:spacing w:val="1"/>
                        <w:position w:val="1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k</w:t>
                    </w:r>
                    <w:r>
                      <w:rPr>
                        <w:rFonts w:ascii="Calibri" w:eastAsia="Calibri" w:hAnsi="Calibri" w:cs="Calibri"/>
                        <w:b/>
                        <w:spacing w:val="1"/>
                        <w:position w:val="1"/>
                      </w:rPr>
                      <w:t>e</w:t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d</w:t>
                    </w:r>
                    <w:r>
                      <w:rPr>
                        <w:rFonts w:ascii="Calibri" w:eastAsia="Calibri" w:hAnsi="Calibri" w:cs="Calibri"/>
                        <w:b/>
                        <w:spacing w:val="-5"/>
                        <w:position w:val="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spacing w:val="1"/>
                        <w:position w:val="1"/>
                      </w:rPr>
                      <w:t>w</w:t>
                    </w:r>
                    <w:r>
                      <w:rPr>
                        <w:rFonts w:ascii="Calibri" w:eastAsia="Calibri" w:hAnsi="Calibri" w:cs="Calibri"/>
                        <w:b/>
                        <w:spacing w:val="-1"/>
                        <w:position w:val="1"/>
                      </w:rPr>
                      <w:t>i</w:t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th</w:t>
                    </w:r>
                    <w:r>
                      <w:rPr>
                        <w:rFonts w:ascii="Calibri" w:eastAsia="Calibri" w:hAnsi="Calibri" w:cs="Calibri"/>
                        <w:b/>
                        <w:spacing w:val="-1"/>
                        <w:position w:val="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0000"/>
                        <w:position w:val="1"/>
                      </w:rPr>
                      <w:t>*</w:t>
                    </w:r>
                    <w:r>
                      <w:rPr>
                        <w:rFonts w:ascii="Calibri" w:eastAsia="Calibri" w:hAnsi="Calibri" w:cs="Calibri"/>
                        <w:b/>
                        <w:color w:val="FF0000"/>
                        <w:spacing w:val="-1"/>
                        <w:position w:val="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position w:val="1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spacing w:val="1"/>
                        <w:position w:val="1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position w:val="1"/>
                      </w:rPr>
                      <w:t>e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spacing w:val="-3"/>
                        <w:position w:val="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spacing w:val="1"/>
                        <w:position w:val="1"/>
                      </w:rPr>
                      <w:t>m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position w:val="1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spacing w:val="1"/>
                        <w:position w:val="1"/>
                      </w:rPr>
                      <w:t>nd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position w:val="1"/>
                      </w:rPr>
                      <w:t>at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spacing w:val="1"/>
                        <w:position w:val="1"/>
                      </w:rPr>
                      <w:t>or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position w:val="1"/>
                      </w:rPr>
                      <w:t>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503315238" behindDoc="1" locked="0" layoutInCell="1" allowOverlap="1">
              <wp:simplePos x="0" y="0"/>
              <wp:positionH relativeFrom="page">
                <wp:posOffset>6142355</wp:posOffset>
              </wp:positionH>
              <wp:positionV relativeFrom="page">
                <wp:posOffset>9459595</wp:posOffset>
              </wp:positionV>
              <wp:extent cx="593725" cy="151765"/>
              <wp:effectExtent l="0" t="1270" r="0" b="0"/>
              <wp:wrapNone/>
              <wp:docPr id="22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3725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775B" w:rsidRDefault="0038775B">
                          <w:pPr>
                            <w:spacing w:line="220" w:lineRule="exact"/>
                            <w:ind w:left="20" w:right="-3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position w:val="1"/>
                            </w:rPr>
                            <w:t>P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position w:val="1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</w:rPr>
                            <w:t>ge</w:t>
                          </w:r>
                          <w:r>
                            <w:rPr>
                              <w:rFonts w:ascii="Calibri" w:eastAsia="Calibri" w:hAnsi="Calibri" w:cs="Calibri"/>
                              <w:spacing w:val="-4"/>
                              <w:position w:val="1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5066C">
                            <w:rPr>
                              <w:rFonts w:ascii="Calibri" w:eastAsia="Calibri" w:hAnsi="Calibri" w:cs="Calibri"/>
                              <w:b/>
                              <w:noProof/>
                              <w:position w:val="1"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-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</w:rPr>
                            <w:t>of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1" type="#_x0000_t202" style="position:absolute;margin-left:483.65pt;margin-top:744.85pt;width:46.75pt;height:11.95pt;z-index:-1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" filled="f" stroked="f">
              <v:textbox inset="0,0,0,0">
                <w:txbxContent>
                  <w:p w:rsidR="0038775B" w:rsidRDefault="0038775B">
                    <w:pPr>
                      <w:spacing w:line="220" w:lineRule="exact"/>
                      <w:ind w:left="20" w:right="-30"/>
                      <w:rPr>
                        <w:rFonts w:ascii="Calibri" w:eastAsia="Calibri" w:hAnsi="Calibri" w:cs="Calibri"/>
                      </w:rPr>
                    </w:pPr>
                    <w:r>
                      <w:rPr>
                        <w:rFonts w:ascii="Calibri" w:eastAsia="Calibri" w:hAnsi="Calibri" w:cs="Calibri"/>
                        <w:position w:val="1"/>
                      </w:rPr>
                      <w:t>P</w:t>
                    </w:r>
                    <w:r>
                      <w:rPr>
                        <w:rFonts w:ascii="Calibri" w:eastAsia="Calibri" w:hAnsi="Calibri" w:cs="Calibri"/>
                        <w:spacing w:val="1"/>
                        <w:position w:val="1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position w:val="1"/>
                      </w:rPr>
                      <w:t>ge</w:t>
                    </w:r>
                    <w:r>
                      <w:rPr>
                        <w:rFonts w:ascii="Calibri" w:eastAsia="Calibri" w:hAnsi="Calibri" w:cs="Calibri"/>
                        <w:spacing w:val="-4"/>
                        <w:position w:val="1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45066C">
                      <w:rPr>
                        <w:rFonts w:ascii="Calibri" w:eastAsia="Calibri" w:hAnsi="Calibri" w:cs="Calibri"/>
                        <w:b/>
                        <w:noProof/>
                        <w:position w:val="1"/>
                      </w:rPr>
                      <w:t>2</w:t>
                    </w:r>
                    <w:r>
                      <w:fldChar w:fldCharType="end"/>
                    </w:r>
                    <w:r>
                      <w:rPr>
                        <w:rFonts w:ascii="Calibri" w:eastAsia="Calibri" w:hAnsi="Calibri" w:cs="Calibri"/>
                        <w:b/>
                        <w:spacing w:val="-1"/>
                        <w:position w:val="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position w:val="1"/>
                      </w:rPr>
                      <w:t>of</w:t>
                    </w:r>
                    <w:r>
                      <w:rPr>
                        <w:rFonts w:ascii="Calibri" w:eastAsia="Calibri" w:hAnsi="Calibri" w:cs="Calibri"/>
                        <w:spacing w:val="-2"/>
                        <w:position w:val="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:rsidR="0038775B" w:rsidRDefault="0038775B"/>
  <w:p w:rsidR="0038775B" w:rsidRDefault="0038775B">
    <w:pPr>
      <w:spacing w:line="200" w:lineRule="exact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503315235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9459595</wp:posOffset>
              </wp:positionV>
              <wp:extent cx="1932940" cy="151765"/>
              <wp:effectExtent l="0" t="1270" r="3810" b="0"/>
              <wp:wrapNone/>
              <wp:docPr id="21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2940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775B" w:rsidRDefault="0038775B">
                          <w:pPr>
                            <w:spacing w:line="220" w:lineRule="exact"/>
                            <w:ind w:left="20" w:right="-3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F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-1"/>
                              <w:position w:val="1"/>
                            </w:rPr>
                            <w:t>i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e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-1"/>
                              <w:position w:val="1"/>
                            </w:rPr>
                            <w:t>l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1"/>
                              <w:position w:val="1"/>
                            </w:rPr>
                            <w:t>d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s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-5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1"/>
                              <w:position w:val="1"/>
                            </w:rPr>
                            <w:t>m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1"/>
                              <w:position w:val="1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k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1"/>
                              <w:position w:val="1"/>
                            </w:rPr>
                            <w:t>e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d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-5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1"/>
                              <w:position w:val="1"/>
                            </w:rPr>
                            <w:t>w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-1"/>
                              <w:position w:val="1"/>
                            </w:rPr>
                            <w:t>i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th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-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FF0000"/>
                              <w:position w:val="1"/>
                            </w:rPr>
                            <w:t>*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FF0000"/>
                              <w:spacing w:val="-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position w:val="1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pacing w:val="1"/>
                              <w:position w:val="1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position w:val="1"/>
                            </w:rPr>
                            <w:t>e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pacing w:val="-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pacing w:val="1"/>
                              <w:position w:val="1"/>
                            </w:rPr>
                            <w:t>m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position w:val="1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pacing w:val="1"/>
                              <w:position w:val="1"/>
                            </w:rPr>
                            <w:t>nd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position w:val="1"/>
                            </w:rPr>
                            <w:t>at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pacing w:val="1"/>
                              <w:position w:val="1"/>
                            </w:rPr>
                            <w:t>or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position w:val="1"/>
                            </w:rPr>
                            <w:t>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3" o:spid="_x0000_s1032" type="#_x0000_t202" style="position:absolute;margin-left:71pt;margin-top:744.85pt;width:152.2pt;height:11.95pt;z-index:-124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" filled="f" stroked="f">
              <v:textbox inset="0,0,0,0">
                <w:txbxContent>
                  <w:p w:rsidR="0038775B" w:rsidRDefault="0038775B">
                    <w:pPr>
                      <w:spacing w:line="220" w:lineRule="exact"/>
                      <w:ind w:left="20" w:right="-30"/>
                      <w:rPr>
                        <w:rFonts w:ascii="Calibri" w:eastAsia="Calibri" w:hAnsi="Calibri" w:cs="Calibri"/>
                      </w:rPr>
                    </w:pP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F</w:t>
                    </w:r>
                    <w:r>
                      <w:rPr>
                        <w:rFonts w:ascii="Calibri" w:eastAsia="Calibri" w:hAnsi="Calibri" w:cs="Calibri"/>
                        <w:b/>
                        <w:spacing w:val="-1"/>
                        <w:position w:val="1"/>
                      </w:rPr>
                      <w:t>i</w:t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e</w:t>
                    </w:r>
                    <w:r>
                      <w:rPr>
                        <w:rFonts w:ascii="Calibri" w:eastAsia="Calibri" w:hAnsi="Calibri" w:cs="Calibri"/>
                        <w:b/>
                        <w:spacing w:val="-1"/>
                        <w:position w:val="1"/>
                      </w:rPr>
                      <w:t>l</w:t>
                    </w:r>
                    <w:r>
                      <w:rPr>
                        <w:rFonts w:ascii="Calibri" w:eastAsia="Calibri" w:hAnsi="Calibri" w:cs="Calibri"/>
                        <w:b/>
                        <w:spacing w:val="1"/>
                        <w:position w:val="1"/>
                      </w:rPr>
                      <w:t>d</w:t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s</w:t>
                    </w:r>
                    <w:r>
                      <w:rPr>
                        <w:rFonts w:ascii="Calibri" w:eastAsia="Calibri" w:hAnsi="Calibri" w:cs="Calibri"/>
                        <w:b/>
                        <w:spacing w:val="-5"/>
                        <w:position w:val="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spacing w:val="1"/>
                        <w:position w:val="1"/>
                      </w:rPr>
                      <w:t>m</w:t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b/>
                        <w:spacing w:val="1"/>
                        <w:position w:val="1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k</w:t>
                    </w:r>
                    <w:r>
                      <w:rPr>
                        <w:rFonts w:ascii="Calibri" w:eastAsia="Calibri" w:hAnsi="Calibri" w:cs="Calibri"/>
                        <w:b/>
                        <w:spacing w:val="1"/>
                        <w:position w:val="1"/>
                      </w:rPr>
                      <w:t>e</w:t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d</w:t>
                    </w:r>
                    <w:r>
                      <w:rPr>
                        <w:rFonts w:ascii="Calibri" w:eastAsia="Calibri" w:hAnsi="Calibri" w:cs="Calibri"/>
                        <w:b/>
                        <w:spacing w:val="-5"/>
                        <w:position w:val="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spacing w:val="1"/>
                        <w:position w:val="1"/>
                      </w:rPr>
                      <w:t>w</w:t>
                    </w:r>
                    <w:r>
                      <w:rPr>
                        <w:rFonts w:ascii="Calibri" w:eastAsia="Calibri" w:hAnsi="Calibri" w:cs="Calibri"/>
                        <w:b/>
                        <w:spacing w:val="-1"/>
                        <w:position w:val="1"/>
                      </w:rPr>
                      <w:t>i</w:t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th</w:t>
                    </w:r>
                    <w:r>
                      <w:rPr>
                        <w:rFonts w:ascii="Calibri" w:eastAsia="Calibri" w:hAnsi="Calibri" w:cs="Calibri"/>
                        <w:b/>
                        <w:spacing w:val="-1"/>
                        <w:position w:val="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0000"/>
                        <w:position w:val="1"/>
                      </w:rPr>
                      <w:t>*</w:t>
                    </w:r>
                    <w:r>
                      <w:rPr>
                        <w:rFonts w:ascii="Calibri" w:eastAsia="Calibri" w:hAnsi="Calibri" w:cs="Calibri"/>
                        <w:b/>
                        <w:color w:val="FF0000"/>
                        <w:spacing w:val="-1"/>
                        <w:position w:val="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position w:val="1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spacing w:val="1"/>
                        <w:position w:val="1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position w:val="1"/>
                      </w:rPr>
                      <w:t>e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spacing w:val="-3"/>
                        <w:position w:val="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spacing w:val="1"/>
                        <w:position w:val="1"/>
                      </w:rPr>
                      <w:t>m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position w:val="1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spacing w:val="1"/>
                        <w:position w:val="1"/>
                      </w:rPr>
                      <w:t>nd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position w:val="1"/>
                      </w:rPr>
                      <w:t>at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spacing w:val="1"/>
                        <w:position w:val="1"/>
                      </w:rPr>
                      <w:t>or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position w:val="1"/>
                      </w:rPr>
                      <w:t>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503315236" behindDoc="1" locked="0" layoutInCell="1" allowOverlap="1">
              <wp:simplePos x="0" y="0"/>
              <wp:positionH relativeFrom="page">
                <wp:posOffset>6142355</wp:posOffset>
              </wp:positionH>
              <wp:positionV relativeFrom="page">
                <wp:posOffset>9459595</wp:posOffset>
              </wp:positionV>
              <wp:extent cx="593725" cy="151765"/>
              <wp:effectExtent l="0" t="1270" r="0" b="0"/>
              <wp:wrapNone/>
              <wp:docPr id="20" name="Text 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3725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775B" w:rsidRDefault="0038775B">
                          <w:pPr>
                            <w:spacing w:line="220" w:lineRule="exact"/>
                            <w:ind w:left="20" w:right="-3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position w:val="1"/>
                            </w:rPr>
                            <w:t>P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position w:val="1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</w:rPr>
                            <w:t>ge</w:t>
                          </w:r>
                          <w:r>
                            <w:rPr>
                              <w:rFonts w:ascii="Calibri" w:eastAsia="Calibri" w:hAnsi="Calibri" w:cs="Calibri"/>
                              <w:spacing w:val="-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1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-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</w:rPr>
                            <w:t>of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2" o:spid="_x0000_s1033" type="#_x0000_t202" style="position:absolute;margin-left:483.65pt;margin-top:744.85pt;width:46.75pt;height:11.95pt;z-index:-12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" filled="f" stroked="f">
              <v:textbox inset="0,0,0,0">
                <w:txbxContent>
                  <w:p w:rsidR="0038775B" w:rsidRDefault="0038775B">
                    <w:pPr>
                      <w:spacing w:line="220" w:lineRule="exact"/>
                      <w:ind w:left="20" w:right="-30"/>
                      <w:rPr>
                        <w:rFonts w:ascii="Calibri" w:eastAsia="Calibri" w:hAnsi="Calibri" w:cs="Calibri"/>
                      </w:rPr>
                    </w:pPr>
                    <w:r>
                      <w:rPr>
                        <w:rFonts w:ascii="Calibri" w:eastAsia="Calibri" w:hAnsi="Calibri" w:cs="Calibri"/>
                        <w:position w:val="1"/>
                      </w:rPr>
                      <w:t>P</w:t>
                    </w:r>
                    <w:r>
                      <w:rPr>
                        <w:rFonts w:ascii="Calibri" w:eastAsia="Calibri" w:hAnsi="Calibri" w:cs="Calibri"/>
                        <w:spacing w:val="1"/>
                        <w:position w:val="1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position w:val="1"/>
                      </w:rPr>
                      <w:t>ge</w:t>
                    </w:r>
                    <w:r>
                      <w:rPr>
                        <w:rFonts w:ascii="Calibri" w:eastAsia="Calibri" w:hAnsi="Calibri" w:cs="Calibri"/>
                        <w:spacing w:val="-4"/>
                        <w:position w:val="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1</w:t>
                    </w:r>
                    <w:r>
                      <w:rPr>
                        <w:rFonts w:ascii="Calibri" w:eastAsia="Calibri" w:hAnsi="Calibri" w:cs="Calibri"/>
                        <w:b/>
                        <w:spacing w:val="-1"/>
                        <w:position w:val="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position w:val="1"/>
                      </w:rPr>
                      <w:t>of</w:t>
                    </w:r>
                    <w:r>
                      <w:rPr>
                        <w:rFonts w:ascii="Calibri" w:eastAsia="Calibri" w:hAnsi="Calibri" w:cs="Calibri"/>
                        <w:spacing w:val="-2"/>
                        <w:position w:val="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775B" w:rsidRDefault="0038775B">
    <w:pPr>
      <w:spacing w:line="0" w:lineRule="atLeast"/>
      <w:rPr>
        <w:sz w:val="0"/>
        <w:szCs w:val="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775B" w:rsidRDefault="0038775B">
    <w:pPr>
      <w:spacing w:line="200" w:lineRule="exact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503315246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9459595</wp:posOffset>
              </wp:positionV>
              <wp:extent cx="1932940" cy="151765"/>
              <wp:effectExtent l="0" t="1270" r="3810" b="0"/>
              <wp:wrapNone/>
              <wp:docPr id="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2940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775B" w:rsidRDefault="0038775B">
                          <w:pPr>
                            <w:spacing w:line="220" w:lineRule="exact"/>
                            <w:ind w:left="20" w:right="-3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F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-1"/>
                              <w:position w:val="1"/>
                            </w:rPr>
                            <w:t>i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e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-1"/>
                              <w:position w:val="1"/>
                            </w:rPr>
                            <w:t>l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1"/>
                              <w:position w:val="1"/>
                            </w:rPr>
                            <w:t>d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s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-5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1"/>
                              <w:position w:val="1"/>
                            </w:rPr>
                            <w:t>m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1"/>
                              <w:position w:val="1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k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1"/>
                              <w:position w:val="1"/>
                            </w:rPr>
                            <w:t>e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d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-5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1"/>
                              <w:position w:val="1"/>
                            </w:rPr>
                            <w:t>w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-1"/>
                              <w:position w:val="1"/>
                            </w:rPr>
                            <w:t>i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th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-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FF0000"/>
                              <w:position w:val="1"/>
                            </w:rPr>
                            <w:t>*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FF0000"/>
                              <w:spacing w:val="-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position w:val="1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pacing w:val="1"/>
                              <w:position w:val="1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position w:val="1"/>
                            </w:rPr>
                            <w:t>e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pacing w:val="-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pacing w:val="1"/>
                              <w:position w:val="1"/>
                            </w:rPr>
                            <w:t>m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position w:val="1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pacing w:val="1"/>
                              <w:position w:val="1"/>
                            </w:rPr>
                            <w:t>nd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position w:val="1"/>
                            </w:rPr>
                            <w:t>at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pacing w:val="1"/>
                              <w:position w:val="1"/>
                            </w:rPr>
                            <w:t>or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position w:val="1"/>
                            </w:rPr>
                            <w:t>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38" type="#_x0000_t202" style="position:absolute;margin-left:71pt;margin-top:744.85pt;width:152.2pt;height:11.95pt;z-index:-123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" filled="f" stroked="f">
              <v:textbox inset="0,0,0,0">
                <w:txbxContent>
                  <w:p w:rsidR="0038775B" w:rsidRDefault="0038775B">
                    <w:pPr>
                      <w:spacing w:line="220" w:lineRule="exact"/>
                      <w:ind w:left="20" w:right="-30"/>
                      <w:rPr>
                        <w:rFonts w:ascii="Calibri" w:eastAsia="Calibri" w:hAnsi="Calibri" w:cs="Calibri"/>
                      </w:rPr>
                    </w:pP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F</w:t>
                    </w:r>
                    <w:r>
                      <w:rPr>
                        <w:rFonts w:ascii="Calibri" w:eastAsia="Calibri" w:hAnsi="Calibri" w:cs="Calibri"/>
                        <w:b/>
                        <w:spacing w:val="-1"/>
                        <w:position w:val="1"/>
                      </w:rPr>
                      <w:t>i</w:t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e</w:t>
                    </w:r>
                    <w:r>
                      <w:rPr>
                        <w:rFonts w:ascii="Calibri" w:eastAsia="Calibri" w:hAnsi="Calibri" w:cs="Calibri"/>
                        <w:b/>
                        <w:spacing w:val="-1"/>
                        <w:position w:val="1"/>
                      </w:rPr>
                      <w:t>l</w:t>
                    </w:r>
                    <w:r>
                      <w:rPr>
                        <w:rFonts w:ascii="Calibri" w:eastAsia="Calibri" w:hAnsi="Calibri" w:cs="Calibri"/>
                        <w:b/>
                        <w:spacing w:val="1"/>
                        <w:position w:val="1"/>
                      </w:rPr>
                      <w:t>d</w:t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s</w:t>
                    </w:r>
                    <w:r>
                      <w:rPr>
                        <w:rFonts w:ascii="Calibri" w:eastAsia="Calibri" w:hAnsi="Calibri" w:cs="Calibri"/>
                        <w:b/>
                        <w:spacing w:val="-5"/>
                        <w:position w:val="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spacing w:val="1"/>
                        <w:position w:val="1"/>
                      </w:rPr>
                      <w:t>m</w:t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b/>
                        <w:spacing w:val="1"/>
                        <w:position w:val="1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k</w:t>
                    </w:r>
                    <w:r>
                      <w:rPr>
                        <w:rFonts w:ascii="Calibri" w:eastAsia="Calibri" w:hAnsi="Calibri" w:cs="Calibri"/>
                        <w:b/>
                        <w:spacing w:val="1"/>
                        <w:position w:val="1"/>
                      </w:rPr>
                      <w:t>e</w:t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d</w:t>
                    </w:r>
                    <w:r>
                      <w:rPr>
                        <w:rFonts w:ascii="Calibri" w:eastAsia="Calibri" w:hAnsi="Calibri" w:cs="Calibri"/>
                        <w:b/>
                        <w:spacing w:val="-5"/>
                        <w:position w:val="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spacing w:val="1"/>
                        <w:position w:val="1"/>
                      </w:rPr>
                      <w:t>w</w:t>
                    </w:r>
                    <w:r>
                      <w:rPr>
                        <w:rFonts w:ascii="Calibri" w:eastAsia="Calibri" w:hAnsi="Calibri" w:cs="Calibri"/>
                        <w:b/>
                        <w:spacing w:val="-1"/>
                        <w:position w:val="1"/>
                      </w:rPr>
                      <w:t>i</w:t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th</w:t>
                    </w:r>
                    <w:r>
                      <w:rPr>
                        <w:rFonts w:ascii="Calibri" w:eastAsia="Calibri" w:hAnsi="Calibri" w:cs="Calibri"/>
                        <w:b/>
                        <w:spacing w:val="-1"/>
                        <w:position w:val="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0000"/>
                        <w:position w:val="1"/>
                      </w:rPr>
                      <w:t>*</w:t>
                    </w:r>
                    <w:r>
                      <w:rPr>
                        <w:rFonts w:ascii="Calibri" w:eastAsia="Calibri" w:hAnsi="Calibri" w:cs="Calibri"/>
                        <w:b/>
                        <w:color w:val="FF0000"/>
                        <w:spacing w:val="-1"/>
                        <w:position w:val="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position w:val="1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spacing w:val="1"/>
                        <w:position w:val="1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position w:val="1"/>
                      </w:rPr>
                      <w:t>e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spacing w:val="-3"/>
                        <w:position w:val="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spacing w:val="1"/>
                        <w:position w:val="1"/>
                      </w:rPr>
                      <w:t>m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position w:val="1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spacing w:val="1"/>
                        <w:position w:val="1"/>
                      </w:rPr>
                      <w:t>nd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position w:val="1"/>
                      </w:rPr>
                      <w:t>at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spacing w:val="1"/>
                        <w:position w:val="1"/>
                      </w:rPr>
                      <w:t>or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position w:val="1"/>
                      </w:rPr>
                      <w:t>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503315247" behindDoc="1" locked="0" layoutInCell="1" allowOverlap="1">
              <wp:simplePos x="0" y="0"/>
              <wp:positionH relativeFrom="page">
                <wp:posOffset>6142355</wp:posOffset>
              </wp:positionH>
              <wp:positionV relativeFrom="page">
                <wp:posOffset>9459595</wp:posOffset>
              </wp:positionV>
              <wp:extent cx="593725" cy="151765"/>
              <wp:effectExtent l="0" t="1270" r="0" b="0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3725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775B" w:rsidRDefault="0038775B">
                          <w:pPr>
                            <w:spacing w:line="220" w:lineRule="exact"/>
                            <w:ind w:left="20" w:right="-3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position w:val="1"/>
                            </w:rPr>
                            <w:t>P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position w:val="1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</w:rPr>
                            <w:t>ge</w:t>
                          </w:r>
                          <w:r>
                            <w:rPr>
                              <w:rFonts w:ascii="Calibri" w:eastAsia="Calibri" w:hAnsi="Calibri" w:cs="Calibri"/>
                              <w:spacing w:val="-4"/>
                              <w:position w:val="1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5066C">
                            <w:rPr>
                              <w:rFonts w:ascii="Calibri" w:eastAsia="Calibri" w:hAnsi="Calibri" w:cs="Calibri"/>
                              <w:b/>
                              <w:noProof/>
                              <w:position w:val="1"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-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</w:rPr>
                            <w:t>of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1" o:spid="_x0000_s1039" type="#_x0000_t202" style="position:absolute;margin-left:483.65pt;margin-top:744.85pt;width:46.75pt;height:11.95pt;z-index:-123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" filled="f" stroked="f">
              <v:textbox inset="0,0,0,0">
                <w:txbxContent>
                  <w:p w:rsidR="0038775B" w:rsidRDefault="0038775B">
                    <w:pPr>
                      <w:spacing w:line="220" w:lineRule="exact"/>
                      <w:ind w:left="20" w:right="-30"/>
                      <w:rPr>
                        <w:rFonts w:ascii="Calibri" w:eastAsia="Calibri" w:hAnsi="Calibri" w:cs="Calibri"/>
                      </w:rPr>
                    </w:pPr>
                    <w:r>
                      <w:rPr>
                        <w:rFonts w:ascii="Calibri" w:eastAsia="Calibri" w:hAnsi="Calibri" w:cs="Calibri"/>
                        <w:position w:val="1"/>
                      </w:rPr>
                      <w:t>P</w:t>
                    </w:r>
                    <w:r>
                      <w:rPr>
                        <w:rFonts w:ascii="Calibri" w:eastAsia="Calibri" w:hAnsi="Calibri" w:cs="Calibri"/>
                        <w:spacing w:val="1"/>
                        <w:position w:val="1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position w:val="1"/>
                      </w:rPr>
                      <w:t>ge</w:t>
                    </w:r>
                    <w:r>
                      <w:rPr>
                        <w:rFonts w:ascii="Calibri" w:eastAsia="Calibri" w:hAnsi="Calibri" w:cs="Calibri"/>
                        <w:spacing w:val="-4"/>
                        <w:position w:val="1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45066C">
                      <w:rPr>
                        <w:rFonts w:ascii="Calibri" w:eastAsia="Calibri" w:hAnsi="Calibri" w:cs="Calibri"/>
                        <w:b/>
                        <w:noProof/>
                        <w:position w:val="1"/>
                      </w:rPr>
                      <w:t>4</w:t>
                    </w:r>
                    <w:r>
                      <w:fldChar w:fldCharType="end"/>
                    </w:r>
                    <w:r>
                      <w:rPr>
                        <w:rFonts w:ascii="Calibri" w:eastAsia="Calibri" w:hAnsi="Calibri" w:cs="Calibri"/>
                        <w:b/>
                        <w:spacing w:val="-1"/>
                        <w:position w:val="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position w:val="1"/>
                      </w:rPr>
                      <w:t>of</w:t>
                    </w:r>
                    <w:r>
                      <w:rPr>
                        <w:rFonts w:ascii="Calibri" w:eastAsia="Calibri" w:hAnsi="Calibri" w:cs="Calibri"/>
                        <w:spacing w:val="-2"/>
                        <w:position w:val="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775B" w:rsidRDefault="0038775B">
    <w:pPr>
      <w:spacing w:line="0" w:lineRule="atLeast"/>
      <w:rPr>
        <w:sz w:val="0"/>
        <w:szCs w:val="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775B" w:rsidRDefault="0038775B">
    <w:pPr>
      <w:spacing w:line="200" w:lineRule="exact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50331525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9459595</wp:posOffset>
              </wp:positionV>
              <wp:extent cx="1932940" cy="151765"/>
              <wp:effectExtent l="0" t="1270" r="381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2940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775B" w:rsidRDefault="0038775B">
                          <w:pPr>
                            <w:spacing w:line="220" w:lineRule="exact"/>
                            <w:ind w:left="20" w:right="-3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F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-1"/>
                              <w:position w:val="1"/>
                            </w:rPr>
                            <w:t>i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e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-1"/>
                              <w:position w:val="1"/>
                            </w:rPr>
                            <w:t>l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1"/>
                              <w:position w:val="1"/>
                            </w:rPr>
                            <w:t>d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s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-5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1"/>
                              <w:position w:val="1"/>
                            </w:rPr>
                            <w:t>m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1"/>
                              <w:position w:val="1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k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1"/>
                              <w:position w:val="1"/>
                            </w:rPr>
                            <w:t>e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d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-5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1"/>
                              <w:position w:val="1"/>
                            </w:rPr>
                            <w:t>w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-1"/>
                              <w:position w:val="1"/>
                            </w:rPr>
                            <w:t>i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th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-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FF0000"/>
                              <w:position w:val="1"/>
                            </w:rPr>
                            <w:t>*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FF0000"/>
                              <w:spacing w:val="-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position w:val="1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pacing w:val="1"/>
                              <w:position w:val="1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position w:val="1"/>
                            </w:rPr>
                            <w:t>e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pacing w:val="-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pacing w:val="1"/>
                              <w:position w:val="1"/>
                            </w:rPr>
                            <w:t>m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position w:val="1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pacing w:val="1"/>
                              <w:position w:val="1"/>
                            </w:rPr>
                            <w:t>nd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position w:val="1"/>
                            </w:rPr>
                            <w:t>at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pacing w:val="1"/>
                              <w:position w:val="1"/>
                            </w:rPr>
                            <w:t>or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position w:val="1"/>
                            </w:rPr>
                            <w:t>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42" type="#_x0000_t202" style="position:absolute;margin-left:71pt;margin-top:744.85pt;width:152.2pt;height:11.95pt;z-index:-122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" filled="f" stroked="f">
              <v:textbox inset="0,0,0,0">
                <w:txbxContent>
                  <w:p w:rsidR="0038775B" w:rsidRDefault="0038775B">
                    <w:pPr>
                      <w:spacing w:line="220" w:lineRule="exact"/>
                      <w:ind w:left="20" w:right="-30"/>
                      <w:rPr>
                        <w:rFonts w:ascii="Calibri" w:eastAsia="Calibri" w:hAnsi="Calibri" w:cs="Calibri"/>
                      </w:rPr>
                    </w:pP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F</w:t>
                    </w:r>
                    <w:r>
                      <w:rPr>
                        <w:rFonts w:ascii="Calibri" w:eastAsia="Calibri" w:hAnsi="Calibri" w:cs="Calibri"/>
                        <w:b/>
                        <w:spacing w:val="-1"/>
                        <w:position w:val="1"/>
                      </w:rPr>
                      <w:t>i</w:t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e</w:t>
                    </w:r>
                    <w:r>
                      <w:rPr>
                        <w:rFonts w:ascii="Calibri" w:eastAsia="Calibri" w:hAnsi="Calibri" w:cs="Calibri"/>
                        <w:b/>
                        <w:spacing w:val="-1"/>
                        <w:position w:val="1"/>
                      </w:rPr>
                      <w:t>l</w:t>
                    </w:r>
                    <w:r>
                      <w:rPr>
                        <w:rFonts w:ascii="Calibri" w:eastAsia="Calibri" w:hAnsi="Calibri" w:cs="Calibri"/>
                        <w:b/>
                        <w:spacing w:val="1"/>
                        <w:position w:val="1"/>
                      </w:rPr>
                      <w:t>d</w:t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s</w:t>
                    </w:r>
                    <w:r>
                      <w:rPr>
                        <w:rFonts w:ascii="Calibri" w:eastAsia="Calibri" w:hAnsi="Calibri" w:cs="Calibri"/>
                        <w:b/>
                        <w:spacing w:val="-5"/>
                        <w:position w:val="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spacing w:val="1"/>
                        <w:position w:val="1"/>
                      </w:rPr>
                      <w:t>m</w:t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b/>
                        <w:spacing w:val="1"/>
                        <w:position w:val="1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k</w:t>
                    </w:r>
                    <w:r>
                      <w:rPr>
                        <w:rFonts w:ascii="Calibri" w:eastAsia="Calibri" w:hAnsi="Calibri" w:cs="Calibri"/>
                        <w:b/>
                        <w:spacing w:val="1"/>
                        <w:position w:val="1"/>
                      </w:rPr>
                      <w:t>e</w:t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d</w:t>
                    </w:r>
                    <w:r>
                      <w:rPr>
                        <w:rFonts w:ascii="Calibri" w:eastAsia="Calibri" w:hAnsi="Calibri" w:cs="Calibri"/>
                        <w:b/>
                        <w:spacing w:val="-5"/>
                        <w:position w:val="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spacing w:val="1"/>
                        <w:position w:val="1"/>
                      </w:rPr>
                      <w:t>w</w:t>
                    </w:r>
                    <w:r>
                      <w:rPr>
                        <w:rFonts w:ascii="Calibri" w:eastAsia="Calibri" w:hAnsi="Calibri" w:cs="Calibri"/>
                        <w:b/>
                        <w:spacing w:val="-1"/>
                        <w:position w:val="1"/>
                      </w:rPr>
                      <w:t>i</w:t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th</w:t>
                    </w:r>
                    <w:r>
                      <w:rPr>
                        <w:rFonts w:ascii="Calibri" w:eastAsia="Calibri" w:hAnsi="Calibri" w:cs="Calibri"/>
                        <w:b/>
                        <w:spacing w:val="-1"/>
                        <w:position w:val="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0000"/>
                        <w:position w:val="1"/>
                      </w:rPr>
                      <w:t>*</w:t>
                    </w:r>
                    <w:r>
                      <w:rPr>
                        <w:rFonts w:ascii="Calibri" w:eastAsia="Calibri" w:hAnsi="Calibri" w:cs="Calibri"/>
                        <w:b/>
                        <w:color w:val="FF0000"/>
                        <w:spacing w:val="-1"/>
                        <w:position w:val="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position w:val="1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spacing w:val="1"/>
                        <w:position w:val="1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position w:val="1"/>
                      </w:rPr>
                      <w:t>e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spacing w:val="-3"/>
                        <w:position w:val="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spacing w:val="1"/>
                        <w:position w:val="1"/>
                      </w:rPr>
                      <w:t>m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position w:val="1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spacing w:val="1"/>
                        <w:position w:val="1"/>
                      </w:rPr>
                      <w:t>nd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position w:val="1"/>
                      </w:rPr>
                      <w:t>at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spacing w:val="1"/>
                        <w:position w:val="1"/>
                      </w:rPr>
                      <w:t>or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position w:val="1"/>
                      </w:rPr>
                      <w:t>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503315255" behindDoc="1" locked="0" layoutInCell="1" allowOverlap="1">
              <wp:simplePos x="0" y="0"/>
              <wp:positionH relativeFrom="page">
                <wp:posOffset>6142355</wp:posOffset>
              </wp:positionH>
              <wp:positionV relativeFrom="page">
                <wp:posOffset>9459595</wp:posOffset>
              </wp:positionV>
              <wp:extent cx="593725" cy="151765"/>
              <wp:effectExtent l="0" t="1270" r="0" b="0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3725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775B" w:rsidRDefault="0038775B">
                          <w:pPr>
                            <w:spacing w:line="220" w:lineRule="exact"/>
                            <w:ind w:left="20" w:right="-3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position w:val="1"/>
                            </w:rPr>
                            <w:t>P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position w:val="1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</w:rPr>
                            <w:t>ge</w:t>
                          </w:r>
                          <w:r>
                            <w:rPr>
                              <w:rFonts w:ascii="Calibri" w:eastAsia="Calibri" w:hAnsi="Calibri" w:cs="Calibri"/>
                              <w:spacing w:val="-4"/>
                              <w:position w:val="1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5066C">
                            <w:rPr>
                              <w:rFonts w:ascii="Calibri" w:eastAsia="Calibri" w:hAnsi="Calibri" w:cs="Calibri"/>
                              <w:b/>
                              <w:noProof/>
                              <w:position w:val="1"/>
                            </w:rPr>
                            <w:t>8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-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</w:rPr>
                            <w:t>of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" o:spid="_x0000_s1043" type="#_x0000_t202" style="position:absolute;margin-left:483.65pt;margin-top:744.85pt;width:46.75pt;height:11.95pt;z-index:-122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" filled="f" stroked="f">
              <v:textbox inset="0,0,0,0">
                <w:txbxContent>
                  <w:p w:rsidR="0038775B" w:rsidRDefault="0038775B">
                    <w:pPr>
                      <w:spacing w:line="220" w:lineRule="exact"/>
                      <w:ind w:left="20" w:right="-30"/>
                      <w:rPr>
                        <w:rFonts w:ascii="Calibri" w:eastAsia="Calibri" w:hAnsi="Calibri" w:cs="Calibri"/>
                      </w:rPr>
                    </w:pPr>
                    <w:r>
                      <w:rPr>
                        <w:rFonts w:ascii="Calibri" w:eastAsia="Calibri" w:hAnsi="Calibri" w:cs="Calibri"/>
                        <w:position w:val="1"/>
                      </w:rPr>
                      <w:t>P</w:t>
                    </w:r>
                    <w:r>
                      <w:rPr>
                        <w:rFonts w:ascii="Calibri" w:eastAsia="Calibri" w:hAnsi="Calibri" w:cs="Calibri"/>
                        <w:spacing w:val="1"/>
                        <w:position w:val="1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position w:val="1"/>
                      </w:rPr>
                      <w:t>ge</w:t>
                    </w:r>
                    <w:r>
                      <w:rPr>
                        <w:rFonts w:ascii="Calibri" w:eastAsia="Calibri" w:hAnsi="Calibri" w:cs="Calibri"/>
                        <w:spacing w:val="-4"/>
                        <w:position w:val="1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45066C">
                      <w:rPr>
                        <w:rFonts w:ascii="Calibri" w:eastAsia="Calibri" w:hAnsi="Calibri" w:cs="Calibri"/>
                        <w:b/>
                        <w:noProof/>
                        <w:position w:val="1"/>
                      </w:rPr>
                      <w:t>8</w:t>
                    </w:r>
                    <w:r>
                      <w:fldChar w:fldCharType="end"/>
                    </w:r>
                    <w:r>
                      <w:rPr>
                        <w:rFonts w:ascii="Calibri" w:eastAsia="Calibri" w:hAnsi="Calibri" w:cs="Calibri"/>
                        <w:b/>
                        <w:spacing w:val="-1"/>
                        <w:position w:val="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position w:val="1"/>
                      </w:rPr>
                      <w:t>of</w:t>
                    </w:r>
                    <w:r>
                      <w:rPr>
                        <w:rFonts w:ascii="Calibri" w:eastAsia="Calibri" w:hAnsi="Calibri" w:cs="Calibri"/>
                        <w:spacing w:val="-2"/>
                        <w:position w:val="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:rsidR="0038775B" w:rsidRDefault="0038775B"/>
  <w:p w:rsidR="0038775B" w:rsidRDefault="0038775B">
    <w:pPr>
      <w:spacing w:line="200" w:lineRule="exact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503315252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9459595</wp:posOffset>
              </wp:positionV>
              <wp:extent cx="1932940" cy="151765"/>
              <wp:effectExtent l="0" t="1270" r="3810" b="0"/>
              <wp:wrapNone/>
              <wp:docPr id="4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2940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775B" w:rsidRDefault="0038775B">
                          <w:pPr>
                            <w:spacing w:line="220" w:lineRule="exact"/>
                            <w:ind w:left="20" w:right="-3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F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-1"/>
                              <w:position w:val="1"/>
                            </w:rPr>
                            <w:t>i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e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-1"/>
                              <w:position w:val="1"/>
                            </w:rPr>
                            <w:t>l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1"/>
                              <w:position w:val="1"/>
                            </w:rPr>
                            <w:t>d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s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-5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1"/>
                              <w:position w:val="1"/>
                            </w:rPr>
                            <w:t>m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1"/>
                              <w:position w:val="1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k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1"/>
                              <w:position w:val="1"/>
                            </w:rPr>
                            <w:t>e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d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-5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1"/>
                              <w:position w:val="1"/>
                            </w:rPr>
                            <w:t>w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-1"/>
                              <w:position w:val="1"/>
                            </w:rPr>
                            <w:t>i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th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-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FF0000"/>
                              <w:position w:val="1"/>
                            </w:rPr>
                            <w:t>*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FF0000"/>
                              <w:spacing w:val="-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position w:val="1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pacing w:val="1"/>
                              <w:position w:val="1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position w:val="1"/>
                            </w:rPr>
                            <w:t>e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pacing w:val="-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pacing w:val="1"/>
                              <w:position w:val="1"/>
                            </w:rPr>
                            <w:t>m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position w:val="1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pacing w:val="1"/>
                              <w:position w:val="1"/>
                            </w:rPr>
                            <w:t>nd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position w:val="1"/>
                            </w:rPr>
                            <w:t>at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pacing w:val="1"/>
                              <w:position w:val="1"/>
                            </w:rPr>
                            <w:t>or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position w:val="1"/>
                            </w:rPr>
                            <w:t>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" o:spid="_x0000_s1044" type="#_x0000_t202" style="position:absolute;margin-left:71pt;margin-top:744.85pt;width:152.2pt;height:11.95pt;z-index:-12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" filled="f" stroked="f">
              <v:textbox inset="0,0,0,0">
                <w:txbxContent>
                  <w:p w:rsidR="0038775B" w:rsidRDefault="0038775B">
                    <w:pPr>
                      <w:spacing w:line="220" w:lineRule="exact"/>
                      <w:ind w:left="20" w:right="-30"/>
                      <w:rPr>
                        <w:rFonts w:ascii="Calibri" w:eastAsia="Calibri" w:hAnsi="Calibri" w:cs="Calibri"/>
                      </w:rPr>
                    </w:pP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F</w:t>
                    </w:r>
                    <w:r>
                      <w:rPr>
                        <w:rFonts w:ascii="Calibri" w:eastAsia="Calibri" w:hAnsi="Calibri" w:cs="Calibri"/>
                        <w:b/>
                        <w:spacing w:val="-1"/>
                        <w:position w:val="1"/>
                      </w:rPr>
                      <w:t>i</w:t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e</w:t>
                    </w:r>
                    <w:r>
                      <w:rPr>
                        <w:rFonts w:ascii="Calibri" w:eastAsia="Calibri" w:hAnsi="Calibri" w:cs="Calibri"/>
                        <w:b/>
                        <w:spacing w:val="-1"/>
                        <w:position w:val="1"/>
                      </w:rPr>
                      <w:t>l</w:t>
                    </w:r>
                    <w:r>
                      <w:rPr>
                        <w:rFonts w:ascii="Calibri" w:eastAsia="Calibri" w:hAnsi="Calibri" w:cs="Calibri"/>
                        <w:b/>
                        <w:spacing w:val="1"/>
                        <w:position w:val="1"/>
                      </w:rPr>
                      <w:t>d</w:t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s</w:t>
                    </w:r>
                    <w:r>
                      <w:rPr>
                        <w:rFonts w:ascii="Calibri" w:eastAsia="Calibri" w:hAnsi="Calibri" w:cs="Calibri"/>
                        <w:b/>
                        <w:spacing w:val="-5"/>
                        <w:position w:val="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spacing w:val="1"/>
                        <w:position w:val="1"/>
                      </w:rPr>
                      <w:t>m</w:t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b/>
                        <w:spacing w:val="1"/>
                        <w:position w:val="1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k</w:t>
                    </w:r>
                    <w:r>
                      <w:rPr>
                        <w:rFonts w:ascii="Calibri" w:eastAsia="Calibri" w:hAnsi="Calibri" w:cs="Calibri"/>
                        <w:b/>
                        <w:spacing w:val="1"/>
                        <w:position w:val="1"/>
                      </w:rPr>
                      <w:t>e</w:t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d</w:t>
                    </w:r>
                    <w:r>
                      <w:rPr>
                        <w:rFonts w:ascii="Calibri" w:eastAsia="Calibri" w:hAnsi="Calibri" w:cs="Calibri"/>
                        <w:b/>
                        <w:spacing w:val="-5"/>
                        <w:position w:val="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spacing w:val="1"/>
                        <w:position w:val="1"/>
                      </w:rPr>
                      <w:t>w</w:t>
                    </w:r>
                    <w:r>
                      <w:rPr>
                        <w:rFonts w:ascii="Calibri" w:eastAsia="Calibri" w:hAnsi="Calibri" w:cs="Calibri"/>
                        <w:b/>
                        <w:spacing w:val="-1"/>
                        <w:position w:val="1"/>
                      </w:rPr>
                      <w:t>i</w:t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th</w:t>
                    </w:r>
                    <w:r>
                      <w:rPr>
                        <w:rFonts w:ascii="Calibri" w:eastAsia="Calibri" w:hAnsi="Calibri" w:cs="Calibri"/>
                        <w:b/>
                        <w:spacing w:val="-1"/>
                        <w:position w:val="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0000"/>
                        <w:position w:val="1"/>
                      </w:rPr>
                      <w:t>*</w:t>
                    </w:r>
                    <w:r>
                      <w:rPr>
                        <w:rFonts w:ascii="Calibri" w:eastAsia="Calibri" w:hAnsi="Calibri" w:cs="Calibri"/>
                        <w:b/>
                        <w:color w:val="FF0000"/>
                        <w:spacing w:val="-1"/>
                        <w:position w:val="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position w:val="1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spacing w:val="1"/>
                        <w:position w:val="1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position w:val="1"/>
                      </w:rPr>
                      <w:t>e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spacing w:val="-3"/>
                        <w:position w:val="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spacing w:val="1"/>
                        <w:position w:val="1"/>
                      </w:rPr>
                      <w:t>m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position w:val="1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spacing w:val="1"/>
                        <w:position w:val="1"/>
                      </w:rPr>
                      <w:t>nd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position w:val="1"/>
                      </w:rPr>
                      <w:t>at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spacing w:val="1"/>
                        <w:position w:val="1"/>
                      </w:rPr>
                      <w:t>or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position w:val="1"/>
                      </w:rPr>
                      <w:t>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503315253" behindDoc="1" locked="0" layoutInCell="1" allowOverlap="1">
              <wp:simplePos x="0" y="0"/>
              <wp:positionH relativeFrom="page">
                <wp:posOffset>6142355</wp:posOffset>
              </wp:positionH>
              <wp:positionV relativeFrom="page">
                <wp:posOffset>9459595</wp:posOffset>
              </wp:positionV>
              <wp:extent cx="593725" cy="151765"/>
              <wp:effectExtent l="0" t="1270" r="0" b="0"/>
              <wp:wrapNone/>
              <wp:docPr id="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3725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775B" w:rsidRDefault="0038775B">
                          <w:pPr>
                            <w:spacing w:line="220" w:lineRule="exact"/>
                            <w:ind w:left="20" w:right="-3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position w:val="1"/>
                            </w:rPr>
                            <w:t>P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position w:val="1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</w:rPr>
                            <w:t>ge</w:t>
                          </w:r>
                          <w:r>
                            <w:rPr>
                              <w:rFonts w:ascii="Calibri" w:eastAsia="Calibri" w:hAnsi="Calibri" w:cs="Calibri"/>
                              <w:spacing w:val="-4"/>
                              <w:position w:val="1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5066C">
                            <w:rPr>
                              <w:rFonts w:ascii="Calibri" w:eastAsia="Calibri" w:hAnsi="Calibri" w:cs="Calibri"/>
                              <w:b/>
                              <w:noProof/>
                              <w:position w:val="1"/>
                            </w:rPr>
                            <w:t>8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spacing w:val="-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</w:rPr>
                            <w:t>of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" o:spid="_x0000_s1045" type="#_x0000_t202" style="position:absolute;margin-left:483.65pt;margin-top:744.85pt;width:46.75pt;height:11.95pt;z-index:-122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" filled="f" stroked="f">
              <v:textbox inset="0,0,0,0">
                <w:txbxContent>
                  <w:p w:rsidR="0038775B" w:rsidRDefault="0038775B">
                    <w:pPr>
                      <w:spacing w:line="220" w:lineRule="exact"/>
                      <w:ind w:left="20" w:right="-30"/>
                      <w:rPr>
                        <w:rFonts w:ascii="Calibri" w:eastAsia="Calibri" w:hAnsi="Calibri" w:cs="Calibri"/>
                      </w:rPr>
                    </w:pPr>
                    <w:r>
                      <w:rPr>
                        <w:rFonts w:ascii="Calibri" w:eastAsia="Calibri" w:hAnsi="Calibri" w:cs="Calibri"/>
                        <w:position w:val="1"/>
                      </w:rPr>
                      <w:t>P</w:t>
                    </w:r>
                    <w:r>
                      <w:rPr>
                        <w:rFonts w:ascii="Calibri" w:eastAsia="Calibri" w:hAnsi="Calibri" w:cs="Calibri"/>
                        <w:spacing w:val="1"/>
                        <w:position w:val="1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position w:val="1"/>
                      </w:rPr>
                      <w:t>ge</w:t>
                    </w:r>
                    <w:r>
                      <w:rPr>
                        <w:rFonts w:ascii="Calibri" w:eastAsia="Calibri" w:hAnsi="Calibri" w:cs="Calibri"/>
                        <w:spacing w:val="-4"/>
                        <w:position w:val="1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45066C">
                      <w:rPr>
                        <w:rFonts w:ascii="Calibri" w:eastAsia="Calibri" w:hAnsi="Calibri" w:cs="Calibri"/>
                        <w:b/>
                        <w:noProof/>
                        <w:position w:val="1"/>
                      </w:rPr>
                      <w:t>8</w:t>
                    </w:r>
                    <w:r>
                      <w:fldChar w:fldCharType="end"/>
                    </w:r>
                    <w:r>
                      <w:rPr>
                        <w:rFonts w:ascii="Calibri" w:eastAsia="Calibri" w:hAnsi="Calibri" w:cs="Calibri"/>
                        <w:b/>
                        <w:spacing w:val="-1"/>
                        <w:position w:val="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position w:val="1"/>
                      </w:rPr>
                      <w:t>of</w:t>
                    </w:r>
                    <w:r>
                      <w:rPr>
                        <w:rFonts w:ascii="Calibri" w:eastAsia="Calibri" w:hAnsi="Calibri" w:cs="Calibri"/>
                        <w:spacing w:val="-2"/>
                        <w:position w:val="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6BBB" w:rsidRDefault="00166BBB">
      <w:r>
        <w:separator/>
      </w:r>
    </w:p>
  </w:footnote>
  <w:footnote w:type="continuationSeparator" w:id="0">
    <w:p w:rsidR="00166BBB" w:rsidRDefault="00166B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775B" w:rsidRDefault="0038775B">
    <w:pPr>
      <w:spacing w:line="200" w:lineRule="exact"/>
    </w:pPr>
    <w:r>
      <w:rPr>
        <w:noProof/>
        <w:lang w:val="en-IN" w:eastAsia="en-IN"/>
      </w:rPr>
      <w:drawing>
        <wp:anchor distT="0" distB="0" distL="114300" distR="114300" simplePos="0" relativeHeight="503315233" behindDoc="1" locked="0" layoutInCell="1" allowOverlap="1">
          <wp:simplePos x="0" y="0"/>
          <wp:positionH relativeFrom="page">
            <wp:posOffset>3043555</wp:posOffset>
          </wp:positionH>
          <wp:positionV relativeFrom="page">
            <wp:posOffset>457200</wp:posOffset>
          </wp:positionV>
          <wp:extent cx="1684655" cy="343535"/>
          <wp:effectExtent l="0" t="0" r="0" b="0"/>
          <wp:wrapNone/>
          <wp:docPr id="26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4655" cy="343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503315234" behindDoc="1" locked="0" layoutInCell="1" allowOverlap="1">
              <wp:simplePos x="0" y="0"/>
              <wp:positionH relativeFrom="page">
                <wp:posOffset>2446020</wp:posOffset>
              </wp:positionH>
              <wp:positionV relativeFrom="page">
                <wp:posOffset>833755</wp:posOffset>
              </wp:positionV>
              <wp:extent cx="2879725" cy="254000"/>
              <wp:effectExtent l="0" t="0" r="0" b="0"/>
              <wp:wrapNone/>
              <wp:docPr id="25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797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775B" w:rsidRDefault="0038775B">
                          <w:pPr>
                            <w:spacing w:line="380" w:lineRule="exact"/>
                            <w:ind w:left="20" w:right="-54"/>
                            <w:rPr>
                              <w:rFonts w:ascii="Calibri" w:eastAsia="Calibri" w:hAnsi="Calibri" w:cs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PR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-2"/>
                              <w:position w:val="2"/>
                              <w:sz w:val="36"/>
                              <w:szCs w:val="36"/>
                            </w:rPr>
                            <w:t>O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FILE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-1"/>
                              <w:position w:val="2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B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2"/>
                              <w:position w:val="2"/>
                              <w:sz w:val="36"/>
                              <w:szCs w:val="36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CKGR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-2"/>
                              <w:position w:val="2"/>
                              <w:sz w:val="36"/>
                              <w:szCs w:val="36"/>
                            </w:rPr>
                            <w:t>O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UND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1"/>
                              <w:position w:val="2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FO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-2"/>
                              <w:position w:val="2"/>
                              <w:sz w:val="36"/>
                              <w:szCs w:val="36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28" type="#_x0000_t202" style="position:absolute;margin-left:192.6pt;margin-top:65.65pt;width:226.75pt;height:20pt;z-index:-124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" filled="f" stroked="f">
              <v:textbox inset="0,0,0,0">
                <w:txbxContent>
                  <w:p w:rsidR="0038775B" w:rsidRDefault="0038775B">
                    <w:pPr>
                      <w:spacing w:line="380" w:lineRule="exact"/>
                      <w:ind w:left="20" w:right="-54"/>
                      <w:rPr>
                        <w:rFonts w:ascii="Calibri" w:eastAsia="Calibri" w:hAnsi="Calibri" w:cs="Calibri"/>
                        <w:sz w:val="36"/>
                        <w:szCs w:val="36"/>
                      </w:rPr>
                    </w:pP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PR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-2"/>
                        <w:position w:val="2"/>
                        <w:sz w:val="36"/>
                        <w:szCs w:val="36"/>
                      </w:rPr>
                      <w:t>O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FILE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-1"/>
                        <w:position w:val="2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B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2"/>
                        <w:position w:val="2"/>
                        <w:sz w:val="36"/>
                        <w:szCs w:val="36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CKGR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-2"/>
                        <w:position w:val="2"/>
                        <w:sz w:val="36"/>
                        <w:szCs w:val="36"/>
                      </w:rPr>
                      <w:t>O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UND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1"/>
                        <w:position w:val="2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FO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-2"/>
                        <w:position w:val="2"/>
                        <w:sz w:val="36"/>
                        <w:szCs w:val="36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:rsidR="0038775B" w:rsidRDefault="0038775B"/>
  <w:p w:rsidR="0038775B" w:rsidRDefault="0038775B">
    <w:pPr>
      <w:spacing w:line="200" w:lineRule="exact"/>
    </w:pPr>
    <w:r>
      <w:rPr>
        <w:noProof/>
        <w:lang w:val="en-IN" w:eastAsia="en-IN"/>
      </w:rPr>
      <w:drawing>
        <wp:anchor distT="0" distB="0" distL="114300" distR="114300" simplePos="0" relativeHeight="503315231" behindDoc="1" locked="0" layoutInCell="1" allowOverlap="1">
          <wp:simplePos x="0" y="0"/>
          <wp:positionH relativeFrom="page">
            <wp:posOffset>3043555</wp:posOffset>
          </wp:positionH>
          <wp:positionV relativeFrom="page">
            <wp:posOffset>457200</wp:posOffset>
          </wp:positionV>
          <wp:extent cx="1684655" cy="343535"/>
          <wp:effectExtent l="0" t="0" r="0" b="0"/>
          <wp:wrapNone/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4655" cy="343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503315232" behindDoc="1" locked="0" layoutInCell="1" allowOverlap="1">
              <wp:simplePos x="0" y="0"/>
              <wp:positionH relativeFrom="page">
                <wp:posOffset>2446020</wp:posOffset>
              </wp:positionH>
              <wp:positionV relativeFrom="page">
                <wp:posOffset>833755</wp:posOffset>
              </wp:positionV>
              <wp:extent cx="2879725" cy="254000"/>
              <wp:effectExtent l="0" t="0" r="0" b="0"/>
              <wp:wrapNone/>
              <wp:docPr id="24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797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775B" w:rsidRDefault="0038775B">
                          <w:pPr>
                            <w:spacing w:line="380" w:lineRule="exact"/>
                            <w:ind w:left="20" w:right="-54"/>
                            <w:rPr>
                              <w:rFonts w:ascii="Calibri" w:eastAsia="Calibri" w:hAnsi="Calibri" w:cs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PR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-2"/>
                              <w:position w:val="2"/>
                              <w:sz w:val="36"/>
                              <w:szCs w:val="36"/>
                            </w:rPr>
                            <w:t>O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FILE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-1"/>
                              <w:position w:val="2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B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2"/>
                              <w:position w:val="2"/>
                              <w:sz w:val="36"/>
                              <w:szCs w:val="36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CKGR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-2"/>
                              <w:position w:val="2"/>
                              <w:sz w:val="36"/>
                              <w:szCs w:val="36"/>
                            </w:rPr>
                            <w:t>O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UND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1"/>
                              <w:position w:val="2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FO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-2"/>
                              <w:position w:val="2"/>
                              <w:sz w:val="36"/>
                              <w:szCs w:val="36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6" o:spid="_x0000_s1029" type="#_x0000_t202" style="position:absolute;margin-left:192.6pt;margin-top:65.65pt;width:226.75pt;height:20pt;z-index:-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" filled="f" stroked="f">
              <v:textbox inset="0,0,0,0">
                <w:txbxContent>
                  <w:p w:rsidR="0038775B" w:rsidRDefault="0038775B">
                    <w:pPr>
                      <w:spacing w:line="380" w:lineRule="exact"/>
                      <w:ind w:left="20" w:right="-54"/>
                      <w:rPr>
                        <w:rFonts w:ascii="Calibri" w:eastAsia="Calibri" w:hAnsi="Calibri" w:cs="Calibri"/>
                        <w:sz w:val="36"/>
                        <w:szCs w:val="36"/>
                      </w:rPr>
                    </w:pP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PR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-2"/>
                        <w:position w:val="2"/>
                        <w:sz w:val="36"/>
                        <w:szCs w:val="36"/>
                      </w:rPr>
                      <w:t>O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FILE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-1"/>
                        <w:position w:val="2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B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2"/>
                        <w:position w:val="2"/>
                        <w:sz w:val="36"/>
                        <w:szCs w:val="36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CKGR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-2"/>
                        <w:position w:val="2"/>
                        <w:sz w:val="36"/>
                        <w:szCs w:val="36"/>
                      </w:rPr>
                      <w:t>O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UND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1"/>
                        <w:position w:val="2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FO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-2"/>
                        <w:position w:val="2"/>
                        <w:sz w:val="36"/>
                        <w:szCs w:val="36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775B" w:rsidRDefault="0038775B">
    <w:pPr>
      <w:spacing w:line="200" w:lineRule="exact"/>
    </w:pPr>
    <w:r>
      <w:rPr>
        <w:noProof/>
        <w:lang w:val="en-IN" w:eastAsia="en-IN"/>
      </w:rPr>
      <w:drawing>
        <wp:anchor distT="0" distB="0" distL="114300" distR="114300" simplePos="0" relativeHeight="503315241" behindDoc="1" locked="0" layoutInCell="1" allowOverlap="1">
          <wp:simplePos x="0" y="0"/>
          <wp:positionH relativeFrom="page">
            <wp:posOffset>3043555</wp:posOffset>
          </wp:positionH>
          <wp:positionV relativeFrom="page">
            <wp:posOffset>457200</wp:posOffset>
          </wp:positionV>
          <wp:extent cx="1684655" cy="343535"/>
          <wp:effectExtent l="0" t="0" r="0" b="0"/>
          <wp:wrapNone/>
          <wp:docPr id="18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4655" cy="343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503315242" behindDoc="1" locked="0" layoutInCell="1" allowOverlap="1">
              <wp:simplePos x="0" y="0"/>
              <wp:positionH relativeFrom="page">
                <wp:posOffset>2446020</wp:posOffset>
              </wp:positionH>
              <wp:positionV relativeFrom="page">
                <wp:posOffset>833755</wp:posOffset>
              </wp:positionV>
              <wp:extent cx="2879725" cy="254000"/>
              <wp:effectExtent l="0" t="0" r="0" b="0"/>
              <wp:wrapNone/>
              <wp:docPr id="17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797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775B" w:rsidRDefault="0038775B">
                          <w:pPr>
                            <w:spacing w:line="380" w:lineRule="exact"/>
                            <w:ind w:left="20" w:right="-54"/>
                            <w:rPr>
                              <w:rFonts w:ascii="Calibri" w:eastAsia="Calibri" w:hAnsi="Calibri" w:cs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PR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-2"/>
                              <w:position w:val="2"/>
                              <w:sz w:val="36"/>
                              <w:szCs w:val="36"/>
                            </w:rPr>
                            <w:t>O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FILE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-1"/>
                              <w:position w:val="2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B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2"/>
                              <w:position w:val="2"/>
                              <w:sz w:val="36"/>
                              <w:szCs w:val="36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CKGR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-2"/>
                              <w:position w:val="2"/>
                              <w:sz w:val="36"/>
                              <w:szCs w:val="36"/>
                            </w:rPr>
                            <w:t>O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UND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1"/>
                              <w:position w:val="2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FO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-2"/>
                              <w:position w:val="2"/>
                              <w:sz w:val="36"/>
                              <w:szCs w:val="36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34" type="#_x0000_t202" style="position:absolute;margin-left:192.6pt;margin-top:65.65pt;width:226.75pt;height:20pt;z-index:-1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" filled="f" stroked="f">
              <v:textbox inset="0,0,0,0">
                <w:txbxContent>
                  <w:p w:rsidR="0038775B" w:rsidRDefault="0038775B">
                    <w:pPr>
                      <w:spacing w:line="380" w:lineRule="exact"/>
                      <w:ind w:left="20" w:right="-54"/>
                      <w:rPr>
                        <w:rFonts w:ascii="Calibri" w:eastAsia="Calibri" w:hAnsi="Calibri" w:cs="Calibri"/>
                        <w:sz w:val="36"/>
                        <w:szCs w:val="36"/>
                      </w:rPr>
                    </w:pP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PR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-2"/>
                        <w:position w:val="2"/>
                        <w:sz w:val="36"/>
                        <w:szCs w:val="36"/>
                      </w:rPr>
                      <w:t>O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FILE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-1"/>
                        <w:position w:val="2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B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2"/>
                        <w:position w:val="2"/>
                        <w:sz w:val="36"/>
                        <w:szCs w:val="36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CKGR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-2"/>
                        <w:position w:val="2"/>
                        <w:sz w:val="36"/>
                        <w:szCs w:val="36"/>
                      </w:rPr>
                      <w:t>O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UND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1"/>
                        <w:position w:val="2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FO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-2"/>
                        <w:position w:val="2"/>
                        <w:sz w:val="36"/>
                        <w:szCs w:val="36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:rsidR="0038775B" w:rsidRDefault="0038775B"/>
  <w:p w:rsidR="0038775B" w:rsidRDefault="0038775B">
    <w:pPr>
      <w:spacing w:line="200" w:lineRule="exact"/>
    </w:pPr>
    <w:r>
      <w:rPr>
        <w:noProof/>
        <w:lang w:val="en-IN" w:eastAsia="en-IN"/>
      </w:rPr>
      <w:drawing>
        <wp:anchor distT="0" distB="0" distL="114300" distR="114300" simplePos="0" relativeHeight="503315239" behindDoc="1" locked="0" layoutInCell="1" allowOverlap="1">
          <wp:simplePos x="0" y="0"/>
          <wp:positionH relativeFrom="page">
            <wp:posOffset>3043555</wp:posOffset>
          </wp:positionH>
          <wp:positionV relativeFrom="page">
            <wp:posOffset>457200</wp:posOffset>
          </wp:positionV>
          <wp:extent cx="1684655" cy="343535"/>
          <wp:effectExtent l="0" t="0" r="0" b="0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4655" cy="343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503315240" behindDoc="1" locked="0" layoutInCell="1" allowOverlap="1">
              <wp:simplePos x="0" y="0"/>
              <wp:positionH relativeFrom="page">
                <wp:posOffset>2446020</wp:posOffset>
              </wp:positionH>
              <wp:positionV relativeFrom="page">
                <wp:posOffset>833755</wp:posOffset>
              </wp:positionV>
              <wp:extent cx="2879725" cy="254000"/>
              <wp:effectExtent l="0" t="0" r="0" b="0"/>
              <wp:wrapNone/>
              <wp:docPr id="16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797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775B" w:rsidRDefault="0038775B">
                          <w:pPr>
                            <w:spacing w:line="380" w:lineRule="exact"/>
                            <w:ind w:left="20" w:right="-54"/>
                            <w:rPr>
                              <w:rFonts w:ascii="Calibri" w:eastAsia="Calibri" w:hAnsi="Calibri" w:cs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PR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-2"/>
                              <w:position w:val="2"/>
                              <w:sz w:val="36"/>
                              <w:szCs w:val="36"/>
                            </w:rPr>
                            <w:t>O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FILE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-1"/>
                              <w:position w:val="2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B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2"/>
                              <w:position w:val="2"/>
                              <w:sz w:val="36"/>
                              <w:szCs w:val="36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CKGR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-2"/>
                              <w:position w:val="2"/>
                              <w:sz w:val="36"/>
                              <w:szCs w:val="36"/>
                            </w:rPr>
                            <w:t>O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UND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1"/>
                              <w:position w:val="2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FO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-2"/>
                              <w:position w:val="2"/>
                              <w:sz w:val="36"/>
                              <w:szCs w:val="36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8" o:spid="_x0000_s1035" type="#_x0000_t202" style="position:absolute;margin-left:192.6pt;margin-top:65.65pt;width:226.75pt;height:20pt;z-index:-1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" filled="f" stroked="f">
              <v:textbox inset="0,0,0,0">
                <w:txbxContent>
                  <w:p w:rsidR="0038775B" w:rsidRDefault="0038775B">
                    <w:pPr>
                      <w:spacing w:line="380" w:lineRule="exact"/>
                      <w:ind w:left="20" w:right="-54"/>
                      <w:rPr>
                        <w:rFonts w:ascii="Calibri" w:eastAsia="Calibri" w:hAnsi="Calibri" w:cs="Calibri"/>
                        <w:sz w:val="36"/>
                        <w:szCs w:val="36"/>
                      </w:rPr>
                    </w:pP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PR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-2"/>
                        <w:position w:val="2"/>
                        <w:sz w:val="36"/>
                        <w:szCs w:val="36"/>
                      </w:rPr>
                      <w:t>O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FILE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-1"/>
                        <w:position w:val="2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B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2"/>
                        <w:position w:val="2"/>
                        <w:sz w:val="36"/>
                        <w:szCs w:val="36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CKGR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-2"/>
                        <w:position w:val="2"/>
                        <w:sz w:val="36"/>
                        <w:szCs w:val="36"/>
                      </w:rPr>
                      <w:t>O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UND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1"/>
                        <w:position w:val="2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FO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-2"/>
                        <w:position w:val="2"/>
                        <w:sz w:val="36"/>
                        <w:szCs w:val="36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775B" w:rsidRDefault="0038775B">
    <w:pPr>
      <w:spacing w:line="200" w:lineRule="exact"/>
    </w:pPr>
    <w:r>
      <w:rPr>
        <w:noProof/>
        <w:lang w:val="en-IN" w:eastAsia="en-IN"/>
      </w:rPr>
      <w:drawing>
        <wp:anchor distT="0" distB="0" distL="114300" distR="114300" simplePos="0" relativeHeight="503315244" behindDoc="1" locked="0" layoutInCell="1" allowOverlap="1">
          <wp:simplePos x="0" y="0"/>
          <wp:positionH relativeFrom="page">
            <wp:posOffset>3043555</wp:posOffset>
          </wp:positionH>
          <wp:positionV relativeFrom="page">
            <wp:posOffset>457200</wp:posOffset>
          </wp:positionV>
          <wp:extent cx="1684655" cy="343535"/>
          <wp:effectExtent l="0" t="0" r="0" b="0"/>
          <wp:wrapNone/>
          <wp:docPr id="15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4655" cy="343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503315245" behindDoc="1" locked="0" layoutInCell="1" allowOverlap="1">
              <wp:simplePos x="0" y="0"/>
              <wp:positionH relativeFrom="page">
                <wp:posOffset>2446020</wp:posOffset>
              </wp:positionH>
              <wp:positionV relativeFrom="page">
                <wp:posOffset>833755</wp:posOffset>
              </wp:positionV>
              <wp:extent cx="2879725" cy="254000"/>
              <wp:effectExtent l="0" t="0" r="0" b="0"/>
              <wp:wrapNone/>
              <wp:docPr id="14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797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775B" w:rsidRDefault="0038775B">
                          <w:pPr>
                            <w:spacing w:line="380" w:lineRule="exact"/>
                            <w:ind w:left="20" w:right="-54"/>
                            <w:rPr>
                              <w:rFonts w:ascii="Calibri" w:eastAsia="Calibri" w:hAnsi="Calibri" w:cs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PR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-2"/>
                              <w:position w:val="2"/>
                              <w:sz w:val="36"/>
                              <w:szCs w:val="36"/>
                            </w:rPr>
                            <w:t>O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FILE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-1"/>
                              <w:position w:val="2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B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2"/>
                              <w:position w:val="2"/>
                              <w:sz w:val="36"/>
                              <w:szCs w:val="36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CKGR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-2"/>
                              <w:position w:val="2"/>
                              <w:sz w:val="36"/>
                              <w:szCs w:val="36"/>
                            </w:rPr>
                            <w:t>O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UND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1"/>
                              <w:position w:val="2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FO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-2"/>
                              <w:position w:val="2"/>
                              <w:sz w:val="36"/>
                              <w:szCs w:val="36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6" type="#_x0000_t202" style="position:absolute;margin-left:192.6pt;margin-top:65.65pt;width:226.75pt;height:20pt;z-index:-123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" filled="f" stroked="f">
              <v:textbox inset="0,0,0,0">
                <w:txbxContent>
                  <w:p w:rsidR="0038775B" w:rsidRDefault="0038775B">
                    <w:pPr>
                      <w:spacing w:line="380" w:lineRule="exact"/>
                      <w:ind w:left="20" w:right="-54"/>
                      <w:rPr>
                        <w:rFonts w:ascii="Calibri" w:eastAsia="Calibri" w:hAnsi="Calibri" w:cs="Calibri"/>
                        <w:sz w:val="36"/>
                        <w:szCs w:val="36"/>
                      </w:rPr>
                    </w:pP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PR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-2"/>
                        <w:position w:val="2"/>
                        <w:sz w:val="36"/>
                        <w:szCs w:val="36"/>
                      </w:rPr>
                      <w:t>O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FILE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-1"/>
                        <w:position w:val="2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B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2"/>
                        <w:position w:val="2"/>
                        <w:sz w:val="36"/>
                        <w:szCs w:val="36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CKGR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-2"/>
                        <w:position w:val="2"/>
                        <w:sz w:val="36"/>
                        <w:szCs w:val="36"/>
                      </w:rPr>
                      <w:t>O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UND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1"/>
                        <w:position w:val="2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FO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-2"/>
                        <w:position w:val="2"/>
                        <w:sz w:val="36"/>
                        <w:szCs w:val="36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:rsidR="0038775B" w:rsidRDefault="0038775B"/>
  <w:p w:rsidR="0038775B" w:rsidRDefault="0038775B">
    <w:pPr>
      <w:spacing w:line="200" w:lineRule="exact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503315243" behindDoc="1" locked="0" layoutInCell="1" allowOverlap="1">
              <wp:simplePos x="0" y="0"/>
              <wp:positionH relativeFrom="page">
                <wp:posOffset>2446020</wp:posOffset>
              </wp:positionH>
              <wp:positionV relativeFrom="page">
                <wp:posOffset>833755</wp:posOffset>
              </wp:positionV>
              <wp:extent cx="2879725" cy="254000"/>
              <wp:effectExtent l="0" t="0" r="0" b="0"/>
              <wp:wrapNone/>
              <wp:docPr id="13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797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775B" w:rsidRDefault="0038775B">
                          <w:pPr>
                            <w:spacing w:line="380" w:lineRule="exact"/>
                            <w:ind w:left="20" w:right="-54"/>
                            <w:rPr>
                              <w:rFonts w:ascii="Calibri" w:eastAsia="Calibri" w:hAnsi="Calibri" w:cs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PR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-2"/>
                              <w:position w:val="2"/>
                              <w:sz w:val="36"/>
                              <w:szCs w:val="36"/>
                            </w:rPr>
                            <w:t>O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FILE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-1"/>
                              <w:position w:val="2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B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2"/>
                              <w:position w:val="2"/>
                              <w:sz w:val="36"/>
                              <w:szCs w:val="36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CKGR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-2"/>
                              <w:position w:val="2"/>
                              <w:sz w:val="36"/>
                              <w:szCs w:val="36"/>
                            </w:rPr>
                            <w:t>O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UND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1"/>
                              <w:position w:val="2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FO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-2"/>
                              <w:position w:val="2"/>
                              <w:sz w:val="36"/>
                              <w:szCs w:val="36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5" o:spid="_x0000_s1037" type="#_x0000_t202" style="position:absolute;margin-left:192.6pt;margin-top:65.65pt;width:226.75pt;height:20pt;z-index:-1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" filled="f" stroked="f">
              <v:textbox inset="0,0,0,0">
                <w:txbxContent>
                  <w:p w:rsidR="0038775B" w:rsidRDefault="0038775B">
                    <w:pPr>
                      <w:spacing w:line="380" w:lineRule="exact"/>
                      <w:ind w:left="20" w:right="-54"/>
                      <w:rPr>
                        <w:rFonts w:ascii="Calibri" w:eastAsia="Calibri" w:hAnsi="Calibri" w:cs="Calibri"/>
                        <w:sz w:val="36"/>
                        <w:szCs w:val="36"/>
                      </w:rPr>
                    </w:pP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PR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-2"/>
                        <w:position w:val="2"/>
                        <w:sz w:val="36"/>
                        <w:szCs w:val="36"/>
                      </w:rPr>
                      <w:t>O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FILE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-1"/>
                        <w:position w:val="2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B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2"/>
                        <w:position w:val="2"/>
                        <w:sz w:val="36"/>
                        <w:szCs w:val="36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CKGR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-2"/>
                        <w:position w:val="2"/>
                        <w:sz w:val="36"/>
                        <w:szCs w:val="36"/>
                      </w:rPr>
                      <w:t>O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UND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1"/>
                        <w:position w:val="2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FO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-2"/>
                        <w:position w:val="2"/>
                        <w:sz w:val="36"/>
                        <w:szCs w:val="36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775B" w:rsidRDefault="0038775B">
    <w:pPr>
      <w:spacing w:line="200" w:lineRule="exact"/>
    </w:pPr>
    <w:r>
      <w:rPr>
        <w:noProof/>
        <w:lang w:val="en-IN" w:eastAsia="en-IN"/>
      </w:rPr>
      <w:drawing>
        <wp:anchor distT="0" distB="0" distL="114300" distR="114300" simplePos="0" relativeHeight="503315250" behindDoc="1" locked="0" layoutInCell="1" allowOverlap="1">
          <wp:simplePos x="0" y="0"/>
          <wp:positionH relativeFrom="page">
            <wp:posOffset>3043555</wp:posOffset>
          </wp:positionH>
          <wp:positionV relativeFrom="page">
            <wp:posOffset>457200</wp:posOffset>
          </wp:positionV>
          <wp:extent cx="1684655" cy="343535"/>
          <wp:effectExtent l="0" t="0" r="0" b="0"/>
          <wp:wrapNone/>
          <wp:docPr id="9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4655" cy="343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503315251" behindDoc="1" locked="0" layoutInCell="1" allowOverlap="1">
              <wp:simplePos x="0" y="0"/>
              <wp:positionH relativeFrom="page">
                <wp:posOffset>2446020</wp:posOffset>
              </wp:positionH>
              <wp:positionV relativeFrom="page">
                <wp:posOffset>833755</wp:posOffset>
              </wp:positionV>
              <wp:extent cx="2879725" cy="254000"/>
              <wp:effectExtent l="0" t="0" r="0" b="0"/>
              <wp:wrapNone/>
              <wp:docPr id="8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797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775B" w:rsidRDefault="0038775B">
                          <w:pPr>
                            <w:spacing w:line="380" w:lineRule="exact"/>
                            <w:ind w:left="20" w:right="-54"/>
                            <w:rPr>
                              <w:rFonts w:ascii="Calibri" w:eastAsia="Calibri" w:hAnsi="Calibri" w:cs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PR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-2"/>
                              <w:position w:val="2"/>
                              <w:sz w:val="36"/>
                              <w:szCs w:val="36"/>
                            </w:rPr>
                            <w:t>O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FILE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-1"/>
                              <w:position w:val="2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B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2"/>
                              <w:position w:val="2"/>
                              <w:sz w:val="36"/>
                              <w:szCs w:val="36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CKGR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-2"/>
                              <w:position w:val="2"/>
                              <w:sz w:val="36"/>
                              <w:szCs w:val="36"/>
                            </w:rPr>
                            <w:t>O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UND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1"/>
                              <w:position w:val="2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FO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-2"/>
                              <w:position w:val="2"/>
                              <w:sz w:val="36"/>
                              <w:szCs w:val="36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" o:spid="_x0000_s1040" type="#_x0000_t202" style="position:absolute;margin-left:192.6pt;margin-top:65.65pt;width:226.75pt;height:20pt;z-index:-122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" filled="f" stroked="f">
              <v:textbox inset="0,0,0,0">
                <w:txbxContent>
                  <w:p w:rsidR="0038775B" w:rsidRDefault="0038775B">
                    <w:pPr>
                      <w:spacing w:line="380" w:lineRule="exact"/>
                      <w:ind w:left="20" w:right="-54"/>
                      <w:rPr>
                        <w:rFonts w:ascii="Calibri" w:eastAsia="Calibri" w:hAnsi="Calibri" w:cs="Calibri"/>
                        <w:sz w:val="36"/>
                        <w:szCs w:val="36"/>
                      </w:rPr>
                    </w:pP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PR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-2"/>
                        <w:position w:val="2"/>
                        <w:sz w:val="36"/>
                        <w:szCs w:val="36"/>
                      </w:rPr>
                      <w:t>O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FILE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-1"/>
                        <w:position w:val="2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B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2"/>
                        <w:position w:val="2"/>
                        <w:sz w:val="36"/>
                        <w:szCs w:val="36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CKGR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-2"/>
                        <w:position w:val="2"/>
                        <w:sz w:val="36"/>
                        <w:szCs w:val="36"/>
                      </w:rPr>
                      <w:t>O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UND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1"/>
                        <w:position w:val="2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FO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-2"/>
                        <w:position w:val="2"/>
                        <w:sz w:val="36"/>
                        <w:szCs w:val="36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:rsidR="0038775B" w:rsidRDefault="0038775B"/>
  <w:p w:rsidR="0038775B" w:rsidRDefault="0038775B">
    <w:pPr>
      <w:spacing w:line="200" w:lineRule="exact"/>
    </w:pPr>
    <w:r>
      <w:rPr>
        <w:noProof/>
        <w:lang w:val="en-IN" w:eastAsia="en-IN"/>
      </w:rPr>
      <w:drawing>
        <wp:anchor distT="0" distB="0" distL="114300" distR="114300" simplePos="0" relativeHeight="503315248" behindDoc="1" locked="0" layoutInCell="1" allowOverlap="1">
          <wp:simplePos x="0" y="0"/>
          <wp:positionH relativeFrom="page">
            <wp:posOffset>3043555</wp:posOffset>
          </wp:positionH>
          <wp:positionV relativeFrom="page">
            <wp:posOffset>457200</wp:posOffset>
          </wp:positionV>
          <wp:extent cx="1684655" cy="343535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4655" cy="343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503315249" behindDoc="1" locked="0" layoutInCell="1" allowOverlap="1">
              <wp:simplePos x="0" y="0"/>
              <wp:positionH relativeFrom="page">
                <wp:posOffset>2446020</wp:posOffset>
              </wp:positionH>
              <wp:positionV relativeFrom="page">
                <wp:posOffset>833755</wp:posOffset>
              </wp:positionV>
              <wp:extent cx="2879725" cy="254000"/>
              <wp:effectExtent l="0" t="0" r="0" b="0"/>
              <wp:wrapNone/>
              <wp:docPr id="7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797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775B" w:rsidRDefault="0038775B">
                          <w:pPr>
                            <w:spacing w:line="380" w:lineRule="exact"/>
                            <w:ind w:left="20" w:right="-54"/>
                            <w:rPr>
                              <w:rFonts w:ascii="Calibri" w:eastAsia="Calibri" w:hAnsi="Calibri" w:cs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PR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-2"/>
                              <w:position w:val="2"/>
                              <w:sz w:val="36"/>
                              <w:szCs w:val="36"/>
                            </w:rPr>
                            <w:t>O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FILE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-1"/>
                              <w:position w:val="2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B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2"/>
                              <w:position w:val="2"/>
                              <w:sz w:val="36"/>
                              <w:szCs w:val="36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CKGR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-2"/>
                              <w:position w:val="2"/>
                              <w:sz w:val="36"/>
                              <w:szCs w:val="36"/>
                            </w:rPr>
                            <w:t>O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UND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1"/>
                              <w:position w:val="2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FO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-2"/>
                              <w:position w:val="2"/>
                              <w:sz w:val="36"/>
                              <w:szCs w:val="36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9" o:spid="_x0000_s1041" type="#_x0000_t202" style="position:absolute;margin-left:192.6pt;margin-top:65.65pt;width:226.75pt;height:20pt;z-index:-123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" filled="f" stroked="f">
              <v:textbox inset="0,0,0,0">
                <w:txbxContent>
                  <w:p w:rsidR="0038775B" w:rsidRDefault="0038775B">
                    <w:pPr>
                      <w:spacing w:line="380" w:lineRule="exact"/>
                      <w:ind w:left="20" w:right="-54"/>
                      <w:rPr>
                        <w:rFonts w:ascii="Calibri" w:eastAsia="Calibri" w:hAnsi="Calibri" w:cs="Calibri"/>
                        <w:sz w:val="36"/>
                        <w:szCs w:val="36"/>
                      </w:rPr>
                    </w:pP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PR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-2"/>
                        <w:position w:val="2"/>
                        <w:sz w:val="36"/>
                        <w:szCs w:val="36"/>
                      </w:rPr>
                      <w:t>O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FILE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-1"/>
                        <w:position w:val="2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B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2"/>
                        <w:position w:val="2"/>
                        <w:sz w:val="36"/>
                        <w:szCs w:val="36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CKGR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-2"/>
                        <w:position w:val="2"/>
                        <w:sz w:val="36"/>
                        <w:szCs w:val="36"/>
                      </w:rPr>
                      <w:t>O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UND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1"/>
                        <w:position w:val="2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FO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-2"/>
                        <w:position w:val="2"/>
                        <w:sz w:val="36"/>
                        <w:szCs w:val="36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775B" w:rsidRDefault="0038775B">
    <w:pPr>
      <w:spacing w:line="200" w:lineRule="exact"/>
    </w:pPr>
    <w:r>
      <w:rPr>
        <w:noProof/>
        <w:lang w:val="en-IN" w:eastAsia="en-IN"/>
      </w:rPr>
      <w:drawing>
        <wp:anchor distT="0" distB="0" distL="114300" distR="114300" simplePos="0" relativeHeight="503315256" behindDoc="1" locked="0" layoutInCell="1" allowOverlap="1">
          <wp:simplePos x="0" y="0"/>
          <wp:positionH relativeFrom="page">
            <wp:posOffset>3043555</wp:posOffset>
          </wp:positionH>
          <wp:positionV relativeFrom="page">
            <wp:posOffset>457200</wp:posOffset>
          </wp:positionV>
          <wp:extent cx="1684655" cy="34353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4655" cy="343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503315257" behindDoc="1" locked="0" layoutInCell="1" allowOverlap="1">
              <wp:simplePos x="0" y="0"/>
              <wp:positionH relativeFrom="page">
                <wp:posOffset>2446020</wp:posOffset>
              </wp:positionH>
              <wp:positionV relativeFrom="page">
                <wp:posOffset>833755</wp:posOffset>
              </wp:positionV>
              <wp:extent cx="2879725" cy="2540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797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775B" w:rsidRDefault="0038775B">
                          <w:pPr>
                            <w:spacing w:line="380" w:lineRule="exact"/>
                            <w:ind w:left="20" w:right="-54"/>
                            <w:rPr>
                              <w:rFonts w:ascii="Calibri" w:eastAsia="Calibri" w:hAnsi="Calibri" w:cs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PR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-2"/>
                              <w:position w:val="2"/>
                              <w:sz w:val="36"/>
                              <w:szCs w:val="36"/>
                            </w:rPr>
                            <w:t>O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FILE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-1"/>
                              <w:position w:val="2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B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2"/>
                              <w:position w:val="2"/>
                              <w:sz w:val="36"/>
                              <w:szCs w:val="36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CKGR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-2"/>
                              <w:position w:val="2"/>
                              <w:sz w:val="36"/>
                              <w:szCs w:val="36"/>
                            </w:rPr>
                            <w:t>O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UND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1"/>
                              <w:position w:val="2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FO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spacing w:val="-2"/>
                              <w:position w:val="2"/>
                              <w:sz w:val="36"/>
                              <w:szCs w:val="36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404040"/>
                              <w:position w:val="2"/>
                              <w:sz w:val="36"/>
                              <w:szCs w:val="36"/>
                            </w:rPr>
                            <w:t>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46" type="#_x0000_t202" style="position:absolute;margin-left:192.6pt;margin-top:65.65pt;width:226.75pt;height:20pt;z-index:-122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" filled="f" stroked="f">
              <v:textbox inset="0,0,0,0">
                <w:txbxContent>
                  <w:p w:rsidR="0038775B" w:rsidRDefault="0038775B">
                    <w:pPr>
                      <w:spacing w:line="380" w:lineRule="exact"/>
                      <w:ind w:left="20" w:right="-54"/>
                      <w:rPr>
                        <w:rFonts w:ascii="Calibri" w:eastAsia="Calibri" w:hAnsi="Calibri" w:cs="Calibri"/>
                        <w:sz w:val="36"/>
                        <w:szCs w:val="36"/>
                      </w:rPr>
                    </w:pP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PR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-2"/>
                        <w:position w:val="2"/>
                        <w:sz w:val="36"/>
                        <w:szCs w:val="36"/>
                      </w:rPr>
                      <w:t>O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FILE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-1"/>
                        <w:position w:val="2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B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2"/>
                        <w:position w:val="2"/>
                        <w:sz w:val="36"/>
                        <w:szCs w:val="36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CKGR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-2"/>
                        <w:position w:val="2"/>
                        <w:sz w:val="36"/>
                        <w:szCs w:val="36"/>
                      </w:rPr>
                      <w:t>O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UND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1"/>
                        <w:position w:val="2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FO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spacing w:val="-2"/>
                        <w:position w:val="2"/>
                        <w:sz w:val="36"/>
                        <w:szCs w:val="36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b/>
                        <w:color w:val="404040"/>
                        <w:position w:val="2"/>
                        <w:sz w:val="36"/>
                        <w:szCs w:val="36"/>
                      </w:rPr>
                      <w:t>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157D4E"/>
    <w:multiLevelType w:val="multilevel"/>
    <w:tmpl w:val="E16A4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BF3"/>
    <w:rsid w:val="000C0A68"/>
    <w:rsid w:val="000D0AE6"/>
    <w:rsid w:val="001534F7"/>
    <w:rsid w:val="00166BBB"/>
    <w:rsid w:val="001836EE"/>
    <w:rsid w:val="00350F4D"/>
    <w:rsid w:val="00357858"/>
    <w:rsid w:val="00381F84"/>
    <w:rsid w:val="0038775B"/>
    <w:rsid w:val="003B7D65"/>
    <w:rsid w:val="003E19BC"/>
    <w:rsid w:val="004263DD"/>
    <w:rsid w:val="0045066C"/>
    <w:rsid w:val="00491454"/>
    <w:rsid w:val="004968FB"/>
    <w:rsid w:val="005256A1"/>
    <w:rsid w:val="00531B6F"/>
    <w:rsid w:val="005568FD"/>
    <w:rsid w:val="00601F85"/>
    <w:rsid w:val="00663B97"/>
    <w:rsid w:val="006B7164"/>
    <w:rsid w:val="00710308"/>
    <w:rsid w:val="00794FE8"/>
    <w:rsid w:val="007A0BF3"/>
    <w:rsid w:val="007A6D52"/>
    <w:rsid w:val="007B434F"/>
    <w:rsid w:val="00865448"/>
    <w:rsid w:val="008C2642"/>
    <w:rsid w:val="00925445"/>
    <w:rsid w:val="009A3857"/>
    <w:rsid w:val="009C6118"/>
    <w:rsid w:val="00A246D1"/>
    <w:rsid w:val="00A672E5"/>
    <w:rsid w:val="00B62759"/>
    <w:rsid w:val="00B7464A"/>
    <w:rsid w:val="00BD61B6"/>
    <w:rsid w:val="00C0671B"/>
    <w:rsid w:val="00C0711B"/>
    <w:rsid w:val="00C378E5"/>
    <w:rsid w:val="00CF1A0C"/>
    <w:rsid w:val="00D36E23"/>
    <w:rsid w:val="00D53E15"/>
    <w:rsid w:val="00E719BA"/>
    <w:rsid w:val="00E907B7"/>
    <w:rsid w:val="00EC2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AF818F"/>
  <w15:docId w15:val="{888B0C19-4A6E-40D9-A4C9-EADB4748E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C0A6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21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8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1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21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kitdubey1902@gmail.com" TargetMode="External"/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s://www.cloverinfotech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shriramfinance.in/" TargetMode="Externa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shriramfinance.in/" TargetMode="Externa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75F036-0135-4940-82D8-AF6840991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8</Pages>
  <Words>1519</Words>
  <Characters>8662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Abison Abraham</dc:creator>
  <cp:lastModifiedBy>ANKIT MUKESH DUBEY</cp:lastModifiedBy>
  <cp:revision>17</cp:revision>
  <dcterms:created xsi:type="dcterms:W3CDTF">2025-02-05T11:48:00Z</dcterms:created>
  <dcterms:modified xsi:type="dcterms:W3CDTF">2026-08-20T10:23:00Z</dcterms:modified>
</cp:coreProperties>
</file>